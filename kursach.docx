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D71" w:rsidRDefault="00212D71" w:rsidP="00212D71">
      <w:pPr>
        <w:jc w:val="center"/>
        <w:rPr>
          <w:rFonts w:ascii="Times New Roman" w:hAnsi="Times New Roman"/>
          <w:sz w:val="24"/>
          <w:szCs w:val="24"/>
        </w:rPr>
      </w:pPr>
      <w:r>
        <w:rPr>
          <w:rFonts w:ascii="Times New Roman" w:hAnsi="Times New Roman"/>
          <w:sz w:val="24"/>
          <w:szCs w:val="24"/>
        </w:rPr>
        <w:t xml:space="preserve">МИНИСТЕРСТВО НАУКИ И ВЫСШЕГО ОБРАЗОВАНИЯ </w:t>
      </w:r>
      <w:r>
        <w:rPr>
          <w:rFonts w:ascii="Times New Roman" w:hAnsi="Times New Roman"/>
          <w:sz w:val="24"/>
          <w:szCs w:val="24"/>
        </w:rPr>
        <w:br/>
        <w:t>РОССИЙСКОЙ ФЕДЕРАЦИИ</w:t>
      </w:r>
    </w:p>
    <w:p w:rsidR="00212D71" w:rsidRDefault="00212D71" w:rsidP="00212D71">
      <w:pPr>
        <w:jc w:val="center"/>
        <w:rPr>
          <w:rFonts w:ascii="Times New Roman" w:hAnsi="Times New Roman"/>
          <w:sz w:val="24"/>
          <w:szCs w:val="24"/>
        </w:rPr>
      </w:pPr>
      <w:r>
        <w:rPr>
          <w:rFonts w:ascii="Times New Roman" w:hAnsi="Times New Roman"/>
          <w:sz w:val="24"/>
          <w:szCs w:val="24"/>
        </w:rPr>
        <w:t xml:space="preserve">ФГБОУ </w:t>
      </w:r>
      <w:proofErr w:type="gramStart"/>
      <w:r>
        <w:rPr>
          <w:rFonts w:ascii="Times New Roman" w:hAnsi="Times New Roman"/>
          <w:sz w:val="24"/>
          <w:szCs w:val="24"/>
        </w:rPr>
        <w:t>ВО</w:t>
      </w:r>
      <w:proofErr w:type="gramEnd"/>
      <w:r>
        <w:rPr>
          <w:rFonts w:ascii="Times New Roman" w:hAnsi="Times New Roman"/>
          <w:sz w:val="24"/>
          <w:szCs w:val="24"/>
        </w:rPr>
        <w:t xml:space="preserve"> «Рязанский государственный радиотехнический университет имени </w:t>
      </w:r>
      <w:r w:rsidR="00DD59DB">
        <w:rPr>
          <w:rFonts w:ascii="Times New Roman" w:hAnsi="Times New Roman"/>
          <w:sz w:val="24"/>
          <w:szCs w:val="24"/>
        </w:rPr>
        <w:t>В.Ф.</w:t>
      </w:r>
      <w:r>
        <w:rPr>
          <w:rFonts w:ascii="Times New Roman" w:hAnsi="Times New Roman"/>
          <w:sz w:val="24"/>
          <w:szCs w:val="24"/>
        </w:rPr>
        <w:t>Уткина»</w:t>
      </w:r>
    </w:p>
    <w:p w:rsidR="00212D71" w:rsidRDefault="00212D71" w:rsidP="00212D71">
      <w:pPr>
        <w:jc w:val="center"/>
        <w:rPr>
          <w:rFonts w:ascii="Times New Roman" w:hAnsi="Times New Roman"/>
          <w:sz w:val="24"/>
          <w:szCs w:val="24"/>
        </w:rPr>
      </w:pPr>
      <w:r>
        <w:rPr>
          <w:rFonts w:ascii="Times New Roman" w:hAnsi="Times New Roman"/>
          <w:sz w:val="24"/>
          <w:szCs w:val="24"/>
        </w:rPr>
        <w:t>Кафедра «Космические технологии»</w:t>
      </w:r>
    </w:p>
    <w:p w:rsidR="00212D71" w:rsidRPr="00E224F9" w:rsidRDefault="00212D71" w:rsidP="00212D71">
      <w:pPr>
        <w:jc w:val="center"/>
        <w:rPr>
          <w:rFonts w:ascii="Times New Roman" w:hAnsi="Times New Roman"/>
          <w:b/>
          <w:sz w:val="36"/>
          <w:szCs w:val="36"/>
        </w:rPr>
      </w:pPr>
    </w:p>
    <w:p w:rsidR="00212D71" w:rsidRPr="00E224F9" w:rsidRDefault="00212D71" w:rsidP="00212D71">
      <w:pPr>
        <w:jc w:val="center"/>
        <w:rPr>
          <w:rFonts w:ascii="Times New Roman" w:hAnsi="Times New Roman"/>
          <w:b/>
          <w:sz w:val="36"/>
          <w:szCs w:val="36"/>
        </w:rPr>
      </w:pPr>
    </w:p>
    <w:p w:rsidR="00212D71" w:rsidRPr="00E224F9" w:rsidRDefault="00212D71" w:rsidP="00212D71">
      <w:pPr>
        <w:jc w:val="center"/>
        <w:rPr>
          <w:rFonts w:ascii="Times New Roman" w:hAnsi="Times New Roman"/>
          <w:b/>
          <w:sz w:val="36"/>
          <w:szCs w:val="36"/>
        </w:rPr>
      </w:pPr>
    </w:p>
    <w:p w:rsidR="00212D71" w:rsidRDefault="00212D71" w:rsidP="00212D71">
      <w:pPr>
        <w:jc w:val="center"/>
        <w:rPr>
          <w:rFonts w:ascii="Times New Roman" w:hAnsi="Times New Roman"/>
          <w:b/>
          <w:sz w:val="36"/>
          <w:szCs w:val="36"/>
        </w:rPr>
      </w:pPr>
    </w:p>
    <w:p w:rsidR="00212D71" w:rsidRDefault="00212D71" w:rsidP="00212D71">
      <w:pPr>
        <w:jc w:val="center"/>
        <w:rPr>
          <w:rFonts w:ascii="Times New Roman" w:hAnsi="Times New Roman"/>
          <w:b/>
          <w:sz w:val="36"/>
          <w:szCs w:val="36"/>
        </w:rPr>
      </w:pPr>
    </w:p>
    <w:p w:rsidR="00212D71" w:rsidRDefault="00212D71" w:rsidP="00212D71">
      <w:pPr>
        <w:jc w:val="center"/>
        <w:rPr>
          <w:rFonts w:ascii="Times New Roman" w:hAnsi="Times New Roman"/>
          <w:b/>
          <w:sz w:val="36"/>
          <w:szCs w:val="36"/>
        </w:rPr>
      </w:pPr>
    </w:p>
    <w:p w:rsidR="00212D71" w:rsidRDefault="00212D71" w:rsidP="00212D71">
      <w:pPr>
        <w:jc w:val="center"/>
        <w:rPr>
          <w:rFonts w:ascii="Times New Roman" w:hAnsi="Times New Roman"/>
          <w:b/>
          <w:sz w:val="36"/>
          <w:szCs w:val="36"/>
        </w:rPr>
      </w:pPr>
    </w:p>
    <w:p w:rsidR="00212D71" w:rsidRDefault="00212D71" w:rsidP="00212D71">
      <w:pPr>
        <w:jc w:val="center"/>
        <w:rPr>
          <w:rFonts w:ascii="Times New Roman" w:hAnsi="Times New Roman"/>
          <w:b/>
          <w:sz w:val="36"/>
          <w:szCs w:val="36"/>
        </w:rPr>
      </w:pPr>
      <w:r>
        <w:rPr>
          <w:rFonts w:ascii="Times New Roman" w:hAnsi="Times New Roman"/>
          <w:b/>
          <w:sz w:val="36"/>
          <w:szCs w:val="36"/>
        </w:rPr>
        <w:t>ПОЯСНИТЕЛЬНАЯ ЗАПИСКА</w:t>
      </w:r>
    </w:p>
    <w:p w:rsidR="00212D71" w:rsidRDefault="00212D71" w:rsidP="00212D71">
      <w:pPr>
        <w:jc w:val="center"/>
        <w:rPr>
          <w:rFonts w:ascii="Times New Roman" w:hAnsi="Times New Roman"/>
          <w:b/>
          <w:sz w:val="36"/>
          <w:szCs w:val="36"/>
        </w:rPr>
      </w:pPr>
      <w:r>
        <w:rPr>
          <w:rFonts w:ascii="Times New Roman" w:hAnsi="Times New Roman"/>
          <w:b/>
          <w:sz w:val="36"/>
          <w:szCs w:val="36"/>
        </w:rPr>
        <w:t>К КУРСОВОМУ ПРОЕКТУ</w:t>
      </w:r>
    </w:p>
    <w:p w:rsidR="00212D71" w:rsidRDefault="00212D71" w:rsidP="00212D71">
      <w:pPr>
        <w:jc w:val="center"/>
        <w:rPr>
          <w:rFonts w:ascii="Times New Roman" w:hAnsi="Times New Roman"/>
          <w:sz w:val="24"/>
          <w:szCs w:val="24"/>
        </w:rPr>
      </w:pPr>
      <w:r>
        <w:rPr>
          <w:rFonts w:ascii="Times New Roman" w:hAnsi="Times New Roman"/>
          <w:sz w:val="24"/>
          <w:szCs w:val="24"/>
        </w:rPr>
        <w:t>на тему</w:t>
      </w:r>
    </w:p>
    <w:p w:rsidR="00212D71" w:rsidRDefault="00212D71" w:rsidP="00212D71">
      <w:pPr>
        <w:jc w:val="center"/>
        <w:rPr>
          <w:rFonts w:ascii="Times New Roman" w:hAnsi="Times New Roman"/>
          <w:sz w:val="24"/>
          <w:szCs w:val="24"/>
        </w:rPr>
      </w:pPr>
      <w:r>
        <w:rPr>
          <w:rFonts w:ascii="Times New Roman" w:hAnsi="Times New Roman"/>
          <w:sz w:val="24"/>
          <w:szCs w:val="24"/>
        </w:rPr>
        <w:t>«</w:t>
      </w:r>
      <w:r w:rsidRPr="00153B8C">
        <w:rPr>
          <w:rFonts w:ascii="Times New Roman" w:hAnsi="Times New Roman"/>
          <w:sz w:val="24"/>
          <w:szCs w:val="24"/>
        </w:rPr>
        <w:t xml:space="preserve">Разработка программы, позволяющей провести тестирование студента </w:t>
      </w:r>
      <w:r>
        <w:rPr>
          <w:rFonts w:ascii="Times New Roman" w:hAnsi="Times New Roman"/>
          <w:sz w:val="24"/>
          <w:szCs w:val="24"/>
        </w:rPr>
        <w:br/>
      </w:r>
      <w:r w:rsidRPr="00153B8C">
        <w:rPr>
          <w:rFonts w:ascii="Times New Roman" w:hAnsi="Times New Roman"/>
          <w:sz w:val="24"/>
          <w:szCs w:val="24"/>
        </w:rPr>
        <w:t>по основам компьютерных наук</w:t>
      </w:r>
      <w:r>
        <w:rPr>
          <w:rFonts w:ascii="Times New Roman" w:hAnsi="Times New Roman"/>
          <w:sz w:val="24"/>
          <w:szCs w:val="24"/>
        </w:rPr>
        <w:t>»</w:t>
      </w:r>
    </w:p>
    <w:p w:rsidR="00212D71" w:rsidRDefault="00212D71" w:rsidP="00212D71">
      <w:pPr>
        <w:jc w:val="center"/>
        <w:rPr>
          <w:rFonts w:ascii="Times New Roman" w:hAnsi="Times New Roman"/>
          <w:sz w:val="24"/>
          <w:szCs w:val="24"/>
        </w:rPr>
      </w:pPr>
    </w:p>
    <w:p w:rsidR="00212D71" w:rsidRDefault="00212D71" w:rsidP="00212D71">
      <w:pPr>
        <w:ind w:left="851"/>
        <w:rPr>
          <w:rFonts w:ascii="Times New Roman" w:hAnsi="Times New Roman"/>
          <w:sz w:val="24"/>
          <w:szCs w:val="24"/>
        </w:rPr>
      </w:pPr>
    </w:p>
    <w:p w:rsidR="00212D71" w:rsidRDefault="00212D71" w:rsidP="00212D71">
      <w:pPr>
        <w:ind w:left="851"/>
        <w:rPr>
          <w:rFonts w:ascii="Times New Roman" w:hAnsi="Times New Roman"/>
          <w:sz w:val="24"/>
          <w:szCs w:val="24"/>
        </w:rPr>
      </w:pPr>
    </w:p>
    <w:p w:rsidR="00212D71" w:rsidRDefault="00212D71" w:rsidP="00212D71">
      <w:pPr>
        <w:ind w:left="851"/>
        <w:rPr>
          <w:rFonts w:ascii="Times New Roman" w:hAnsi="Times New Roman"/>
          <w:sz w:val="24"/>
          <w:szCs w:val="24"/>
        </w:rPr>
      </w:pPr>
    </w:p>
    <w:p w:rsidR="00212D71" w:rsidRDefault="00212D71" w:rsidP="00212D71">
      <w:pPr>
        <w:ind w:left="851"/>
        <w:rPr>
          <w:rFonts w:ascii="Times New Roman" w:hAnsi="Times New Roman"/>
          <w:sz w:val="24"/>
          <w:szCs w:val="24"/>
        </w:rPr>
      </w:pPr>
    </w:p>
    <w:p w:rsidR="00212D71" w:rsidRDefault="00212D71" w:rsidP="00212D71">
      <w:pPr>
        <w:ind w:left="851"/>
        <w:rPr>
          <w:rFonts w:ascii="Times New Roman" w:hAnsi="Times New Roman"/>
          <w:sz w:val="24"/>
          <w:szCs w:val="24"/>
        </w:rPr>
      </w:pPr>
    </w:p>
    <w:p w:rsidR="00212D71" w:rsidRDefault="00212D71" w:rsidP="00212D71">
      <w:pPr>
        <w:ind w:left="851"/>
        <w:rPr>
          <w:rFonts w:ascii="Times New Roman" w:hAnsi="Times New Roman"/>
          <w:sz w:val="24"/>
          <w:szCs w:val="24"/>
        </w:rPr>
      </w:pPr>
    </w:p>
    <w:p w:rsidR="00212D71" w:rsidRPr="007D4F57" w:rsidRDefault="00212D71" w:rsidP="00212D71">
      <w:pPr>
        <w:ind w:left="851"/>
        <w:rPr>
          <w:rFonts w:ascii="Times New Roman" w:hAnsi="Times New Roman"/>
          <w:sz w:val="24"/>
          <w:szCs w:val="24"/>
        </w:rPr>
      </w:pPr>
    </w:p>
    <w:p w:rsidR="00212D71" w:rsidRPr="007D4F57" w:rsidRDefault="00212D71" w:rsidP="007D4F57">
      <w:pPr>
        <w:ind w:left="851"/>
        <w:jc w:val="right"/>
        <w:rPr>
          <w:rFonts w:ascii="Times New Roman" w:hAnsi="Times New Roman"/>
          <w:sz w:val="24"/>
          <w:szCs w:val="24"/>
        </w:rPr>
      </w:pPr>
      <w:r w:rsidRPr="007D4F57">
        <w:rPr>
          <w:rFonts w:ascii="Times New Roman" w:hAnsi="Times New Roman"/>
          <w:sz w:val="24"/>
          <w:szCs w:val="24"/>
        </w:rPr>
        <w:t xml:space="preserve">Студент: </w:t>
      </w:r>
      <w:r w:rsidRPr="007D4F57">
        <w:rPr>
          <w:rFonts w:ascii="Times New Roman" w:hAnsi="Times New Roman"/>
          <w:sz w:val="24"/>
          <w:szCs w:val="24"/>
        </w:rPr>
        <w:tab/>
      </w:r>
      <w:r w:rsidRPr="007D4F57">
        <w:rPr>
          <w:rFonts w:ascii="Times New Roman" w:hAnsi="Times New Roman"/>
          <w:sz w:val="24"/>
          <w:szCs w:val="24"/>
        </w:rPr>
        <w:tab/>
        <w:t xml:space="preserve">                                                       Ермилова Мария Сергеевна</w:t>
      </w:r>
    </w:p>
    <w:p w:rsidR="007D4F57" w:rsidRPr="007D4F57" w:rsidRDefault="007D4F57" w:rsidP="007D4F57">
      <w:pPr>
        <w:jc w:val="right"/>
        <w:rPr>
          <w:rFonts w:ascii="Times New Roman" w:hAnsi="Times New Roman"/>
          <w:sz w:val="24"/>
          <w:szCs w:val="24"/>
        </w:rPr>
      </w:pPr>
      <w:r w:rsidRPr="007D4F57">
        <w:rPr>
          <w:rFonts w:ascii="Times New Roman" w:hAnsi="Times New Roman"/>
          <w:sz w:val="24"/>
          <w:szCs w:val="24"/>
        </w:rPr>
        <w:t xml:space="preserve">              </w:t>
      </w:r>
      <w:r w:rsidR="00212D71" w:rsidRPr="007D4F57">
        <w:rPr>
          <w:rFonts w:ascii="Times New Roman" w:hAnsi="Times New Roman"/>
          <w:sz w:val="24"/>
          <w:szCs w:val="24"/>
        </w:rPr>
        <w:t xml:space="preserve">Руководитель проекта: </w:t>
      </w:r>
      <w:r w:rsidR="00212D71" w:rsidRPr="007D4F57">
        <w:rPr>
          <w:rFonts w:ascii="Times New Roman" w:hAnsi="Times New Roman"/>
          <w:sz w:val="24"/>
          <w:szCs w:val="24"/>
        </w:rPr>
        <w:tab/>
      </w:r>
      <w:r w:rsidRPr="007D4F57">
        <w:rPr>
          <w:rFonts w:ascii="Times New Roman" w:hAnsi="Times New Roman"/>
          <w:sz w:val="24"/>
          <w:szCs w:val="24"/>
        </w:rPr>
        <w:t xml:space="preserve">  </w:t>
      </w:r>
      <w:r w:rsidR="00212D71" w:rsidRPr="007D4F57">
        <w:rPr>
          <w:rFonts w:ascii="Times New Roman" w:hAnsi="Times New Roman"/>
          <w:sz w:val="24"/>
          <w:szCs w:val="24"/>
        </w:rPr>
        <w:tab/>
      </w:r>
      <w:r w:rsidRPr="007D4F57">
        <w:rPr>
          <w:rFonts w:ascii="Times New Roman" w:hAnsi="Times New Roman"/>
          <w:sz w:val="24"/>
          <w:szCs w:val="24"/>
        </w:rPr>
        <w:t xml:space="preserve">                                            Доцент кафедры КТ </w:t>
      </w:r>
    </w:p>
    <w:p w:rsidR="007D4F57" w:rsidRPr="007D4F57" w:rsidRDefault="007D4F57" w:rsidP="007D4F57">
      <w:pPr>
        <w:jc w:val="right"/>
        <w:rPr>
          <w:rFonts w:ascii="Times New Roman" w:hAnsi="Times New Roman"/>
          <w:sz w:val="24"/>
          <w:szCs w:val="24"/>
        </w:rPr>
      </w:pPr>
      <w:r>
        <w:rPr>
          <w:rFonts w:ascii="Times New Roman" w:hAnsi="Times New Roman"/>
          <w:sz w:val="24"/>
          <w:szCs w:val="24"/>
        </w:rPr>
        <w:t xml:space="preserve">                                </w:t>
      </w:r>
      <w:r w:rsidRPr="007D4F57">
        <w:rPr>
          <w:rFonts w:ascii="Times New Roman" w:hAnsi="Times New Roman"/>
          <w:sz w:val="24"/>
          <w:szCs w:val="24"/>
        </w:rPr>
        <w:t>Наумов Д.А.</w:t>
      </w:r>
    </w:p>
    <w:p w:rsidR="00212D71" w:rsidRDefault="00212D71" w:rsidP="007D4F57">
      <w:pPr>
        <w:ind w:left="851"/>
        <w:rPr>
          <w:rFonts w:ascii="Times New Roman" w:hAnsi="Times New Roman"/>
          <w:sz w:val="24"/>
          <w:szCs w:val="24"/>
        </w:rPr>
      </w:pPr>
    </w:p>
    <w:p w:rsidR="00212D71" w:rsidRDefault="00212D71" w:rsidP="007D4F57">
      <w:pPr>
        <w:jc w:val="center"/>
        <w:rPr>
          <w:rFonts w:ascii="Times New Roman" w:hAnsi="Times New Roman"/>
          <w:sz w:val="24"/>
          <w:szCs w:val="24"/>
        </w:rPr>
      </w:pPr>
      <w:r>
        <w:rPr>
          <w:rFonts w:ascii="Times New Roman" w:hAnsi="Times New Roman"/>
          <w:sz w:val="24"/>
          <w:szCs w:val="24"/>
        </w:rPr>
        <w:t>Рязань, 2019г.</w:t>
      </w:r>
    </w:p>
    <w:p w:rsidR="00084047" w:rsidRPr="00084047" w:rsidRDefault="00084047" w:rsidP="00084047">
      <w:pPr>
        <w:spacing w:after="0" w:line="240" w:lineRule="auto"/>
        <w:jc w:val="center"/>
        <w:rPr>
          <w:rFonts w:ascii="Times New Roman" w:eastAsia="Times New Roman" w:hAnsi="Times New Roman"/>
          <w:color w:val="auto"/>
          <w:sz w:val="28"/>
          <w:szCs w:val="28"/>
        </w:rPr>
      </w:pPr>
      <w:r w:rsidRPr="00084047">
        <w:rPr>
          <w:rFonts w:ascii="Times New Roman" w:eastAsia="Times New Roman" w:hAnsi="Times New Roman"/>
          <w:color w:val="auto"/>
          <w:sz w:val="28"/>
          <w:szCs w:val="28"/>
        </w:rPr>
        <w:lastRenderedPageBreak/>
        <w:t>ФГБОУ «Рязанский государственный радиотехнический университет»</w:t>
      </w:r>
    </w:p>
    <w:p w:rsidR="00084047" w:rsidRPr="00084047" w:rsidRDefault="00084047" w:rsidP="00084047">
      <w:pPr>
        <w:spacing w:after="0" w:line="240" w:lineRule="auto"/>
        <w:jc w:val="center"/>
        <w:rPr>
          <w:rFonts w:ascii="Times New Roman" w:eastAsia="Times New Roman" w:hAnsi="Times New Roman"/>
          <w:color w:val="auto"/>
          <w:sz w:val="28"/>
          <w:szCs w:val="28"/>
        </w:rPr>
      </w:pPr>
      <w:r w:rsidRPr="00084047">
        <w:rPr>
          <w:rFonts w:ascii="Times New Roman" w:eastAsia="Times New Roman" w:hAnsi="Times New Roman"/>
          <w:color w:val="auto"/>
          <w:sz w:val="28"/>
          <w:szCs w:val="28"/>
        </w:rPr>
        <w:t>Кафедра «Космические технологии»</w:t>
      </w:r>
    </w:p>
    <w:p w:rsidR="00084047" w:rsidRPr="00084047" w:rsidRDefault="00084047" w:rsidP="00084047">
      <w:pPr>
        <w:spacing w:after="0" w:line="240" w:lineRule="auto"/>
        <w:jc w:val="center"/>
        <w:rPr>
          <w:rFonts w:ascii="Times New Roman" w:eastAsia="Times New Roman" w:hAnsi="Times New Roman"/>
          <w:color w:val="auto"/>
          <w:sz w:val="28"/>
          <w:szCs w:val="28"/>
        </w:rPr>
      </w:pPr>
      <w:r w:rsidRPr="00084047">
        <w:rPr>
          <w:rFonts w:ascii="Times New Roman" w:eastAsia="Times New Roman" w:hAnsi="Times New Roman"/>
          <w:color w:val="auto"/>
          <w:sz w:val="28"/>
          <w:szCs w:val="28"/>
        </w:rPr>
        <w:t>Задание на курсовой проект</w:t>
      </w:r>
    </w:p>
    <w:p w:rsidR="00084047" w:rsidRPr="00084047" w:rsidRDefault="00084047" w:rsidP="00084047">
      <w:pPr>
        <w:spacing w:after="0" w:line="240" w:lineRule="auto"/>
        <w:jc w:val="center"/>
        <w:rPr>
          <w:rFonts w:ascii="Times New Roman" w:eastAsia="Times New Roman" w:hAnsi="Times New Roman"/>
          <w:color w:val="auto"/>
          <w:sz w:val="28"/>
          <w:szCs w:val="28"/>
        </w:rPr>
      </w:pPr>
      <w:r w:rsidRPr="00084047">
        <w:rPr>
          <w:rFonts w:ascii="Times New Roman" w:eastAsia="Times New Roman" w:hAnsi="Times New Roman"/>
          <w:color w:val="auto"/>
          <w:sz w:val="28"/>
          <w:szCs w:val="28"/>
        </w:rPr>
        <w:t>по курсу «Основы компьютерных наук»</w:t>
      </w:r>
    </w:p>
    <w:p w:rsidR="00084047" w:rsidRPr="00084047" w:rsidRDefault="00084047" w:rsidP="00084047">
      <w:pPr>
        <w:spacing w:after="0" w:line="240" w:lineRule="auto"/>
        <w:rPr>
          <w:rFonts w:ascii="Times New Roman" w:eastAsia="Times New Roman" w:hAnsi="Times New Roman"/>
          <w:color w:val="auto"/>
          <w:sz w:val="24"/>
          <w:szCs w:val="24"/>
        </w:rPr>
      </w:pPr>
    </w:p>
    <w:p w:rsidR="00084047" w:rsidRPr="00084047" w:rsidRDefault="00084047" w:rsidP="00084047">
      <w:pPr>
        <w:tabs>
          <w:tab w:val="right" w:leader="underscore" w:pos="9355"/>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b/>
          <w:color w:val="auto"/>
          <w:sz w:val="24"/>
          <w:szCs w:val="24"/>
        </w:rPr>
        <w:t xml:space="preserve">Студенту  </w:t>
      </w:r>
      <w:r w:rsidRPr="00084047">
        <w:rPr>
          <w:rFonts w:ascii="Times New Roman" w:eastAsia="Times New Roman" w:hAnsi="Times New Roman"/>
          <w:color w:val="auto"/>
          <w:sz w:val="24"/>
          <w:szCs w:val="24"/>
        </w:rPr>
        <w:t xml:space="preserve">Ермиловой Марии Сергеевны                                                                </w:t>
      </w:r>
      <w:r w:rsidRPr="00084047">
        <w:rPr>
          <w:rFonts w:ascii="Times New Roman" w:eastAsia="Times New Roman" w:hAnsi="Times New Roman"/>
          <w:b/>
          <w:color w:val="auto"/>
          <w:sz w:val="24"/>
          <w:szCs w:val="24"/>
        </w:rPr>
        <w:t>Группа</w:t>
      </w:r>
      <w:r w:rsidRPr="00084047">
        <w:rPr>
          <w:rFonts w:ascii="Times New Roman" w:eastAsia="Times New Roman" w:hAnsi="Times New Roman"/>
          <w:color w:val="auto"/>
          <w:sz w:val="24"/>
          <w:szCs w:val="24"/>
        </w:rPr>
        <w:t xml:space="preserve">: </w:t>
      </w:r>
      <w:r w:rsidRPr="00084047">
        <w:rPr>
          <w:rFonts w:ascii="Times New Roman" w:eastAsia="Times New Roman" w:hAnsi="Times New Roman"/>
          <w:color w:val="auto"/>
          <w:sz w:val="24"/>
          <w:szCs w:val="24"/>
          <w:u w:val="single"/>
        </w:rPr>
        <w:t>748</w:t>
      </w:r>
    </w:p>
    <w:p w:rsidR="00084047" w:rsidRPr="00084047" w:rsidRDefault="00084047" w:rsidP="00084047">
      <w:pPr>
        <w:tabs>
          <w:tab w:val="right" w:leader="underscore" w:pos="9355"/>
        </w:tabs>
        <w:spacing w:after="0" w:line="240" w:lineRule="auto"/>
        <w:rPr>
          <w:rFonts w:ascii="Times New Roman" w:eastAsia="Times New Roman" w:hAnsi="Times New Roman"/>
          <w:color w:val="auto"/>
          <w:sz w:val="24"/>
          <w:szCs w:val="24"/>
          <w:u w:val="single"/>
        </w:rPr>
      </w:pPr>
      <w:r w:rsidRPr="00084047">
        <w:rPr>
          <w:rFonts w:ascii="Times New Roman" w:eastAsia="Times New Roman" w:hAnsi="Times New Roman"/>
          <w:b/>
          <w:color w:val="auto"/>
          <w:sz w:val="24"/>
          <w:szCs w:val="24"/>
        </w:rPr>
        <w:t>Срок предоставления проекта</w:t>
      </w:r>
      <w:r w:rsidRPr="00084047">
        <w:rPr>
          <w:rFonts w:ascii="Times New Roman" w:eastAsia="Times New Roman" w:hAnsi="Times New Roman"/>
          <w:color w:val="auto"/>
          <w:sz w:val="24"/>
          <w:szCs w:val="24"/>
        </w:rPr>
        <w:t xml:space="preserve">  </w:t>
      </w:r>
      <w:r w:rsidRPr="00084047">
        <w:rPr>
          <w:rFonts w:ascii="Times New Roman" w:eastAsia="Times New Roman" w:hAnsi="Times New Roman"/>
          <w:color w:val="auto"/>
          <w:sz w:val="24"/>
          <w:szCs w:val="24"/>
          <w:u w:val="single"/>
        </w:rPr>
        <w:t>                        </w:t>
      </w:r>
      <w:r w:rsidRPr="00084047">
        <w:rPr>
          <w:rFonts w:ascii="Times New Roman" w:eastAsia="Times New Roman" w:hAnsi="Times New Roman"/>
          <w:color w:val="auto"/>
          <w:sz w:val="24"/>
          <w:szCs w:val="24"/>
          <w:u w:val="single"/>
        </w:rPr>
        <w:tab/>
      </w:r>
    </w:p>
    <w:p w:rsidR="00084047" w:rsidRPr="00084047" w:rsidRDefault="00084047" w:rsidP="00084047">
      <w:pPr>
        <w:tabs>
          <w:tab w:val="left" w:leader="underscore" w:pos="3240"/>
          <w:tab w:val="right" w:leader="underscore" w:pos="9355"/>
        </w:tabs>
        <w:spacing w:after="0" w:line="240" w:lineRule="auto"/>
        <w:rPr>
          <w:rFonts w:ascii="Times New Roman" w:eastAsia="Times New Roman" w:hAnsi="Times New Roman"/>
          <w:color w:val="auto"/>
          <w:sz w:val="24"/>
          <w:szCs w:val="24"/>
          <w:u w:val="single"/>
        </w:rPr>
      </w:pPr>
      <w:r w:rsidRPr="00084047">
        <w:rPr>
          <w:rFonts w:ascii="Times New Roman" w:eastAsia="Times New Roman" w:hAnsi="Times New Roman"/>
          <w:b/>
          <w:color w:val="auto"/>
          <w:sz w:val="24"/>
          <w:szCs w:val="24"/>
        </w:rPr>
        <w:t>1.</w:t>
      </w:r>
      <w:r w:rsidRPr="00084047">
        <w:rPr>
          <w:rFonts w:ascii="Times New Roman" w:eastAsia="Times New Roman" w:hAnsi="Times New Roman"/>
          <w:color w:val="auto"/>
          <w:sz w:val="24"/>
          <w:szCs w:val="24"/>
        </w:rPr>
        <w:t> </w:t>
      </w:r>
      <w:r w:rsidRPr="00084047">
        <w:rPr>
          <w:rFonts w:ascii="Times New Roman" w:eastAsia="Times New Roman" w:hAnsi="Times New Roman"/>
          <w:b/>
          <w:color w:val="auto"/>
          <w:sz w:val="24"/>
          <w:szCs w:val="24"/>
        </w:rPr>
        <w:t>Тема</w:t>
      </w:r>
      <w:r w:rsidRPr="00084047">
        <w:rPr>
          <w:rFonts w:ascii="Times New Roman" w:eastAsia="Times New Roman" w:hAnsi="Times New Roman"/>
          <w:color w:val="auto"/>
          <w:sz w:val="24"/>
          <w:szCs w:val="24"/>
        </w:rPr>
        <w:t>: «</w:t>
      </w:r>
      <w:r w:rsidRPr="00084047">
        <w:rPr>
          <w:rFonts w:ascii="Times New Roman" w:eastAsia="Times New Roman" w:hAnsi="Times New Roman"/>
          <w:color w:val="auto"/>
          <w:sz w:val="24"/>
          <w:szCs w:val="24"/>
          <w:u w:val="single"/>
        </w:rPr>
        <w:t>Разработка программы, позволяющей провести тестирование студента по основам компьютерных наук» </w:t>
      </w:r>
      <w:r w:rsidRPr="00084047">
        <w:rPr>
          <w:rFonts w:ascii="Times New Roman" w:eastAsia="Times New Roman" w:hAnsi="Times New Roman"/>
          <w:color w:val="auto"/>
          <w:sz w:val="24"/>
          <w:szCs w:val="24"/>
          <w:u w:val="single"/>
        </w:rPr>
        <w:tab/>
      </w:r>
    </w:p>
    <w:p w:rsidR="00084047" w:rsidRPr="00084047" w:rsidRDefault="00084047" w:rsidP="00084047">
      <w:pPr>
        <w:tabs>
          <w:tab w:val="right" w:leader="underscore" w:pos="9355"/>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b/>
          <w:color w:val="auto"/>
          <w:sz w:val="24"/>
          <w:szCs w:val="24"/>
        </w:rPr>
        <w:t>2. Исходные данные</w:t>
      </w:r>
      <w:r w:rsidRPr="00084047">
        <w:rPr>
          <w:rFonts w:ascii="Times New Roman" w:eastAsia="Times New Roman" w:hAnsi="Times New Roman"/>
          <w:color w:val="auto"/>
          <w:sz w:val="24"/>
          <w:szCs w:val="24"/>
        </w:rPr>
        <w:t xml:space="preserve">: </w:t>
      </w:r>
    </w:p>
    <w:p w:rsidR="00084047" w:rsidRPr="00084047" w:rsidRDefault="00084047" w:rsidP="00084047">
      <w:pPr>
        <w:tabs>
          <w:tab w:val="right" w:leader="underscore" w:pos="9355"/>
        </w:tabs>
        <w:spacing w:after="0" w:line="240" w:lineRule="auto"/>
        <w:ind w:firstLine="709"/>
        <w:jc w:val="both"/>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 разработать тестовые вопросы для дисциплины «Основы компьютерных наук» по теме  архитектура ЭВМ;</w:t>
      </w:r>
    </w:p>
    <w:p w:rsidR="00084047" w:rsidRPr="00084047" w:rsidRDefault="00084047" w:rsidP="00084047">
      <w:pPr>
        <w:tabs>
          <w:tab w:val="right" w:leader="underscore" w:pos="9355"/>
        </w:tabs>
        <w:spacing w:after="0" w:line="240" w:lineRule="auto"/>
        <w:ind w:firstLine="709"/>
        <w:jc w:val="both"/>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 разработать модуль, осуществляющий редактирование тестовых вопросов.</w:t>
      </w:r>
    </w:p>
    <w:p w:rsidR="00084047" w:rsidRPr="00084047" w:rsidRDefault="00084047" w:rsidP="00084047">
      <w:pPr>
        <w:tabs>
          <w:tab w:val="right" w:leader="underscore" w:pos="9355"/>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b/>
          <w:color w:val="auto"/>
          <w:sz w:val="24"/>
          <w:szCs w:val="24"/>
        </w:rPr>
        <w:t>3. Содержание пояснительной записки (основные разделы)</w:t>
      </w:r>
      <w:r w:rsidRPr="00084047">
        <w:rPr>
          <w:rFonts w:ascii="Times New Roman" w:eastAsia="Times New Roman" w:hAnsi="Times New Roman"/>
          <w:color w:val="auto"/>
          <w:sz w:val="24"/>
          <w:szCs w:val="24"/>
        </w:rPr>
        <w:t>:</w:t>
      </w:r>
    </w:p>
    <w:p w:rsidR="00084047" w:rsidRPr="00084047" w:rsidRDefault="00084047" w:rsidP="00084047">
      <w:pPr>
        <w:tabs>
          <w:tab w:val="left" w:pos="90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 Введение</w:t>
      </w:r>
    </w:p>
    <w:p w:rsidR="00084047" w:rsidRPr="00084047" w:rsidRDefault="00084047" w:rsidP="00084047">
      <w:pPr>
        <w:tabs>
          <w:tab w:val="left" w:pos="90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1 Постановка и анализ задачи</w:t>
      </w:r>
    </w:p>
    <w:p w:rsidR="00084047" w:rsidRPr="00084047" w:rsidRDefault="00084047" w:rsidP="00084047">
      <w:pPr>
        <w:tabs>
          <w:tab w:val="left" w:pos="90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2 Проектирование структуры данных</w:t>
      </w:r>
    </w:p>
    <w:p w:rsidR="00084047" w:rsidRPr="00084047" w:rsidRDefault="00084047" w:rsidP="00084047">
      <w:pPr>
        <w:tabs>
          <w:tab w:val="left" w:pos="90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3 Проектирование модульной структуры программы</w:t>
      </w:r>
    </w:p>
    <w:p w:rsidR="00084047" w:rsidRPr="00084047" w:rsidRDefault="00084047" w:rsidP="00084047">
      <w:pPr>
        <w:tabs>
          <w:tab w:val="left" w:pos="90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4 Разработка алгоритмов</w:t>
      </w:r>
    </w:p>
    <w:p w:rsidR="00084047" w:rsidRPr="00084047" w:rsidRDefault="00084047" w:rsidP="00084047">
      <w:pPr>
        <w:tabs>
          <w:tab w:val="left" w:pos="90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5 Тестирование программы</w:t>
      </w:r>
    </w:p>
    <w:p w:rsidR="00084047" w:rsidRPr="00084047" w:rsidRDefault="00084047" w:rsidP="00084047">
      <w:pPr>
        <w:tabs>
          <w:tab w:val="left" w:pos="90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6 Разработка документации</w:t>
      </w:r>
    </w:p>
    <w:p w:rsidR="00084047" w:rsidRPr="00084047" w:rsidRDefault="00084047" w:rsidP="00084047">
      <w:pPr>
        <w:tabs>
          <w:tab w:val="left" w:pos="90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 Заключение</w:t>
      </w:r>
    </w:p>
    <w:p w:rsidR="00084047" w:rsidRPr="00084047" w:rsidRDefault="00084047" w:rsidP="00084047">
      <w:pPr>
        <w:tabs>
          <w:tab w:val="left" w:pos="90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 Библиографический список</w:t>
      </w:r>
    </w:p>
    <w:p w:rsidR="00084047" w:rsidRPr="00084047" w:rsidRDefault="00084047" w:rsidP="00084047">
      <w:pPr>
        <w:tabs>
          <w:tab w:val="right" w:leader="underscore" w:pos="9355"/>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b/>
          <w:color w:val="auto"/>
          <w:sz w:val="24"/>
          <w:szCs w:val="24"/>
        </w:rPr>
        <w:t>4. Рекомендации по составлению разделов и оформлению пояснительной записки</w:t>
      </w:r>
    </w:p>
    <w:p w:rsidR="00084047" w:rsidRPr="00084047" w:rsidRDefault="00084047" w:rsidP="00084047">
      <w:pPr>
        <w:tabs>
          <w:tab w:val="right" w:leader="underscore" w:pos="9355"/>
        </w:tabs>
        <w:spacing w:after="0" w:line="240" w:lineRule="auto"/>
        <w:ind w:firstLine="709"/>
        <w:jc w:val="both"/>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 xml:space="preserve">Записка должна быть написана грамотным языком и оформлена с учетом всех норм оформления подобных документов. Содержание основных разделов рекомендуется разбивать на параграфы. Во «Введении» должны быть рассмотрены цели и задачи курсового проекта, приведен обзор содержания основных глав пояснительной записки, перечислены средства разработки с указанием причин их выбора. В раздел «Заключение» нужно подвести основные итоги по проделанной работе, а также дать оценку этой работе. </w:t>
      </w:r>
    </w:p>
    <w:p w:rsidR="00084047" w:rsidRPr="00084047" w:rsidRDefault="00084047" w:rsidP="00084047">
      <w:pPr>
        <w:tabs>
          <w:tab w:val="left" w:leader="underscore" w:pos="3240"/>
          <w:tab w:val="right" w:leader="underscore" w:pos="9355"/>
        </w:tabs>
        <w:spacing w:after="0" w:line="240" w:lineRule="auto"/>
        <w:rPr>
          <w:rFonts w:ascii="Times New Roman" w:eastAsia="Times New Roman" w:hAnsi="Times New Roman"/>
          <w:b/>
          <w:color w:val="auto"/>
          <w:sz w:val="24"/>
          <w:szCs w:val="24"/>
        </w:rPr>
      </w:pPr>
      <w:r w:rsidRPr="00084047">
        <w:rPr>
          <w:rFonts w:ascii="Times New Roman" w:eastAsia="Times New Roman" w:hAnsi="Times New Roman"/>
          <w:b/>
          <w:color w:val="auto"/>
          <w:sz w:val="24"/>
          <w:szCs w:val="24"/>
        </w:rPr>
        <w:t>5. Перечень материалов проекта</w:t>
      </w:r>
    </w:p>
    <w:p w:rsidR="00084047" w:rsidRPr="00084047" w:rsidRDefault="00084047" w:rsidP="00084047">
      <w:pPr>
        <w:tabs>
          <w:tab w:val="right" w:leader="underscore" w:pos="9355"/>
        </w:tabs>
        <w:spacing w:after="0" w:line="240" w:lineRule="auto"/>
        <w:ind w:firstLine="709"/>
        <w:jc w:val="both"/>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 xml:space="preserve">К пояснительной записке необходимо проложить компакт-диск, содержащий: </w:t>
      </w:r>
    </w:p>
    <w:p w:rsidR="00084047" w:rsidRPr="00084047" w:rsidRDefault="00084047" w:rsidP="00084047">
      <w:pPr>
        <w:tabs>
          <w:tab w:val="right" w:leader="underscore" w:pos="9355"/>
        </w:tabs>
        <w:spacing w:after="0" w:line="240" w:lineRule="auto"/>
        <w:ind w:firstLine="709"/>
        <w:jc w:val="both"/>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 текст пояснительной записки;</w:t>
      </w:r>
    </w:p>
    <w:p w:rsidR="00084047" w:rsidRPr="00084047" w:rsidRDefault="00084047" w:rsidP="00084047">
      <w:pPr>
        <w:tabs>
          <w:tab w:val="right" w:leader="underscore" w:pos="9355"/>
        </w:tabs>
        <w:spacing w:after="0" w:line="240" w:lineRule="auto"/>
        <w:ind w:firstLine="709"/>
        <w:jc w:val="both"/>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 исходные файлы проекта;</w:t>
      </w:r>
    </w:p>
    <w:p w:rsidR="00084047" w:rsidRPr="00084047" w:rsidRDefault="00084047" w:rsidP="00084047">
      <w:pPr>
        <w:tabs>
          <w:tab w:val="right" w:leader="underscore" w:pos="9355"/>
        </w:tabs>
        <w:spacing w:after="0" w:line="240" w:lineRule="auto"/>
        <w:ind w:firstLine="709"/>
        <w:jc w:val="both"/>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 результаты компиляции и сборки системы.</w:t>
      </w:r>
    </w:p>
    <w:p w:rsidR="00084047" w:rsidRPr="00084047" w:rsidRDefault="00084047" w:rsidP="00084047">
      <w:pPr>
        <w:tabs>
          <w:tab w:val="right" w:leader="underscore" w:pos="6120"/>
          <w:tab w:val="right" w:leader="underscore" w:pos="9355"/>
        </w:tabs>
        <w:spacing w:after="0" w:line="240" w:lineRule="auto"/>
        <w:rPr>
          <w:rFonts w:ascii="Times New Roman" w:eastAsia="Times New Roman" w:hAnsi="Times New Roman"/>
          <w:color w:val="auto"/>
          <w:sz w:val="24"/>
          <w:szCs w:val="24"/>
        </w:rPr>
      </w:pPr>
    </w:p>
    <w:p w:rsidR="00084047" w:rsidRPr="00084047" w:rsidRDefault="00084047" w:rsidP="00084047">
      <w:pPr>
        <w:tabs>
          <w:tab w:val="right" w:leader="underscore" w:pos="6120"/>
          <w:tab w:val="right" w:leader="underscore" w:pos="9355"/>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 xml:space="preserve">Руководитель проекта </w:t>
      </w:r>
      <w:r w:rsidRPr="00084047">
        <w:rPr>
          <w:rFonts w:ascii="Times New Roman" w:eastAsia="Times New Roman" w:hAnsi="Times New Roman"/>
          <w:color w:val="auto"/>
          <w:sz w:val="24"/>
          <w:szCs w:val="24"/>
        </w:rPr>
        <w:tab/>
      </w:r>
    </w:p>
    <w:p w:rsidR="00084047" w:rsidRPr="00084047" w:rsidRDefault="00084047" w:rsidP="00084047">
      <w:pPr>
        <w:tabs>
          <w:tab w:val="left" w:pos="2700"/>
          <w:tab w:val="right" w:leader="underscore" w:pos="6120"/>
          <w:tab w:val="right" w:leader="underscore" w:pos="9355"/>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ab/>
        <w:t>(дата, подпись)</w:t>
      </w:r>
    </w:p>
    <w:p w:rsid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pPr>
      <w:r w:rsidRPr="00084047">
        <w:rPr>
          <w:rFonts w:ascii="Times New Roman" w:eastAsia="Times New Roman" w:hAnsi="Times New Roman"/>
          <w:color w:val="auto"/>
          <w:sz w:val="24"/>
          <w:szCs w:val="24"/>
        </w:rPr>
        <w:t xml:space="preserve">Задание принял к исполнению </w:t>
      </w:r>
      <w:r w:rsidRPr="00084047">
        <w:rPr>
          <w:rFonts w:ascii="Times New Roman" w:eastAsia="Times New Roman" w:hAnsi="Times New Roman"/>
          <w:color w:val="auto"/>
          <w:sz w:val="24"/>
          <w:szCs w:val="24"/>
        </w:rPr>
        <w:tab/>
      </w:r>
      <w:r w:rsidRPr="00084047">
        <w:rPr>
          <w:rFonts w:ascii="Times New Roman" w:eastAsia="Times New Roman" w:hAnsi="Times New Roman"/>
          <w:color w:val="auto"/>
          <w:sz w:val="24"/>
          <w:szCs w:val="24"/>
        </w:rPr>
        <w:tab/>
        <w:t>«</w:t>
      </w:r>
      <w:r w:rsidRPr="00084047">
        <w:rPr>
          <w:rFonts w:ascii="Times New Roman" w:eastAsia="Times New Roman" w:hAnsi="Times New Roman"/>
          <w:color w:val="auto"/>
          <w:sz w:val="24"/>
          <w:szCs w:val="24"/>
          <w:u w:val="single"/>
        </w:rPr>
        <w:t> </w:t>
      </w:r>
      <w:r w:rsidRPr="00084047">
        <w:rPr>
          <w:rFonts w:ascii="Times New Roman" w:eastAsia="Times New Roman" w:hAnsi="Times New Roman"/>
          <w:color w:val="auto"/>
          <w:sz w:val="24"/>
          <w:szCs w:val="24"/>
          <w:u w:val="single"/>
          <w:lang w:val="en-US"/>
        </w:rPr>
        <w:t>   </w:t>
      </w:r>
      <w:r w:rsidRPr="00084047">
        <w:rPr>
          <w:rFonts w:ascii="Times New Roman" w:eastAsia="Times New Roman" w:hAnsi="Times New Roman"/>
          <w:color w:val="auto"/>
          <w:sz w:val="24"/>
          <w:szCs w:val="24"/>
          <w:u w:val="single"/>
        </w:rPr>
        <w:t> </w:t>
      </w:r>
      <w:r w:rsidRPr="00084047">
        <w:rPr>
          <w:rFonts w:ascii="Times New Roman" w:eastAsia="Times New Roman" w:hAnsi="Times New Roman"/>
          <w:color w:val="auto"/>
          <w:sz w:val="24"/>
          <w:szCs w:val="24"/>
        </w:rPr>
        <w:t>»</w:t>
      </w:r>
      <w:r w:rsidRPr="00084047">
        <w:rPr>
          <w:rFonts w:ascii="Times New Roman" w:eastAsia="Times New Roman" w:hAnsi="Times New Roman"/>
          <w:color w:val="auto"/>
          <w:sz w:val="24"/>
          <w:szCs w:val="24"/>
          <w:u w:val="single"/>
        </w:rPr>
        <w:t>  </w:t>
      </w:r>
      <w:r w:rsidRPr="00084047">
        <w:rPr>
          <w:rFonts w:ascii="Times New Roman" w:eastAsia="Times New Roman" w:hAnsi="Times New Roman"/>
          <w:color w:val="auto"/>
          <w:sz w:val="24"/>
          <w:szCs w:val="24"/>
          <w:u w:val="single"/>
          <w:lang w:val="en-US"/>
        </w:rPr>
        <w:t>       </w:t>
      </w:r>
      <w:r w:rsidRPr="00084047">
        <w:rPr>
          <w:rFonts w:ascii="Times New Roman" w:eastAsia="Times New Roman" w:hAnsi="Times New Roman"/>
          <w:color w:val="auto"/>
          <w:sz w:val="24"/>
          <w:szCs w:val="24"/>
          <w:u w:val="single"/>
        </w:rPr>
        <w:t>   </w:t>
      </w:r>
      <w:r w:rsidRPr="00084047">
        <w:rPr>
          <w:rFonts w:ascii="Times New Roman" w:eastAsia="Times New Roman" w:hAnsi="Times New Roman"/>
          <w:color w:val="auto"/>
          <w:sz w:val="24"/>
          <w:szCs w:val="24"/>
        </w:rPr>
        <w:t>2019</w:t>
      </w:r>
      <w:r w:rsidRPr="00084047">
        <w:rPr>
          <w:rFonts w:ascii="Times New Roman" w:eastAsia="Times New Roman" w:hAnsi="Times New Roman"/>
          <w:color w:val="auto"/>
          <w:sz w:val="24"/>
          <w:szCs w:val="24"/>
        </w:rPr>
        <w:tab/>
        <w:t>(подпись)</w:t>
      </w:r>
    </w:p>
    <w:p w:rsid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pPr>
    </w:p>
    <w:p w:rsid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pPr>
    </w:p>
    <w:p w:rsid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pPr>
    </w:p>
    <w:p w:rsid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pPr>
    </w:p>
    <w:p w:rsid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pPr>
    </w:p>
    <w:p w:rsid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pPr>
    </w:p>
    <w:p w:rsid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pPr>
    </w:p>
    <w:p w:rsid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sectPr w:rsidR="00084047" w:rsidSect="00084047">
          <w:pgSz w:w="11906" w:h="16838"/>
          <w:pgMar w:top="1134" w:right="850" w:bottom="1134" w:left="1701" w:header="720" w:footer="720" w:gutter="0"/>
          <w:cols w:space="708"/>
          <w:titlePg/>
          <w:docGrid w:linePitch="299"/>
        </w:sectPr>
      </w:pPr>
    </w:p>
    <w:p w:rsidR="00084047" w:rsidRPr="00084047" w:rsidRDefault="00084047" w:rsidP="00084047">
      <w:pPr>
        <w:tabs>
          <w:tab w:val="left" w:pos="2700"/>
          <w:tab w:val="right" w:leader="underscore" w:pos="6120"/>
          <w:tab w:val="left" w:pos="6840"/>
        </w:tabs>
        <w:spacing w:after="0" w:line="240" w:lineRule="auto"/>
        <w:rPr>
          <w:rFonts w:ascii="Times New Roman" w:eastAsia="Times New Roman" w:hAnsi="Times New Roman"/>
          <w:color w:val="auto"/>
          <w:sz w:val="24"/>
          <w:szCs w:val="24"/>
        </w:rPr>
      </w:pPr>
    </w:p>
    <w:p w:rsidR="00212D71" w:rsidRPr="001A5580" w:rsidRDefault="00212D71" w:rsidP="00212D71">
      <w:pPr>
        <w:jc w:val="center"/>
        <w:rPr>
          <w:rFonts w:ascii="Times New Roman" w:hAnsi="Times New Roman"/>
          <w:sz w:val="28"/>
          <w:szCs w:val="28"/>
        </w:rPr>
      </w:pPr>
      <w:r w:rsidRPr="00635039">
        <w:rPr>
          <w:rFonts w:ascii="Times New Roman" w:hAnsi="Times New Roman"/>
          <w:b/>
          <w:sz w:val="28"/>
          <w:szCs w:val="28"/>
        </w:rPr>
        <w:t>Содержание</w:t>
      </w:r>
      <w:r w:rsidR="00EC61B1" w:rsidRPr="00EC61B1">
        <w:rPr>
          <w:rFonts w:ascii="Times New Roman" w:hAnsi="Times New Roman"/>
          <w:b/>
          <w:sz w:val="28"/>
          <w:szCs w:val="28"/>
        </w:rPr>
        <w:fldChar w:fldCharType="begin"/>
      </w:r>
      <w:r w:rsidRPr="00635039">
        <w:rPr>
          <w:rFonts w:ascii="Times New Roman" w:hAnsi="Times New Roman"/>
          <w:b/>
          <w:sz w:val="28"/>
          <w:szCs w:val="28"/>
        </w:rPr>
        <w:instrText xml:space="preserve"> TOC \o "1-7" \f </w:instrText>
      </w:r>
      <w:r w:rsidR="00EC61B1" w:rsidRPr="00EC61B1">
        <w:rPr>
          <w:rFonts w:ascii="Times New Roman" w:hAnsi="Times New Roman"/>
          <w:b/>
          <w:sz w:val="28"/>
          <w:szCs w:val="28"/>
        </w:rPr>
        <w:fldChar w:fldCharType="separate"/>
      </w:r>
    </w:p>
    <w:p w:rsidR="00212D71" w:rsidRPr="00635039" w:rsidRDefault="000358BD" w:rsidP="00212D71">
      <w:pPr>
        <w:pStyle w:val="2"/>
        <w:jc w:val="both"/>
        <w:rPr>
          <w:sz w:val="28"/>
          <w:szCs w:val="28"/>
        </w:rPr>
      </w:pPr>
      <w:r>
        <w:rPr>
          <w:sz w:val="28"/>
          <w:szCs w:val="28"/>
        </w:rPr>
        <w:t xml:space="preserve">    Введение</w:t>
      </w:r>
      <w:r>
        <w:rPr>
          <w:sz w:val="28"/>
          <w:szCs w:val="28"/>
        </w:rPr>
        <w:tab/>
        <w:t>4</w:t>
      </w:r>
    </w:p>
    <w:p w:rsidR="00212D71" w:rsidRPr="00625687" w:rsidRDefault="00212D71" w:rsidP="00212D71">
      <w:pPr>
        <w:pStyle w:val="3"/>
        <w:jc w:val="both"/>
        <w:rPr>
          <w:rFonts w:ascii="Times New Roman" w:hAnsi="Times New Roman" w:cs="Times New Roman"/>
          <w:noProof/>
          <w:sz w:val="28"/>
          <w:szCs w:val="28"/>
        </w:rPr>
      </w:pPr>
      <w:r w:rsidRPr="00635039">
        <w:rPr>
          <w:rFonts w:ascii="Times New Roman" w:hAnsi="Times New Roman" w:cs="Times New Roman"/>
          <w:noProof/>
          <w:sz w:val="28"/>
          <w:szCs w:val="28"/>
        </w:rPr>
        <w:t>1.</w:t>
      </w:r>
      <w:r w:rsidRPr="00635039">
        <w:rPr>
          <w:sz w:val="28"/>
          <w:szCs w:val="28"/>
        </w:rPr>
        <w:t xml:space="preserve"> </w:t>
      </w:r>
      <w:r>
        <w:rPr>
          <w:sz w:val="28"/>
          <w:szCs w:val="28"/>
        </w:rPr>
        <w:t xml:space="preserve">    </w:t>
      </w:r>
      <w:r w:rsidRPr="00212D71">
        <w:rPr>
          <w:rFonts w:ascii="Times New Roman" w:hAnsi="Times New Roman"/>
          <w:bCs/>
          <w:sz w:val="28"/>
        </w:rPr>
        <w:t>Постановка и анализ задачи</w:t>
      </w:r>
      <w:r w:rsidR="00625687">
        <w:rPr>
          <w:rFonts w:ascii="Times New Roman" w:hAnsi="Times New Roman" w:cs="Times New Roman"/>
          <w:noProof/>
          <w:sz w:val="28"/>
          <w:szCs w:val="28"/>
        </w:rPr>
        <w:tab/>
      </w:r>
      <w:r w:rsidR="000358BD">
        <w:rPr>
          <w:rFonts w:ascii="Times New Roman" w:hAnsi="Times New Roman" w:cs="Times New Roman"/>
          <w:noProof/>
          <w:sz w:val="28"/>
          <w:szCs w:val="28"/>
        </w:rPr>
        <w:t>7</w:t>
      </w:r>
    </w:p>
    <w:p w:rsidR="00212D71" w:rsidRPr="00625687" w:rsidRDefault="00212D71" w:rsidP="00272EF2">
      <w:pPr>
        <w:pStyle w:val="4"/>
        <w:ind w:firstLine="0"/>
        <w:rPr>
          <w:rFonts w:eastAsiaTheme="minorEastAsia"/>
          <w:noProof/>
          <w:lang w:eastAsia="ru-RU"/>
        </w:rPr>
      </w:pPr>
      <w:r>
        <w:rPr>
          <w:noProof/>
        </w:rPr>
        <w:t>2</w:t>
      </w:r>
      <w:r w:rsidRPr="00635039">
        <w:rPr>
          <w:noProof/>
        </w:rPr>
        <w:t>.</w:t>
      </w:r>
      <w:r>
        <w:t xml:space="preserve">     </w:t>
      </w:r>
      <w:r w:rsidR="006800C5" w:rsidRPr="006800C5">
        <w:rPr>
          <w:noProof/>
        </w:rPr>
        <w:t>Проектирование структуры данных</w:t>
      </w:r>
      <w:r w:rsidR="00625687">
        <w:rPr>
          <w:noProof/>
        </w:rPr>
        <w:tab/>
      </w:r>
      <w:r w:rsidR="000358BD">
        <w:rPr>
          <w:noProof/>
        </w:rPr>
        <w:t>9</w:t>
      </w:r>
    </w:p>
    <w:p w:rsidR="00212D71" w:rsidRPr="00E22B76" w:rsidRDefault="00212D71" w:rsidP="00212D71">
      <w:pPr>
        <w:pStyle w:val="6"/>
        <w:tabs>
          <w:tab w:val="right" w:leader="dot" w:pos="9345"/>
        </w:tabs>
        <w:ind w:left="0"/>
        <w:jc w:val="both"/>
        <w:rPr>
          <w:rFonts w:ascii="Times New Roman" w:hAnsi="Times New Roman" w:cs="Times New Roman"/>
          <w:noProof/>
          <w:sz w:val="28"/>
          <w:szCs w:val="28"/>
        </w:rPr>
      </w:pPr>
      <w:r>
        <w:rPr>
          <w:rFonts w:ascii="Times New Roman" w:hAnsi="Times New Roman" w:cs="Times New Roman"/>
          <w:noProof/>
          <w:sz w:val="28"/>
          <w:szCs w:val="28"/>
        </w:rPr>
        <w:t>3</w:t>
      </w:r>
      <w:r w:rsidRPr="00635039">
        <w:rPr>
          <w:rFonts w:ascii="Times New Roman" w:hAnsi="Times New Roman" w:cs="Times New Roman"/>
          <w:noProof/>
          <w:sz w:val="28"/>
          <w:szCs w:val="28"/>
        </w:rPr>
        <w:t>.</w:t>
      </w:r>
      <w:r>
        <w:rPr>
          <w:sz w:val="28"/>
          <w:szCs w:val="28"/>
        </w:rPr>
        <w:t xml:space="preserve">     </w:t>
      </w:r>
      <w:r w:rsidR="00625687" w:rsidRPr="00625687">
        <w:rPr>
          <w:rFonts w:ascii="Times New Roman" w:hAnsi="Times New Roman" w:cs="Times New Roman"/>
          <w:noProof/>
          <w:sz w:val="28"/>
          <w:szCs w:val="28"/>
        </w:rPr>
        <w:t>Проектирование модульной структуры программы</w:t>
      </w:r>
      <w:r w:rsidR="000358BD">
        <w:rPr>
          <w:rFonts w:ascii="Times New Roman" w:hAnsi="Times New Roman" w:cs="Times New Roman"/>
          <w:noProof/>
          <w:sz w:val="28"/>
          <w:szCs w:val="28"/>
        </w:rPr>
        <w:tab/>
        <w:t>15</w:t>
      </w:r>
    </w:p>
    <w:p w:rsidR="000358BD" w:rsidRDefault="00625687" w:rsidP="00625687">
      <w:pPr>
        <w:pStyle w:val="6"/>
        <w:tabs>
          <w:tab w:val="right" w:leader="dot" w:pos="9345"/>
        </w:tabs>
        <w:ind w:left="0"/>
        <w:jc w:val="both"/>
        <w:rPr>
          <w:rFonts w:ascii="Times New Roman" w:hAnsi="Times New Roman" w:cs="Times New Roman"/>
          <w:noProof/>
          <w:sz w:val="28"/>
          <w:szCs w:val="28"/>
        </w:rPr>
      </w:pPr>
      <w:r w:rsidRPr="00E22B76">
        <w:rPr>
          <w:rFonts w:ascii="Times New Roman" w:hAnsi="Times New Roman" w:cs="Times New Roman"/>
          <w:noProof/>
          <w:sz w:val="28"/>
          <w:szCs w:val="28"/>
        </w:rPr>
        <w:t>4</w:t>
      </w:r>
      <w:r w:rsidRPr="00635039">
        <w:rPr>
          <w:rFonts w:ascii="Times New Roman" w:hAnsi="Times New Roman" w:cs="Times New Roman"/>
          <w:noProof/>
          <w:sz w:val="28"/>
          <w:szCs w:val="28"/>
        </w:rPr>
        <w:t>.</w:t>
      </w:r>
      <w:r>
        <w:rPr>
          <w:sz w:val="28"/>
          <w:szCs w:val="28"/>
        </w:rPr>
        <w:t xml:space="preserve">     </w:t>
      </w:r>
      <w:r w:rsidRPr="00625687">
        <w:rPr>
          <w:rFonts w:ascii="Times New Roman" w:hAnsi="Times New Roman" w:cs="Times New Roman"/>
          <w:noProof/>
          <w:sz w:val="28"/>
          <w:szCs w:val="28"/>
        </w:rPr>
        <w:t>Проектирование алгоритмов</w:t>
      </w:r>
      <w:r w:rsidR="0048211A">
        <w:rPr>
          <w:rFonts w:ascii="Times New Roman" w:hAnsi="Times New Roman" w:cs="Times New Roman"/>
          <w:noProof/>
          <w:sz w:val="28"/>
          <w:szCs w:val="28"/>
        </w:rPr>
        <w:tab/>
        <w:t>22</w:t>
      </w:r>
    </w:p>
    <w:p w:rsidR="000358BD" w:rsidRPr="00E22B76" w:rsidRDefault="000358BD" w:rsidP="000358BD">
      <w:pPr>
        <w:pStyle w:val="6"/>
        <w:tabs>
          <w:tab w:val="right" w:leader="dot" w:pos="9345"/>
        </w:tabs>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E22B76">
        <w:rPr>
          <w:rFonts w:ascii="Times New Roman" w:hAnsi="Times New Roman" w:cs="Times New Roman"/>
          <w:noProof/>
          <w:sz w:val="28"/>
          <w:szCs w:val="28"/>
        </w:rPr>
        <w:t>4</w:t>
      </w:r>
      <w:r w:rsidRPr="00635039">
        <w:rPr>
          <w:rFonts w:ascii="Times New Roman" w:hAnsi="Times New Roman" w:cs="Times New Roman"/>
          <w:noProof/>
          <w:sz w:val="28"/>
          <w:szCs w:val="28"/>
        </w:rPr>
        <w:t>.</w:t>
      </w:r>
      <w:r>
        <w:rPr>
          <w:rFonts w:ascii="Times New Roman" w:hAnsi="Times New Roman" w:cs="Times New Roman"/>
          <w:noProof/>
          <w:sz w:val="28"/>
          <w:szCs w:val="28"/>
        </w:rPr>
        <w:t>1</w:t>
      </w:r>
      <w:r>
        <w:rPr>
          <w:sz w:val="28"/>
          <w:szCs w:val="28"/>
        </w:rPr>
        <w:t xml:space="preserve">     </w:t>
      </w:r>
      <w:r w:rsidRPr="00625687">
        <w:rPr>
          <w:rFonts w:ascii="Times New Roman" w:hAnsi="Times New Roman" w:cs="Times New Roman"/>
          <w:noProof/>
          <w:sz w:val="28"/>
          <w:szCs w:val="28"/>
        </w:rPr>
        <w:t>Проектирование алгоритмов</w:t>
      </w:r>
      <w:r w:rsidR="0048211A">
        <w:rPr>
          <w:rFonts w:ascii="Times New Roman" w:hAnsi="Times New Roman" w:cs="Times New Roman"/>
          <w:noProof/>
          <w:sz w:val="28"/>
          <w:szCs w:val="28"/>
        </w:rPr>
        <w:tab/>
        <w:t>22</w:t>
      </w:r>
    </w:p>
    <w:p w:rsidR="000358BD" w:rsidRPr="00E22B76" w:rsidRDefault="000358BD" w:rsidP="000358BD">
      <w:pPr>
        <w:pStyle w:val="6"/>
        <w:tabs>
          <w:tab w:val="right" w:leader="dot" w:pos="9345"/>
        </w:tabs>
        <w:ind w:left="0"/>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E22B76">
        <w:rPr>
          <w:rFonts w:ascii="Times New Roman" w:hAnsi="Times New Roman" w:cs="Times New Roman"/>
          <w:noProof/>
          <w:sz w:val="28"/>
          <w:szCs w:val="28"/>
        </w:rPr>
        <w:t>4</w:t>
      </w:r>
      <w:r w:rsidRPr="00635039">
        <w:rPr>
          <w:rFonts w:ascii="Times New Roman" w:hAnsi="Times New Roman" w:cs="Times New Roman"/>
          <w:noProof/>
          <w:sz w:val="28"/>
          <w:szCs w:val="28"/>
        </w:rPr>
        <w:t>.</w:t>
      </w:r>
      <w:r>
        <w:rPr>
          <w:rFonts w:ascii="Times New Roman" w:hAnsi="Times New Roman" w:cs="Times New Roman"/>
          <w:noProof/>
          <w:sz w:val="28"/>
          <w:szCs w:val="28"/>
        </w:rPr>
        <w:t>2</w:t>
      </w:r>
      <w:r>
        <w:rPr>
          <w:sz w:val="28"/>
          <w:szCs w:val="28"/>
        </w:rPr>
        <w:t xml:space="preserve">     </w:t>
      </w:r>
      <w:r w:rsidRPr="00625687">
        <w:rPr>
          <w:rFonts w:ascii="Times New Roman" w:hAnsi="Times New Roman" w:cs="Times New Roman"/>
          <w:noProof/>
          <w:sz w:val="28"/>
          <w:szCs w:val="28"/>
        </w:rPr>
        <w:t>Проектирование алгоритмов</w:t>
      </w:r>
      <w:r w:rsidR="0048211A">
        <w:rPr>
          <w:rFonts w:ascii="Times New Roman" w:hAnsi="Times New Roman" w:cs="Times New Roman"/>
          <w:noProof/>
          <w:sz w:val="28"/>
          <w:szCs w:val="28"/>
        </w:rPr>
        <w:tab/>
        <w:t>26</w:t>
      </w:r>
    </w:p>
    <w:p w:rsidR="00625687" w:rsidRDefault="00625687" w:rsidP="00625687">
      <w:pPr>
        <w:pStyle w:val="6"/>
        <w:tabs>
          <w:tab w:val="right" w:leader="dot" w:pos="9345"/>
        </w:tabs>
        <w:ind w:left="0"/>
        <w:jc w:val="both"/>
        <w:rPr>
          <w:rFonts w:ascii="Times New Roman" w:hAnsi="Times New Roman" w:cs="Times New Roman"/>
          <w:noProof/>
          <w:sz w:val="28"/>
          <w:szCs w:val="28"/>
        </w:rPr>
      </w:pPr>
      <w:r w:rsidRPr="00E22B76">
        <w:rPr>
          <w:rFonts w:ascii="Times New Roman" w:hAnsi="Times New Roman" w:cs="Times New Roman"/>
          <w:noProof/>
          <w:sz w:val="28"/>
          <w:szCs w:val="28"/>
        </w:rPr>
        <w:t>5</w:t>
      </w:r>
      <w:r w:rsidRPr="00635039">
        <w:rPr>
          <w:rFonts w:ascii="Times New Roman" w:hAnsi="Times New Roman" w:cs="Times New Roman"/>
          <w:noProof/>
          <w:sz w:val="28"/>
          <w:szCs w:val="28"/>
        </w:rPr>
        <w:t>.</w:t>
      </w:r>
      <w:r>
        <w:rPr>
          <w:sz w:val="28"/>
          <w:szCs w:val="28"/>
        </w:rPr>
        <w:t xml:space="preserve">     </w:t>
      </w:r>
      <w:r w:rsidRPr="00625687">
        <w:rPr>
          <w:rFonts w:ascii="Times New Roman" w:hAnsi="Times New Roman" w:cs="Times New Roman"/>
          <w:noProof/>
          <w:sz w:val="28"/>
          <w:szCs w:val="28"/>
        </w:rPr>
        <w:t>Тестирование программы</w:t>
      </w:r>
      <w:r w:rsidR="0048211A">
        <w:rPr>
          <w:rFonts w:ascii="Times New Roman" w:hAnsi="Times New Roman" w:cs="Times New Roman"/>
          <w:noProof/>
          <w:sz w:val="28"/>
          <w:szCs w:val="28"/>
        </w:rPr>
        <w:tab/>
        <w:t>32</w:t>
      </w:r>
    </w:p>
    <w:p w:rsidR="00D769C5" w:rsidRPr="00D769C5" w:rsidRDefault="000358BD" w:rsidP="00D769C5">
      <w:pPr>
        <w:pStyle w:val="6"/>
        <w:tabs>
          <w:tab w:val="right" w:leader="dot" w:pos="9345"/>
        </w:tabs>
        <w:ind w:left="0"/>
        <w:jc w:val="both"/>
        <w:rPr>
          <w:rFonts w:ascii="Times New Roman" w:hAnsi="Times New Roman" w:cs="Times New Roman"/>
          <w:noProof/>
          <w:sz w:val="28"/>
          <w:szCs w:val="28"/>
        </w:rPr>
      </w:pPr>
      <w:r>
        <w:rPr>
          <w:rFonts w:ascii="Times New Roman" w:hAnsi="Times New Roman" w:cs="Times New Roman"/>
          <w:noProof/>
          <w:sz w:val="28"/>
          <w:szCs w:val="28"/>
        </w:rPr>
        <w:t>6</w:t>
      </w:r>
      <w:r w:rsidR="00D769C5" w:rsidRPr="00635039">
        <w:rPr>
          <w:rFonts w:ascii="Times New Roman" w:hAnsi="Times New Roman" w:cs="Times New Roman"/>
          <w:noProof/>
          <w:sz w:val="28"/>
          <w:szCs w:val="28"/>
        </w:rPr>
        <w:t>.</w:t>
      </w:r>
      <w:r w:rsidR="00D769C5">
        <w:rPr>
          <w:sz w:val="28"/>
          <w:szCs w:val="28"/>
        </w:rPr>
        <w:t xml:space="preserve">     </w:t>
      </w:r>
      <w:r w:rsidR="0048211A">
        <w:rPr>
          <w:rFonts w:ascii="Times New Roman" w:hAnsi="Times New Roman" w:cs="Times New Roman"/>
          <w:noProof/>
          <w:sz w:val="28"/>
          <w:szCs w:val="28"/>
        </w:rPr>
        <w:t>Разработка документации</w:t>
      </w:r>
      <w:r w:rsidR="0048211A">
        <w:rPr>
          <w:rFonts w:ascii="Times New Roman" w:hAnsi="Times New Roman" w:cs="Times New Roman"/>
          <w:noProof/>
          <w:sz w:val="28"/>
          <w:szCs w:val="28"/>
        </w:rPr>
        <w:tab/>
        <w:t>37</w:t>
      </w:r>
    </w:p>
    <w:p w:rsidR="00212D71" w:rsidRPr="00E22B76" w:rsidRDefault="00212D71" w:rsidP="00212D71">
      <w:pPr>
        <w:pStyle w:val="6"/>
        <w:tabs>
          <w:tab w:val="right" w:leader="dot" w:pos="9345"/>
        </w:tabs>
        <w:ind w:left="0"/>
        <w:jc w:val="both"/>
        <w:rPr>
          <w:rFonts w:ascii="Times New Roman" w:hAnsi="Times New Roman" w:cs="Times New Roman"/>
          <w:sz w:val="28"/>
          <w:szCs w:val="28"/>
        </w:rPr>
      </w:pPr>
      <w:r>
        <w:rPr>
          <w:rFonts w:ascii="Times New Roman" w:hAnsi="Times New Roman" w:cs="Times New Roman"/>
          <w:sz w:val="28"/>
          <w:szCs w:val="28"/>
        </w:rPr>
        <w:t xml:space="preserve">   </w:t>
      </w:r>
      <w:r w:rsidRPr="00635039">
        <w:rPr>
          <w:rFonts w:ascii="Times New Roman" w:hAnsi="Times New Roman" w:cs="Times New Roman"/>
          <w:sz w:val="28"/>
          <w:szCs w:val="28"/>
        </w:rPr>
        <w:t>Заключение</w:t>
      </w:r>
    </w:p>
    <w:p w:rsidR="00625687" w:rsidRDefault="00625687" w:rsidP="00625687">
      <w:pPr>
        <w:pStyle w:val="6"/>
        <w:tabs>
          <w:tab w:val="right" w:leader="dot" w:pos="9345"/>
        </w:tabs>
        <w:ind w:left="0"/>
        <w:jc w:val="both"/>
        <w:rPr>
          <w:rFonts w:ascii="Times New Roman" w:hAnsi="Times New Roman" w:cs="Times New Roman"/>
          <w:noProof/>
          <w:sz w:val="28"/>
          <w:szCs w:val="28"/>
        </w:rPr>
      </w:pPr>
      <w:r>
        <w:rPr>
          <w:sz w:val="28"/>
          <w:szCs w:val="28"/>
        </w:rPr>
        <w:t xml:space="preserve">   </w:t>
      </w:r>
      <w:r w:rsidR="00D42C32" w:rsidRPr="00D42C32">
        <w:rPr>
          <w:rFonts w:ascii="Times New Roman" w:hAnsi="Times New Roman" w:cs="Times New Roman"/>
          <w:noProof/>
          <w:sz w:val="28"/>
          <w:szCs w:val="28"/>
        </w:rPr>
        <w:t>Библиографический список</w:t>
      </w:r>
    </w:p>
    <w:p w:rsidR="00747487" w:rsidRDefault="00747487" w:rsidP="00747487">
      <w:pPr>
        <w:pStyle w:val="6"/>
        <w:tabs>
          <w:tab w:val="right" w:leader="dot" w:pos="9345"/>
        </w:tabs>
        <w:ind w:left="0"/>
        <w:jc w:val="both"/>
        <w:rPr>
          <w:rFonts w:ascii="Times New Roman" w:hAnsi="Times New Roman" w:cs="Times New Roman"/>
          <w:noProof/>
          <w:sz w:val="28"/>
          <w:szCs w:val="28"/>
        </w:rPr>
      </w:pPr>
      <w:r>
        <w:rPr>
          <w:sz w:val="28"/>
          <w:szCs w:val="28"/>
        </w:rPr>
        <w:t xml:space="preserve">   </w:t>
      </w:r>
      <w:r>
        <w:rPr>
          <w:rFonts w:ascii="Times New Roman" w:hAnsi="Times New Roman" w:cs="Times New Roman"/>
          <w:noProof/>
          <w:sz w:val="28"/>
          <w:szCs w:val="28"/>
        </w:rPr>
        <w:t>Приложение А</w:t>
      </w:r>
    </w:p>
    <w:p w:rsidR="00747487" w:rsidRDefault="00747487" w:rsidP="00747487">
      <w:pPr>
        <w:pStyle w:val="6"/>
        <w:tabs>
          <w:tab w:val="right" w:leader="dot" w:pos="9345"/>
        </w:tabs>
        <w:ind w:left="0"/>
        <w:jc w:val="both"/>
        <w:rPr>
          <w:rFonts w:ascii="Times New Roman" w:hAnsi="Times New Roman" w:cs="Times New Roman"/>
          <w:noProof/>
          <w:sz w:val="28"/>
          <w:szCs w:val="28"/>
        </w:rPr>
      </w:pPr>
      <w:r>
        <w:rPr>
          <w:sz w:val="28"/>
          <w:szCs w:val="28"/>
        </w:rPr>
        <w:t xml:space="preserve">   </w:t>
      </w:r>
      <w:r>
        <w:rPr>
          <w:rFonts w:ascii="Times New Roman" w:hAnsi="Times New Roman" w:cs="Times New Roman"/>
          <w:noProof/>
          <w:sz w:val="28"/>
          <w:szCs w:val="28"/>
        </w:rPr>
        <w:t xml:space="preserve">Приложение </w:t>
      </w:r>
      <w:r w:rsidR="002E2054">
        <w:rPr>
          <w:rFonts w:ascii="Times New Roman" w:hAnsi="Times New Roman" w:cs="Times New Roman"/>
          <w:noProof/>
          <w:sz w:val="28"/>
          <w:szCs w:val="28"/>
        </w:rPr>
        <w:t>Б</w:t>
      </w:r>
    </w:p>
    <w:p w:rsidR="00EA4209" w:rsidRDefault="00EA4209" w:rsidP="00EA4209">
      <w:pPr>
        <w:rPr>
          <w:lang w:eastAsia="en-US"/>
        </w:rPr>
      </w:pPr>
    </w:p>
    <w:p w:rsidR="00272EF2" w:rsidRPr="00EA4209" w:rsidRDefault="00272EF2" w:rsidP="00EA4209">
      <w:pPr>
        <w:rPr>
          <w:lang w:eastAsia="en-US"/>
        </w:rPr>
      </w:pPr>
    </w:p>
    <w:p w:rsidR="00747487" w:rsidRPr="00747487" w:rsidRDefault="00747487" w:rsidP="00747487">
      <w:pPr>
        <w:rPr>
          <w:lang w:eastAsia="en-US"/>
        </w:rPr>
      </w:pPr>
    </w:p>
    <w:p w:rsidR="00747487" w:rsidRPr="00747487" w:rsidRDefault="00747487" w:rsidP="00747487">
      <w:pPr>
        <w:rPr>
          <w:lang w:eastAsia="en-US"/>
        </w:rPr>
      </w:pPr>
    </w:p>
    <w:p w:rsidR="00625687" w:rsidRPr="00747487" w:rsidRDefault="00625687" w:rsidP="00625687">
      <w:pPr>
        <w:rPr>
          <w:lang w:eastAsia="en-US"/>
        </w:rPr>
      </w:pPr>
    </w:p>
    <w:p w:rsidR="00212D71" w:rsidRPr="009E275C" w:rsidRDefault="00212D71" w:rsidP="00212D71"/>
    <w:p w:rsidR="00212D71" w:rsidRPr="00635039" w:rsidRDefault="00212D71" w:rsidP="00212D71">
      <w:pPr>
        <w:pStyle w:val="7"/>
        <w:tabs>
          <w:tab w:val="right" w:leader="dot" w:pos="9345"/>
        </w:tabs>
        <w:ind w:left="0"/>
        <w:jc w:val="both"/>
        <w:rPr>
          <w:sz w:val="28"/>
          <w:szCs w:val="28"/>
        </w:rPr>
      </w:pPr>
      <w:r w:rsidRPr="00635039">
        <w:rPr>
          <w:rFonts w:ascii="Times New Roman" w:eastAsia="Times New Roman" w:hAnsi="Times New Roman" w:cs="Times New Roman"/>
          <w:noProof/>
          <w:sz w:val="28"/>
          <w:szCs w:val="28"/>
          <w:lang w:eastAsia="ru-RU"/>
        </w:rPr>
        <w:t xml:space="preserve">    </w:t>
      </w:r>
    </w:p>
    <w:p w:rsidR="00212D71" w:rsidRPr="00635039" w:rsidRDefault="00212D71" w:rsidP="00212D71">
      <w:pPr>
        <w:rPr>
          <w:sz w:val="28"/>
          <w:szCs w:val="28"/>
        </w:rPr>
      </w:pPr>
    </w:p>
    <w:p w:rsidR="00212D71" w:rsidRPr="00635039" w:rsidRDefault="00212D71" w:rsidP="00212D71">
      <w:pPr>
        <w:rPr>
          <w:sz w:val="28"/>
          <w:szCs w:val="28"/>
        </w:rPr>
      </w:pPr>
    </w:p>
    <w:p w:rsidR="00212D71" w:rsidRPr="00BF33FB" w:rsidRDefault="00EC61B1" w:rsidP="00212D71">
      <w:pPr>
        <w:jc w:val="both"/>
        <w:rPr>
          <w:rFonts w:ascii="Times New Roman" w:hAnsi="Times New Roman"/>
          <w:sz w:val="24"/>
          <w:szCs w:val="24"/>
        </w:rPr>
      </w:pPr>
      <w:r w:rsidRPr="00635039">
        <w:rPr>
          <w:rFonts w:ascii="Times New Roman" w:hAnsi="Times New Roman"/>
          <w:sz w:val="28"/>
          <w:szCs w:val="28"/>
        </w:rPr>
        <w:fldChar w:fldCharType="end"/>
      </w:r>
    </w:p>
    <w:p w:rsidR="00212D71" w:rsidRDefault="00212D71" w:rsidP="00212D71">
      <w:pPr>
        <w:jc w:val="center"/>
        <w:rPr>
          <w:rFonts w:ascii="Times New Roman" w:hAnsi="Times New Roman"/>
          <w:sz w:val="24"/>
          <w:szCs w:val="24"/>
        </w:rPr>
      </w:pPr>
    </w:p>
    <w:p w:rsidR="00212D71" w:rsidRDefault="00212D71" w:rsidP="00212D71">
      <w:pPr>
        <w:jc w:val="center"/>
        <w:rPr>
          <w:rFonts w:ascii="Times New Roman" w:hAnsi="Times New Roman"/>
          <w:sz w:val="24"/>
          <w:szCs w:val="24"/>
        </w:rPr>
      </w:pPr>
    </w:p>
    <w:p w:rsidR="00212D71" w:rsidRDefault="00212D71" w:rsidP="00212D71">
      <w:pPr>
        <w:jc w:val="center"/>
        <w:rPr>
          <w:rFonts w:ascii="Times New Roman" w:hAnsi="Times New Roman"/>
          <w:sz w:val="24"/>
          <w:szCs w:val="24"/>
        </w:rPr>
      </w:pPr>
    </w:p>
    <w:p w:rsidR="00212D71" w:rsidRDefault="00212D71" w:rsidP="00212D71">
      <w:pPr>
        <w:jc w:val="center"/>
        <w:rPr>
          <w:rFonts w:ascii="Times New Roman" w:hAnsi="Times New Roman"/>
          <w:sz w:val="24"/>
          <w:szCs w:val="24"/>
        </w:rPr>
      </w:pPr>
    </w:p>
    <w:p w:rsidR="00212D71" w:rsidRDefault="00212D71" w:rsidP="00212D71">
      <w:pPr>
        <w:jc w:val="center"/>
        <w:rPr>
          <w:rFonts w:ascii="Times New Roman" w:hAnsi="Times New Roman"/>
          <w:sz w:val="24"/>
          <w:szCs w:val="24"/>
        </w:rPr>
      </w:pPr>
    </w:p>
    <w:p w:rsidR="00212D71" w:rsidRDefault="00212D71" w:rsidP="00212D71">
      <w:pPr>
        <w:jc w:val="center"/>
        <w:rPr>
          <w:rFonts w:ascii="Times New Roman" w:hAnsi="Times New Roman"/>
          <w:sz w:val="24"/>
          <w:szCs w:val="24"/>
        </w:rPr>
      </w:pPr>
    </w:p>
    <w:p w:rsidR="00212D71" w:rsidRDefault="00212D71" w:rsidP="00212D71">
      <w:pPr>
        <w:jc w:val="center"/>
        <w:rPr>
          <w:rFonts w:ascii="Times New Roman" w:hAnsi="Times New Roman"/>
          <w:sz w:val="24"/>
          <w:szCs w:val="24"/>
        </w:rPr>
      </w:pPr>
    </w:p>
    <w:p w:rsidR="00212D71" w:rsidRDefault="00212D71" w:rsidP="00212D71">
      <w:pPr>
        <w:jc w:val="center"/>
        <w:rPr>
          <w:rFonts w:ascii="Times New Roman" w:hAnsi="Times New Roman"/>
          <w:sz w:val="24"/>
          <w:szCs w:val="24"/>
        </w:rPr>
      </w:pPr>
    </w:p>
    <w:p w:rsidR="00212D71" w:rsidRDefault="00212D71" w:rsidP="00212D71">
      <w:pPr>
        <w:jc w:val="center"/>
        <w:rPr>
          <w:rFonts w:ascii="Times New Roman" w:hAnsi="Times New Roman"/>
          <w:sz w:val="24"/>
          <w:szCs w:val="24"/>
        </w:rPr>
      </w:pPr>
    </w:p>
    <w:p w:rsidR="00212D71" w:rsidRPr="00747487" w:rsidRDefault="00212D71" w:rsidP="003E117F">
      <w:pPr>
        <w:rPr>
          <w:rFonts w:ascii="Times New Roman" w:hAnsi="Times New Roman"/>
          <w:sz w:val="24"/>
          <w:szCs w:val="24"/>
        </w:rPr>
      </w:pPr>
    </w:p>
    <w:p w:rsidR="00212D71" w:rsidRPr="00212D71" w:rsidRDefault="00212D71" w:rsidP="00212D71">
      <w:pPr>
        <w:jc w:val="center"/>
        <w:rPr>
          <w:rFonts w:ascii="Times New Roman" w:hAnsi="Times New Roman"/>
          <w:b/>
          <w:sz w:val="28"/>
          <w:szCs w:val="24"/>
        </w:rPr>
      </w:pPr>
      <w:r w:rsidRPr="00212D71">
        <w:rPr>
          <w:rFonts w:ascii="Times New Roman" w:hAnsi="Times New Roman"/>
          <w:b/>
          <w:sz w:val="28"/>
          <w:szCs w:val="24"/>
        </w:rPr>
        <w:lastRenderedPageBreak/>
        <w:t>Введение</w:t>
      </w:r>
    </w:p>
    <w:p w:rsidR="00845E4F" w:rsidRPr="00845E4F" w:rsidRDefault="00845E4F" w:rsidP="00767656">
      <w:pPr>
        <w:ind w:firstLine="708"/>
        <w:jc w:val="both"/>
        <w:rPr>
          <w:rFonts w:ascii="Times New Roman" w:hAnsi="Times New Roman"/>
          <w:sz w:val="28"/>
          <w:szCs w:val="28"/>
        </w:rPr>
      </w:pPr>
      <w:r w:rsidRPr="00845E4F">
        <w:rPr>
          <w:rFonts w:ascii="Times New Roman" w:hAnsi="Times New Roman"/>
          <w:sz w:val="28"/>
          <w:szCs w:val="28"/>
        </w:rPr>
        <w:t>Одной из важнейших областей применения компьютеров является переработка и хранение больших объемов информации в различных сферах деятельности человека: в экономике, банковском деле, торговле, транспорте, медицине, науке и т.д.</w:t>
      </w:r>
    </w:p>
    <w:p w:rsidR="00845E4F" w:rsidRPr="00845E4F" w:rsidRDefault="00845E4F" w:rsidP="00767656">
      <w:pPr>
        <w:ind w:firstLine="708"/>
        <w:jc w:val="both"/>
        <w:rPr>
          <w:rFonts w:ascii="Times New Roman" w:hAnsi="Times New Roman"/>
          <w:sz w:val="28"/>
          <w:szCs w:val="28"/>
        </w:rPr>
      </w:pPr>
      <w:r w:rsidRPr="00845E4F">
        <w:rPr>
          <w:rFonts w:ascii="Times New Roman" w:hAnsi="Times New Roman"/>
          <w:sz w:val="28"/>
          <w:szCs w:val="28"/>
        </w:rPr>
        <w:t>Существующие современные информационные системы характеризуются огромными объемами хранимых и обрабатываемых данных, сложной организацией, необходимостью удовлетворять разнообразные требования многочисленных пользователей.</w:t>
      </w:r>
    </w:p>
    <w:p w:rsidR="00845E4F" w:rsidRPr="00845E4F" w:rsidRDefault="00845E4F" w:rsidP="00767656">
      <w:pPr>
        <w:ind w:firstLine="708"/>
        <w:jc w:val="both"/>
        <w:rPr>
          <w:rFonts w:ascii="Times New Roman" w:hAnsi="Times New Roman"/>
          <w:sz w:val="28"/>
          <w:szCs w:val="28"/>
        </w:rPr>
      </w:pPr>
      <w:r w:rsidRPr="00845E4F">
        <w:rPr>
          <w:rFonts w:ascii="Times New Roman" w:hAnsi="Times New Roman"/>
          <w:sz w:val="28"/>
          <w:szCs w:val="28"/>
        </w:rPr>
        <w:t>Информационная система — это система, которая реализует автоматизированный сбор, обработку и манипулирование данными и включает технические средства обработки данных, программное обеспечение и обслуживающий персонал.</w:t>
      </w:r>
    </w:p>
    <w:p w:rsidR="00845E4F" w:rsidRPr="00845E4F" w:rsidRDefault="00845E4F" w:rsidP="00767656">
      <w:pPr>
        <w:ind w:firstLine="708"/>
        <w:jc w:val="both"/>
        <w:rPr>
          <w:rFonts w:ascii="Times New Roman" w:hAnsi="Times New Roman"/>
          <w:sz w:val="28"/>
          <w:szCs w:val="28"/>
        </w:rPr>
      </w:pPr>
      <w:r w:rsidRPr="00845E4F">
        <w:rPr>
          <w:rFonts w:ascii="Times New Roman" w:hAnsi="Times New Roman"/>
          <w:sz w:val="28"/>
          <w:szCs w:val="28"/>
        </w:rPr>
        <w:t>Цель любой информационной системы — обработка данных об объектах реального мира. Основой информационной системы является база данных. В широком смысле слова база данных — это совокупность сведений о конкретных объектах реального мира в какой-либо предметной области. Под предметной областью принято понимать часть реального мира, подлежащего изучению для организации управления его объектами и, в конечном счете, автоматизации, например, предприятие, вуз и т. д.</w:t>
      </w:r>
    </w:p>
    <w:p w:rsidR="00845E4F" w:rsidRPr="00845E4F" w:rsidRDefault="00845E4F" w:rsidP="00767656">
      <w:pPr>
        <w:ind w:firstLine="708"/>
        <w:jc w:val="both"/>
        <w:rPr>
          <w:rFonts w:ascii="Times New Roman" w:hAnsi="Times New Roman"/>
          <w:sz w:val="28"/>
          <w:szCs w:val="28"/>
        </w:rPr>
      </w:pPr>
      <w:r w:rsidRPr="00845E4F">
        <w:rPr>
          <w:rFonts w:ascii="Times New Roman" w:hAnsi="Times New Roman"/>
          <w:sz w:val="28"/>
          <w:szCs w:val="28"/>
        </w:rPr>
        <w:t>Создавая базу данных, пользователь стремится упорядочить информацию по различным признакам и быстро производить выборку с произвольным сочетанием признаков. При этом очень важно выбрать правильную модель данных. Модель данных — это формализованное представление основных категорий восприятия реального мира, представленных его объектами, связями, свойствами, а также их взаимодействиями.</w:t>
      </w:r>
    </w:p>
    <w:p w:rsidR="00845E4F" w:rsidRPr="00845E4F" w:rsidRDefault="00845E4F" w:rsidP="00767656">
      <w:pPr>
        <w:ind w:firstLine="708"/>
        <w:jc w:val="both"/>
        <w:rPr>
          <w:rFonts w:ascii="Times New Roman" w:hAnsi="Times New Roman"/>
          <w:sz w:val="28"/>
          <w:szCs w:val="28"/>
        </w:rPr>
      </w:pPr>
      <w:r w:rsidRPr="00845E4F">
        <w:rPr>
          <w:rFonts w:ascii="Times New Roman" w:hAnsi="Times New Roman"/>
          <w:i/>
          <w:iCs/>
          <w:sz w:val="28"/>
          <w:szCs w:val="28"/>
        </w:rPr>
        <w:t xml:space="preserve">База данных </w:t>
      </w:r>
      <w:r w:rsidRPr="00845E4F">
        <w:rPr>
          <w:rFonts w:ascii="Times New Roman" w:hAnsi="Times New Roman"/>
          <w:sz w:val="28"/>
          <w:szCs w:val="28"/>
        </w:rPr>
        <w:t>— это информационная модель, позволяющая упорядоченно хранить данные о группе объектов, обладающих одинаковым набором свойств.</w:t>
      </w:r>
    </w:p>
    <w:p w:rsidR="00845E4F" w:rsidRPr="00845E4F" w:rsidRDefault="00845E4F" w:rsidP="00767656">
      <w:pPr>
        <w:ind w:firstLine="708"/>
        <w:jc w:val="both"/>
        <w:rPr>
          <w:rFonts w:ascii="Times New Roman" w:hAnsi="Times New Roman"/>
          <w:sz w:val="28"/>
          <w:szCs w:val="28"/>
        </w:rPr>
      </w:pPr>
      <w:r w:rsidRPr="00845E4F">
        <w:rPr>
          <w:rFonts w:ascii="Times New Roman" w:hAnsi="Times New Roman"/>
          <w:sz w:val="28"/>
          <w:szCs w:val="28"/>
        </w:rPr>
        <w:t>Информация в базах данных хранится в упорядоченном виде. Так, в записной книжке все записи упорядочены по алфавиту, а в библиотечном каталоге либо по алфавиту (алфавитный каталог), либо в соответствии с областью знания (предметный каталог).</w:t>
      </w:r>
    </w:p>
    <w:p w:rsidR="00845E4F" w:rsidRPr="00E22B76" w:rsidRDefault="00845E4F" w:rsidP="00767656">
      <w:pPr>
        <w:ind w:firstLine="708"/>
        <w:jc w:val="both"/>
        <w:rPr>
          <w:rFonts w:ascii="Times New Roman" w:hAnsi="Times New Roman"/>
          <w:iCs/>
          <w:sz w:val="28"/>
          <w:szCs w:val="28"/>
        </w:rPr>
      </w:pPr>
      <w:r w:rsidRPr="00845E4F">
        <w:rPr>
          <w:rFonts w:ascii="Times New Roman" w:hAnsi="Times New Roman"/>
          <w:sz w:val="28"/>
          <w:szCs w:val="28"/>
        </w:rPr>
        <w:t xml:space="preserve">Система программ, позволяющая создавать БД, обновлять хранимую в ней информацию, обеспечивающая удобный доступ к ней с целью просмотра и поиска, называется </w:t>
      </w:r>
      <w:r w:rsidRPr="00845E4F">
        <w:rPr>
          <w:rFonts w:ascii="Times New Roman" w:hAnsi="Times New Roman"/>
          <w:i/>
          <w:iCs/>
          <w:sz w:val="28"/>
          <w:szCs w:val="28"/>
        </w:rPr>
        <w:t>системой управления базами данных (СУБД)</w:t>
      </w:r>
      <w:r w:rsidR="00767656">
        <w:rPr>
          <w:rFonts w:ascii="Times New Roman" w:hAnsi="Times New Roman"/>
          <w:i/>
          <w:iCs/>
          <w:sz w:val="28"/>
          <w:szCs w:val="28"/>
        </w:rPr>
        <w:t xml:space="preserve"> </w:t>
      </w:r>
      <w:r w:rsidR="00767656" w:rsidRPr="00767656">
        <w:rPr>
          <w:rFonts w:ascii="Times New Roman" w:hAnsi="Times New Roman"/>
          <w:iCs/>
          <w:sz w:val="28"/>
          <w:szCs w:val="28"/>
        </w:rPr>
        <w:t xml:space="preserve">[1] </w:t>
      </w:r>
      <w:r w:rsidR="00767656">
        <w:rPr>
          <w:rFonts w:ascii="Times New Roman" w:hAnsi="Times New Roman"/>
          <w:iCs/>
          <w:sz w:val="28"/>
          <w:szCs w:val="28"/>
        </w:rPr>
        <w:t>.</w:t>
      </w:r>
    </w:p>
    <w:p w:rsidR="00625687" w:rsidRDefault="00625687" w:rsidP="00625687">
      <w:pPr>
        <w:ind w:firstLine="708"/>
        <w:jc w:val="both"/>
        <w:rPr>
          <w:rFonts w:ascii="Times New Roman" w:hAnsi="Times New Roman"/>
          <w:sz w:val="28"/>
          <w:szCs w:val="28"/>
        </w:rPr>
      </w:pPr>
      <w:r w:rsidRPr="00027385">
        <w:rPr>
          <w:rFonts w:ascii="Times New Roman" w:hAnsi="Times New Roman"/>
          <w:sz w:val="28"/>
          <w:szCs w:val="28"/>
        </w:rPr>
        <w:lastRenderedPageBreak/>
        <w:t xml:space="preserve">Разработку программы можно разбить на следующие этапы: </w:t>
      </w:r>
    </w:p>
    <w:p w:rsidR="00625687" w:rsidRDefault="00625687" w:rsidP="00625687">
      <w:pPr>
        <w:ind w:firstLine="708"/>
        <w:jc w:val="both"/>
        <w:rPr>
          <w:rFonts w:ascii="Times New Roman" w:hAnsi="Times New Roman"/>
          <w:sz w:val="28"/>
          <w:szCs w:val="28"/>
        </w:rPr>
      </w:pPr>
      <w:r w:rsidRPr="00027385">
        <w:rPr>
          <w:rFonts w:ascii="Times New Roman" w:hAnsi="Times New Roman"/>
          <w:sz w:val="28"/>
          <w:szCs w:val="28"/>
        </w:rPr>
        <w:t xml:space="preserve">1. Составление алгоритма решения задачи. Алгоритм — это описание последовательности действий, которые необходимо выполнить для решения поставленной задачи. </w:t>
      </w:r>
    </w:p>
    <w:p w:rsidR="00625687" w:rsidRDefault="00625687" w:rsidP="00625687">
      <w:pPr>
        <w:ind w:firstLine="708"/>
        <w:jc w:val="both"/>
        <w:rPr>
          <w:rFonts w:ascii="Times New Roman" w:hAnsi="Times New Roman"/>
          <w:sz w:val="28"/>
          <w:szCs w:val="28"/>
        </w:rPr>
      </w:pPr>
      <w:r w:rsidRPr="00027385">
        <w:rPr>
          <w:rFonts w:ascii="Times New Roman" w:hAnsi="Times New Roman"/>
          <w:sz w:val="28"/>
          <w:szCs w:val="28"/>
        </w:rPr>
        <w:t>2. Написание текста программы. Те</w:t>
      </w:r>
      <w:proofErr w:type="gramStart"/>
      <w:r w:rsidRPr="00027385">
        <w:rPr>
          <w:rFonts w:ascii="Times New Roman" w:hAnsi="Times New Roman"/>
          <w:sz w:val="28"/>
          <w:szCs w:val="28"/>
        </w:rPr>
        <w:t>кст пр</w:t>
      </w:r>
      <w:proofErr w:type="gramEnd"/>
      <w:r w:rsidRPr="00027385">
        <w:rPr>
          <w:rFonts w:ascii="Times New Roman" w:hAnsi="Times New Roman"/>
          <w:sz w:val="28"/>
          <w:szCs w:val="28"/>
        </w:rPr>
        <w:t>ограммы пишут на каком-либо языке программирования и вводят его в компьютер с помощью текстового редактора.</w:t>
      </w:r>
    </w:p>
    <w:p w:rsidR="00625687" w:rsidRDefault="00625687" w:rsidP="00625687">
      <w:pPr>
        <w:ind w:firstLine="708"/>
        <w:jc w:val="both"/>
        <w:rPr>
          <w:rFonts w:ascii="Times New Roman" w:hAnsi="Times New Roman"/>
          <w:sz w:val="28"/>
          <w:szCs w:val="28"/>
        </w:rPr>
      </w:pPr>
      <w:r w:rsidRPr="00027385">
        <w:rPr>
          <w:rFonts w:ascii="Times New Roman" w:hAnsi="Times New Roman"/>
          <w:sz w:val="28"/>
          <w:szCs w:val="28"/>
        </w:rPr>
        <w:t xml:space="preserve">3. Отладка программы. Отладка программы — это процесс устранения ошибок из текста программы. Все ошибки делятся </w:t>
      </w:r>
      <w:proofErr w:type="gramStart"/>
      <w:r w:rsidRPr="00027385">
        <w:rPr>
          <w:rFonts w:ascii="Times New Roman" w:hAnsi="Times New Roman"/>
          <w:sz w:val="28"/>
          <w:szCs w:val="28"/>
        </w:rPr>
        <w:t>на</w:t>
      </w:r>
      <w:proofErr w:type="gramEnd"/>
      <w:r w:rsidRPr="00027385">
        <w:rPr>
          <w:rFonts w:ascii="Times New Roman" w:hAnsi="Times New Roman"/>
          <w:sz w:val="28"/>
          <w:szCs w:val="28"/>
        </w:rPr>
        <w:t xml:space="preserve"> синтаксические и логические. При наличии синтаксических ошибок программа не запускается. Подобные ошибки исправляются проще всего. Логические ошибки — это ошибки, при которых программа работает, но неправильно, выдавая не те результаты, которые ожидает разработчик или пользователь. Логические ошибки исправить сложнее, чем синтаксические, иногда для этого приходится переписывать отдельные участки программы, а иногда перерабатывать весь алгоритм. </w:t>
      </w:r>
    </w:p>
    <w:p w:rsidR="00625687" w:rsidRPr="00E22B76" w:rsidRDefault="00625687" w:rsidP="00625687">
      <w:pPr>
        <w:ind w:firstLine="708"/>
        <w:jc w:val="both"/>
        <w:rPr>
          <w:rFonts w:ascii="Times New Roman" w:hAnsi="Times New Roman"/>
          <w:sz w:val="28"/>
          <w:szCs w:val="28"/>
        </w:rPr>
      </w:pPr>
      <w:r w:rsidRPr="00027385">
        <w:rPr>
          <w:rFonts w:ascii="Times New Roman" w:hAnsi="Times New Roman"/>
          <w:sz w:val="28"/>
          <w:szCs w:val="28"/>
        </w:rPr>
        <w:t>4. Тестирование программы. Тестирование программы — процесс выявления ошибок в ее работе. Процессы отладки и тестирования сопровождаются неоднократным з</w:t>
      </w:r>
      <w:r>
        <w:rPr>
          <w:rFonts w:ascii="Times New Roman" w:hAnsi="Times New Roman"/>
          <w:sz w:val="28"/>
          <w:szCs w:val="28"/>
        </w:rPr>
        <w:t>апуском программы на выполнение</w:t>
      </w:r>
      <w:r>
        <w:rPr>
          <w:rFonts w:ascii="Times New Roman" w:hAnsi="Times New Roman"/>
          <w:sz w:val="28"/>
        </w:rPr>
        <w:t>.</w:t>
      </w:r>
    </w:p>
    <w:p w:rsidR="00767656" w:rsidRPr="00767656" w:rsidRDefault="00767656" w:rsidP="00767656">
      <w:pPr>
        <w:ind w:firstLine="708"/>
        <w:jc w:val="both"/>
        <w:rPr>
          <w:rFonts w:ascii="Times New Roman" w:hAnsi="Times New Roman"/>
          <w:sz w:val="28"/>
          <w:szCs w:val="28"/>
        </w:rPr>
      </w:pPr>
      <w:r w:rsidRPr="00767656">
        <w:rPr>
          <w:rFonts w:ascii="Times New Roman" w:hAnsi="Times New Roman"/>
          <w:sz w:val="28"/>
          <w:szCs w:val="28"/>
        </w:rPr>
        <w:t xml:space="preserve">При разработке программ на языке PascalABC.NET можно использовать синтаксис традиционных реализаций Паскаля (таких как </w:t>
      </w:r>
      <w:proofErr w:type="spellStart"/>
      <w:r w:rsidRPr="00767656">
        <w:rPr>
          <w:rFonts w:ascii="Times New Roman" w:hAnsi="Times New Roman"/>
          <w:sz w:val="28"/>
          <w:szCs w:val="28"/>
        </w:rPr>
        <w:t>Delphi</w:t>
      </w:r>
      <w:proofErr w:type="spellEnd"/>
      <w:r w:rsidRPr="00767656">
        <w:rPr>
          <w:rFonts w:ascii="Times New Roman" w:hAnsi="Times New Roman"/>
          <w:sz w:val="28"/>
          <w:szCs w:val="28"/>
        </w:rPr>
        <w:t xml:space="preserve"> </w:t>
      </w:r>
      <w:proofErr w:type="spellStart"/>
      <w:r w:rsidRPr="00767656">
        <w:rPr>
          <w:rFonts w:ascii="Times New Roman" w:hAnsi="Times New Roman"/>
          <w:sz w:val="28"/>
          <w:szCs w:val="28"/>
        </w:rPr>
        <w:t>Pascal</w:t>
      </w:r>
      <w:proofErr w:type="spellEnd"/>
      <w:r w:rsidRPr="00767656">
        <w:rPr>
          <w:rFonts w:ascii="Times New Roman" w:hAnsi="Times New Roman"/>
          <w:sz w:val="28"/>
          <w:szCs w:val="28"/>
        </w:rPr>
        <w:t xml:space="preserve"> или </w:t>
      </w:r>
      <w:proofErr w:type="spellStart"/>
      <w:r w:rsidRPr="00767656">
        <w:rPr>
          <w:rFonts w:ascii="Times New Roman" w:hAnsi="Times New Roman"/>
          <w:sz w:val="28"/>
          <w:szCs w:val="28"/>
        </w:rPr>
        <w:t>Free</w:t>
      </w:r>
      <w:proofErr w:type="spellEnd"/>
      <w:r w:rsidRPr="00767656">
        <w:rPr>
          <w:rFonts w:ascii="Times New Roman" w:hAnsi="Times New Roman"/>
          <w:sz w:val="28"/>
          <w:szCs w:val="28"/>
        </w:rPr>
        <w:t xml:space="preserve"> </w:t>
      </w:r>
      <w:proofErr w:type="spellStart"/>
      <w:r w:rsidRPr="00767656">
        <w:rPr>
          <w:rFonts w:ascii="Times New Roman" w:hAnsi="Times New Roman"/>
          <w:sz w:val="28"/>
          <w:szCs w:val="28"/>
        </w:rPr>
        <w:t>Pascal</w:t>
      </w:r>
      <w:proofErr w:type="spellEnd"/>
      <w:r w:rsidRPr="00767656">
        <w:rPr>
          <w:rFonts w:ascii="Times New Roman" w:hAnsi="Times New Roman"/>
          <w:sz w:val="28"/>
          <w:szCs w:val="28"/>
        </w:rPr>
        <w:t xml:space="preserve">). Однако язык PascalABC.NET включает ряд новых возможностей, отсутствующих в традиционном Паскале. Эти возможности позволяют записывать программы более компактным и наглядным способом. В данной главе описываются наиболее существенные нововведения PascalABC.NET, без использования которых не </w:t>
      </w:r>
      <w:proofErr w:type="gramStart"/>
      <w:r w:rsidRPr="00767656">
        <w:rPr>
          <w:rFonts w:ascii="Times New Roman" w:hAnsi="Times New Roman"/>
          <w:sz w:val="28"/>
          <w:szCs w:val="28"/>
        </w:rPr>
        <w:t>обходится практически ни одна программа и</w:t>
      </w:r>
      <w:proofErr w:type="gramEnd"/>
      <w:r w:rsidRPr="00767656">
        <w:rPr>
          <w:rFonts w:ascii="Times New Roman" w:hAnsi="Times New Roman"/>
          <w:sz w:val="28"/>
          <w:szCs w:val="28"/>
        </w:rPr>
        <w:t xml:space="preserve"> которые будут активно применяться на протяжении всей книги. </w:t>
      </w:r>
    </w:p>
    <w:p w:rsidR="00767656" w:rsidRPr="00767656" w:rsidRDefault="00767656" w:rsidP="00767656">
      <w:pPr>
        <w:ind w:firstLine="708"/>
        <w:jc w:val="both"/>
        <w:rPr>
          <w:rFonts w:ascii="Times New Roman" w:hAnsi="Times New Roman"/>
          <w:sz w:val="28"/>
          <w:szCs w:val="28"/>
        </w:rPr>
      </w:pPr>
      <w:r w:rsidRPr="00767656">
        <w:rPr>
          <w:rFonts w:ascii="Times New Roman" w:hAnsi="Times New Roman"/>
          <w:sz w:val="28"/>
          <w:szCs w:val="28"/>
        </w:rPr>
        <w:t>Описание переменных PascalABC.NET позволяет описывать переменные не только в специальном разделе описаний, но и в любом месте раздела операторов. Область действия такой переменной продолжается до окончания того блока, в котором она описана. Еще одной важной особенностью описания переменных в PascalABC.NET является вывод типов (</w:t>
      </w:r>
      <w:proofErr w:type="spellStart"/>
      <w:r w:rsidRPr="00767656">
        <w:rPr>
          <w:rFonts w:ascii="Times New Roman" w:hAnsi="Times New Roman"/>
          <w:sz w:val="28"/>
          <w:szCs w:val="28"/>
        </w:rPr>
        <w:t>type</w:t>
      </w:r>
      <w:proofErr w:type="spellEnd"/>
      <w:r w:rsidRPr="00767656">
        <w:rPr>
          <w:rFonts w:ascii="Times New Roman" w:hAnsi="Times New Roman"/>
          <w:sz w:val="28"/>
          <w:szCs w:val="28"/>
        </w:rPr>
        <w:t xml:space="preserve"> </w:t>
      </w:r>
      <w:proofErr w:type="spellStart"/>
      <w:r w:rsidRPr="00767656">
        <w:rPr>
          <w:rFonts w:ascii="Times New Roman" w:hAnsi="Times New Roman"/>
          <w:sz w:val="28"/>
          <w:szCs w:val="28"/>
        </w:rPr>
        <w:t>inference</w:t>
      </w:r>
      <w:proofErr w:type="spellEnd"/>
      <w:r w:rsidRPr="00767656">
        <w:rPr>
          <w:rFonts w:ascii="Times New Roman" w:hAnsi="Times New Roman"/>
          <w:sz w:val="28"/>
          <w:szCs w:val="28"/>
        </w:rPr>
        <w:t>): если в момент описания переменная инициализируется некоторым значением, то тип переменной можно не указывать: он будет автоматически выведен компилятором из типа инициализирующего выражения</w:t>
      </w:r>
      <w:r>
        <w:rPr>
          <w:rFonts w:ascii="Times New Roman" w:hAnsi="Times New Roman"/>
          <w:sz w:val="28"/>
          <w:szCs w:val="28"/>
        </w:rPr>
        <w:t xml:space="preserve"> </w:t>
      </w:r>
      <w:r w:rsidRPr="00767656">
        <w:rPr>
          <w:rFonts w:ascii="Times New Roman" w:hAnsi="Times New Roman"/>
          <w:sz w:val="28"/>
          <w:szCs w:val="28"/>
        </w:rPr>
        <w:t>[2].</w:t>
      </w:r>
    </w:p>
    <w:p w:rsidR="00767656" w:rsidRPr="00767656" w:rsidRDefault="00767656" w:rsidP="00767656">
      <w:pPr>
        <w:ind w:firstLine="708"/>
        <w:jc w:val="both"/>
        <w:rPr>
          <w:rFonts w:ascii="Times New Roman" w:hAnsi="Times New Roman"/>
          <w:sz w:val="28"/>
          <w:szCs w:val="28"/>
        </w:rPr>
      </w:pPr>
      <w:r w:rsidRPr="00767656">
        <w:rPr>
          <w:rFonts w:ascii="Times New Roman" w:hAnsi="Times New Roman"/>
          <w:sz w:val="28"/>
          <w:szCs w:val="28"/>
        </w:rPr>
        <w:lastRenderedPageBreak/>
        <w:t>Стандартная библиотека платформы .NET включает ряд обобщенных классов, которые в ряде случаев оказываются более удобным средством обработки данных, чем массивы и последовательности. Все эти классы можно использовать в PascalABC.NET без каких-либо специальных действий по подключению дополнительных библиотек. В главах 2–5 дается обзор возможностей основных обобщенных классов для хранения наборов данных</w:t>
      </w:r>
      <w:r w:rsidR="00DD59DB">
        <w:rPr>
          <w:rFonts w:ascii="Times New Roman" w:hAnsi="Times New Roman"/>
          <w:sz w:val="28"/>
          <w:szCs w:val="28"/>
        </w:rPr>
        <w:t xml:space="preserve"> </w:t>
      </w:r>
      <w:r w:rsidRPr="00767656">
        <w:rPr>
          <w:rFonts w:ascii="Times New Roman" w:hAnsi="Times New Roman"/>
          <w:sz w:val="28"/>
          <w:szCs w:val="28"/>
        </w:rPr>
        <w:t>[3].</w:t>
      </w:r>
    </w:p>
    <w:p w:rsidR="00767656" w:rsidRPr="00767656" w:rsidRDefault="00767656" w:rsidP="00767656">
      <w:pPr>
        <w:ind w:firstLine="708"/>
        <w:jc w:val="both"/>
        <w:rPr>
          <w:rFonts w:ascii="Times New Roman" w:hAnsi="Times New Roman"/>
          <w:sz w:val="28"/>
          <w:szCs w:val="28"/>
        </w:rPr>
      </w:pPr>
    </w:p>
    <w:p w:rsidR="00212D71" w:rsidRPr="00845E4F" w:rsidRDefault="00212D71" w:rsidP="00845E4F">
      <w:pPr>
        <w:jc w:val="both"/>
        <w:rPr>
          <w:rFonts w:ascii="Times New Roman" w:hAnsi="Times New Roman"/>
          <w:sz w:val="28"/>
          <w:szCs w:val="28"/>
        </w:rPr>
      </w:pPr>
    </w:p>
    <w:p w:rsidR="00212D71" w:rsidRDefault="00212D71" w:rsidP="00212D71"/>
    <w:p w:rsidR="001A72A5" w:rsidRDefault="001A72A5" w:rsidP="00212D71"/>
    <w:p w:rsidR="001A72A5" w:rsidRDefault="001A72A5" w:rsidP="00212D71"/>
    <w:p w:rsidR="001A72A5" w:rsidRDefault="001A72A5"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212D71" w:rsidRDefault="00212D71" w:rsidP="00212D71"/>
    <w:p w:rsidR="003E117F" w:rsidRDefault="003E117F" w:rsidP="00212D71"/>
    <w:p w:rsidR="00DD59DB" w:rsidRDefault="00DD59DB" w:rsidP="00212D71"/>
    <w:p w:rsidR="00DD59DB" w:rsidRPr="00E22B76" w:rsidRDefault="00DD59DB" w:rsidP="00212D71"/>
    <w:p w:rsidR="00212D71" w:rsidRDefault="00212D71" w:rsidP="00212D71"/>
    <w:p w:rsidR="00212D71" w:rsidRPr="00212D71" w:rsidRDefault="00212D71" w:rsidP="00212D71">
      <w:pPr>
        <w:numPr>
          <w:ilvl w:val="3"/>
          <w:numId w:val="1"/>
        </w:numPr>
        <w:jc w:val="center"/>
        <w:rPr>
          <w:rFonts w:ascii="Times New Roman" w:hAnsi="Times New Roman"/>
          <w:b/>
          <w:bCs/>
          <w:sz w:val="28"/>
        </w:rPr>
      </w:pPr>
      <w:r w:rsidRPr="00212D71">
        <w:rPr>
          <w:rFonts w:ascii="Times New Roman" w:hAnsi="Times New Roman"/>
          <w:b/>
          <w:bCs/>
          <w:sz w:val="28"/>
        </w:rPr>
        <w:lastRenderedPageBreak/>
        <w:t>1. Постановка и анализ задачи</w:t>
      </w:r>
    </w:p>
    <w:p w:rsidR="00212D71" w:rsidRPr="00212D71" w:rsidRDefault="00212D71" w:rsidP="00514937">
      <w:pPr>
        <w:ind w:firstLine="770"/>
        <w:jc w:val="both"/>
        <w:rPr>
          <w:rFonts w:ascii="Times New Roman" w:hAnsi="Times New Roman"/>
          <w:sz w:val="28"/>
          <w:szCs w:val="28"/>
        </w:rPr>
      </w:pPr>
      <w:r w:rsidRPr="00212D71">
        <w:rPr>
          <w:rFonts w:ascii="Times New Roman" w:hAnsi="Times New Roman"/>
          <w:sz w:val="28"/>
          <w:szCs w:val="28"/>
        </w:rPr>
        <w:t xml:space="preserve">Целью курсового проекта является автоматизация процесса проверки знаний студентов по дисциплине «Основы компьютерных наук». </w:t>
      </w:r>
    </w:p>
    <w:p w:rsidR="00212D71" w:rsidRPr="00212D71" w:rsidRDefault="00212D71" w:rsidP="00DD59DB">
      <w:pPr>
        <w:ind w:firstLine="770"/>
        <w:jc w:val="both"/>
        <w:rPr>
          <w:rFonts w:ascii="Times New Roman" w:hAnsi="Times New Roman"/>
          <w:sz w:val="28"/>
          <w:szCs w:val="28"/>
        </w:rPr>
      </w:pPr>
      <w:r w:rsidRPr="00212D71">
        <w:rPr>
          <w:rFonts w:ascii="Times New Roman" w:hAnsi="Times New Roman"/>
          <w:sz w:val="28"/>
          <w:szCs w:val="28"/>
        </w:rPr>
        <w:t>Задачей курсового проектирования является разработка программы модульной структуры (далее – программа), позволяющей провести тестирование студентов, рассчитать полученный студентом балл и сохранить результаты прохождения тестов по одной из тем дисциплины «Основы компьютерных наук».</w:t>
      </w:r>
    </w:p>
    <w:p w:rsidR="00212D71" w:rsidRDefault="00212D71" w:rsidP="00DD59DB">
      <w:pPr>
        <w:ind w:firstLine="770"/>
        <w:jc w:val="both"/>
        <w:rPr>
          <w:rFonts w:ascii="Times New Roman" w:hAnsi="Times New Roman"/>
          <w:sz w:val="28"/>
          <w:szCs w:val="28"/>
        </w:rPr>
      </w:pPr>
      <w:r w:rsidRPr="003A5494">
        <w:rPr>
          <w:rFonts w:ascii="Times New Roman" w:hAnsi="Times New Roman"/>
          <w:sz w:val="28"/>
          <w:szCs w:val="28"/>
        </w:rPr>
        <w:t>Программа должна реализовывать следующие функции:</w:t>
      </w:r>
    </w:p>
    <w:p w:rsidR="00DD59DB" w:rsidRPr="00845E4F" w:rsidRDefault="00514937" w:rsidP="00DD59DB">
      <w:pPr>
        <w:pStyle w:val="a8"/>
        <w:numPr>
          <w:ilvl w:val="0"/>
          <w:numId w:val="23"/>
        </w:numPr>
        <w:jc w:val="both"/>
        <w:rPr>
          <w:rFonts w:ascii="Times New Roman" w:hAnsi="Times New Roman"/>
          <w:sz w:val="28"/>
          <w:szCs w:val="28"/>
        </w:rPr>
      </w:pPr>
      <w:r>
        <w:rPr>
          <w:rFonts w:ascii="Times New Roman" w:hAnsi="Times New Roman"/>
          <w:sz w:val="28"/>
          <w:szCs w:val="28"/>
        </w:rPr>
        <w:t>в</w:t>
      </w:r>
      <w:r w:rsidR="00DD59DB" w:rsidRPr="00845E4F">
        <w:rPr>
          <w:rFonts w:ascii="Times New Roman" w:hAnsi="Times New Roman"/>
          <w:sz w:val="28"/>
          <w:szCs w:val="28"/>
        </w:rPr>
        <w:t>вод тестовых вопросов;</w:t>
      </w:r>
    </w:p>
    <w:p w:rsidR="00DD59DB" w:rsidRPr="00845E4F" w:rsidRDefault="00514937" w:rsidP="00DD59DB">
      <w:pPr>
        <w:pStyle w:val="a8"/>
        <w:numPr>
          <w:ilvl w:val="0"/>
          <w:numId w:val="23"/>
        </w:numPr>
        <w:jc w:val="both"/>
        <w:rPr>
          <w:rFonts w:ascii="Times New Roman" w:hAnsi="Times New Roman"/>
          <w:sz w:val="28"/>
          <w:szCs w:val="28"/>
        </w:rPr>
      </w:pPr>
      <w:r>
        <w:rPr>
          <w:rFonts w:ascii="Times New Roman" w:hAnsi="Times New Roman"/>
          <w:sz w:val="28"/>
          <w:szCs w:val="28"/>
        </w:rPr>
        <w:t xml:space="preserve">ввод вариантов ответа на тестовый </w:t>
      </w:r>
      <w:r w:rsidR="00DD59DB" w:rsidRPr="00845E4F">
        <w:rPr>
          <w:rFonts w:ascii="Times New Roman" w:hAnsi="Times New Roman"/>
          <w:sz w:val="28"/>
          <w:szCs w:val="28"/>
        </w:rPr>
        <w:t>вопрос;</w:t>
      </w:r>
    </w:p>
    <w:p w:rsidR="00DD59DB" w:rsidRPr="003E117F" w:rsidRDefault="00514937" w:rsidP="00DD59DB">
      <w:pPr>
        <w:pStyle w:val="a8"/>
        <w:numPr>
          <w:ilvl w:val="0"/>
          <w:numId w:val="23"/>
        </w:numPr>
        <w:jc w:val="both"/>
        <w:rPr>
          <w:rFonts w:ascii="Times New Roman" w:hAnsi="Times New Roman"/>
          <w:sz w:val="28"/>
          <w:szCs w:val="28"/>
        </w:rPr>
      </w:pPr>
      <w:r>
        <w:rPr>
          <w:rFonts w:ascii="Times New Roman" w:hAnsi="Times New Roman"/>
          <w:sz w:val="28"/>
          <w:szCs w:val="28"/>
        </w:rPr>
        <w:t>у</w:t>
      </w:r>
      <w:r w:rsidR="00DD59DB" w:rsidRPr="003E117F">
        <w:rPr>
          <w:rFonts w:ascii="Times New Roman" w:hAnsi="Times New Roman"/>
          <w:sz w:val="28"/>
          <w:szCs w:val="28"/>
        </w:rPr>
        <w:t>казание (ввода), какой вариант правильный;</w:t>
      </w:r>
    </w:p>
    <w:p w:rsidR="00DD59DB" w:rsidRDefault="00514937" w:rsidP="00DD59DB">
      <w:pPr>
        <w:pStyle w:val="a8"/>
        <w:numPr>
          <w:ilvl w:val="0"/>
          <w:numId w:val="23"/>
        </w:numPr>
        <w:jc w:val="both"/>
        <w:rPr>
          <w:rFonts w:ascii="Times New Roman" w:hAnsi="Times New Roman"/>
          <w:sz w:val="28"/>
          <w:szCs w:val="28"/>
        </w:rPr>
      </w:pPr>
      <w:r>
        <w:rPr>
          <w:rFonts w:ascii="Times New Roman" w:hAnsi="Times New Roman"/>
          <w:sz w:val="28"/>
          <w:szCs w:val="28"/>
        </w:rPr>
        <w:t>у</w:t>
      </w:r>
      <w:r w:rsidR="00DD59DB" w:rsidRPr="003E117F">
        <w:rPr>
          <w:rFonts w:ascii="Times New Roman" w:hAnsi="Times New Roman"/>
          <w:sz w:val="28"/>
          <w:szCs w:val="28"/>
        </w:rPr>
        <w:t>казание балла за вопрос</w:t>
      </w:r>
      <w:r w:rsidR="00DD59DB">
        <w:rPr>
          <w:rFonts w:ascii="Times New Roman" w:hAnsi="Times New Roman"/>
          <w:sz w:val="28"/>
          <w:szCs w:val="28"/>
        </w:rPr>
        <w:t>;</w:t>
      </w:r>
    </w:p>
    <w:p w:rsidR="00DD59DB" w:rsidRPr="003E117F" w:rsidRDefault="00514937" w:rsidP="00DD59DB">
      <w:pPr>
        <w:pStyle w:val="a8"/>
        <w:numPr>
          <w:ilvl w:val="0"/>
          <w:numId w:val="23"/>
        </w:numPr>
        <w:jc w:val="both"/>
        <w:rPr>
          <w:rFonts w:ascii="Times New Roman" w:hAnsi="Times New Roman"/>
          <w:sz w:val="28"/>
          <w:szCs w:val="28"/>
        </w:rPr>
      </w:pPr>
      <w:r>
        <w:rPr>
          <w:rFonts w:ascii="Times New Roman" w:hAnsi="Times New Roman"/>
          <w:sz w:val="28"/>
          <w:szCs w:val="28"/>
        </w:rPr>
        <w:t>д</w:t>
      </w:r>
      <w:r w:rsidR="00DD59DB" w:rsidRPr="003E117F">
        <w:rPr>
          <w:rFonts w:ascii="Times New Roman" w:hAnsi="Times New Roman"/>
          <w:sz w:val="28"/>
          <w:szCs w:val="28"/>
        </w:rPr>
        <w:t>обавление нового вопроса;</w:t>
      </w:r>
    </w:p>
    <w:p w:rsidR="00DD59DB" w:rsidRPr="003E117F" w:rsidRDefault="00514937" w:rsidP="00DD59DB">
      <w:pPr>
        <w:pStyle w:val="a8"/>
        <w:numPr>
          <w:ilvl w:val="0"/>
          <w:numId w:val="23"/>
        </w:numPr>
        <w:jc w:val="both"/>
        <w:rPr>
          <w:rFonts w:ascii="Times New Roman" w:hAnsi="Times New Roman"/>
          <w:sz w:val="28"/>
          <w:szCs w:val="28"/>
        </w:rPr>
      </w:pPr>
      <w:r>
        <w:rPr>
          <w:rFonts w:ascii="Times New Roman" w:hAnsi="Times New Roman"/>
          <w:sz w:val="28"/>
          <w:szCs w:val="28"/>
        </w:rPr>
        <w:t>д</w:t>
      </w:r>
      <w:r w:rsidR="00DD59DB" w:rsidRPr="003E117F">
        <w:rPr>
          <w:rFonts w:ascii="Times New Roman" w:hAnsi="Times New Roman"/>
          <w:sz w:val="28"/>
          <w:szCs w:val="28"/>
        </w:rPr>
        <w:t>обавление новых вариантов ответа;</w:t>
      </w:r>
    </w:p>
    <w:p w:rsidR="00DD59DB" w:rsidRPr="003E117F" w:rsidRDefault="00514937" w:rsidP="00DD59DB">
      <w:pPr>
        <w:pStyle w:val="a8"/>
        <w:numPr>
          <w:ilvl w:val="0"/>
          <w:numId w:val="23"/>
        </w:numPr>
        <w:jc w:val="both"/>
        <w:rPr>
          <w:rFonts w:ascii="Times New Roman" w:hAnsi="Times New Roman"/>
          <w:sz w:val="28"/>
          <w:szCs w:val="28"/>
        </w:rPr>
      </w:pPr>
      <w:r>
        <w:rPr>
          <w:rFonts w:ascii="Times New Roman" w:hAnsi="Times New Roman"/>
          <w:sz w:val="28"/>
          <w:szCs w:val="28"/>
        </w:rPr>
        <w:t>у</w:t>
      </w:r>
      <w:r w:rsidR="00DD59DB" w:rsidRPr="003E117F">
        <w:rPr>
          <w:rFonts w:ascii="Times New Roman" w:hAnsi="Times New Roman"/>
          <w:sz w:val="28"/>
          <w:szCs w:val="28"/>
        </w:rPr>
        <w:t>даление вопроса;</w:t>
      </w:r>
    </w:p>
    <w:p w:rsidR="00DD59DB" w:rsidRPr="003E117F" w:rsidRDefault="00514937" w:rsidP="00DD59DB">
      <w:pPr>
        <w:pStyle w:val="a8"/>
        <w:numPr>
          <w:ilvl w:val="0"/>
          <w:numId w:val="23"/>
        </w:numPr>
        <w:jc w:val="both"/>
        <w:rPr>
          <w:rFonts w:ascii="Times New Roman" w:hAnsi="Times New Roman"/>
          <w:sz w:val="28"/>
          <w:szCs w:val="28"/>
        </w:rPr>
      </w:pPr>
      <w:r>
        <w:rPr>
          <w:rFonts w:ascii="Times New Roman" w:hAnsi="Times New Roman"/>
          <w:sz w:val="28"/>
          <w:szCs w:val="28"/>
        </w:rPr>
        <w:t>у</w:t>
      </w:r>
      <w:r w:rsidR="00DD59DB" w:rsidRPr="003E117F">
        <w:rPr>
          <w:rFonts w:ascii="Times New Roman" w:hAnsi="Times New Roman"/>
          <w:sz w:val="28"/>
          <w:szCs w:val="28"/>
        </w:rPr>
        <w:t>даление ответа;</w:t>
      </w:r>
    </w:p>
    <w:p w:rsidR="00DD59DB" w:rsidRPr="003E117F" w:rsidRDefault="00514937" w:rsidP="00DD59DB">
      <w:pPr>
        <w:pStyle w:val="a8"/>
        <w:numPr>
          <w:ilvl w:val="0"/>
          <w:numId w:val="23"/>
        </w:numPr>
        <w:jc w:val="both"/>
        <w:rPr>
          <w:rFonts w:ascii="Times New Roman" w:hAnsi="Times New Roman"/>
          <w:sz w:val="28"/>
          <w:szCs w:val="28"/>
        </w:rPr>
      </w:pPr>
      <w:r>
        <w:rPr>
          <w:rFonts w:ascii="Times New Roman" w:hAnsi="Times New Roman"/>
          <w:sz w:val="28"/>
          <w:szCs w:val="28"/>
        </w:rPr>
        <w:t>и</w:t>
      </w:r>
      <w:r w:rsidR="00DD59DB">
        <w:rPr>
          <w:rFonts w:ascii="Times New Roman" w:hAnsi="Times New Roman"/>
          <w:sz w:val="28"/>
          <w:szCs w:val="28"/>
        </w:rPr>
        <w:t>з</w:t>
      </w:r>
      <w:r>
        <w:rPr>
          <w:rFonts w:ascii="Times New Roman" w:hAnsi="Times New Roman"/>
          <w:sz w:val="28"/>
          <w:szCs w:val="28"/>
        </w:rPr>
        <w:t>менение отдельных текстовых вопросов</w:t>
      </w:r>
      <w:r w:rsidR="00DD59DB" w:rsidRPr="003E117F">
        <w:rPr>
          <w:rFonts w:ascii="Times New Roman" w:hAnsi="Times New Roman"/>
          <w:sz w:val="28"/>
          <w:szCs w:val="28"/>
        </w:rPr>
        <w:t>;</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изменение отдельных вариантов ответа</w:t>
      </w:r>
      <w:r w:rsidRPr="003E117F">
        <w:rPr>
          <w:rFonts w:ascii="Times New Roman" w:hAnsi="Times New Roman"/>
          <w:sz w:val="28"/>
          <w:szCs w:val="28"/>
        </w:rPr>
        <w:t>;</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изменение признака правильного ответа</w:t>
      </w:r>
      <w:r w:rsidRPr="003E117F">
        <w:rPr>
          <w:rFonts w:ascii="Times New Roman" w:hAnsi="Times New Roman"/>
          <w:sz w:val="28"/>
          <w:szCs w:val="28"/>
        </w:rPr>
        <w:t>;</w:t>
      </w:r>
    </w:p>
    <w:p w:rsidR="00DD59DB" w:rsidRPr="00514937"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сохранение изменений в файл.</w:t>
      </w:r>
    </w:p>
    <w:p w:rsidR="00212D71" w:rsidRDefault="003A5494" w:rsidP="00514937">
      <w:pPr>
        <w:ind w:firstLine="770"/>
        <w:jc w:val="both"/>
        <w:rPr>
          <w:rFonts w:ascii="Times New Roman" w:hAnsi="Times New Roman"/>
          <w:sz w:val="28"/>
          <w:szCs w:val="28"/>
        </w:rPr>
      </w:pPr>
      <w:r>
        <w:rPr>
          <w:rFonts w:ascii="Times New Roman" w:hAnsi="Times New Roman"/>
          <w:sz w:val="28"/>
          <w:szCs w:val="28"/>
        </w:rPr>
        <w:t>В рамках курсового проекта буду</w:t>
      </w:r>
      <w:r w:rsidR="00212D71" w:rsidRPr="00212D71">
        <w:rPr>
          <w:rFonts w:ascii="Times New Roman" w:hAnsi="Times New Roman"/>
          <w:sz w:val="28"/>
          <w:szCs w:val="28"/>
        </w:rPr>
        <w:t>т р</w:t>
      </w:r>
      <w:r w:rsidR="00E22B76">
        <w:rPr>
          <w:rFonts w:ascii="Times New Roman" w:hAnsi="Times New Roman"/>
          <w:sz w:val="28"/>
          <w:szCs w:val="28"/>
        </w:rPr>
        <w:t>еализованы 2 модуля:</w:t>
      </w:r>
    </w:p>
    <w:p w:rsidR="00941873" w:rsidRPr="00941873" w:rsidRDefault="00941873" w:rsidP="00941873">
      <w:pPr>
        <w:pStyle w:val="a8"/>
        <w:numPr>
          <w:ilvl w:val="0"/>
          <w:numId w:val="28"/>
        </w:numPr>
        <w:jc w:val="both"/>
        <w:rPr>
          <w:rFonts w:ascii="Times New Roman" w:hAnsi="Times New Roman"/>
          <w:sz w:val="28"/>
          <w:szCs w:val="28"/>
        </w:rPr>
      </w:pPr>
      <w:r>
        <w:rPr>
          <w:rFonts w:ascii="Times New Roman" w:hAnsi="Times New Roman"/>
          <w:sz w:val="28"/>
          <w:szCs w:val="28"/>
        </w:rPr>
        <w:t>модуль «Создание»;</w:t>
      </w:r>
    </w:p>
    <w:p w:rsidR="00E22B76" w:rsidRPr="00E22B76" w:rsidRDefault="00514937" w:rsidP="00E22B76">
      <w:pPr>
        <w:pStyle w:val="a8"/>
        <w:numPr>
          <w:ilvl w:val="0"/>
          <w:numId w:val="28"/>
        </w:numPr>
        <w:jc w:val="both"/>
        <w:rPr>
          <w:rFonts w:ascii="Times New Roman" w:hAnsi="Times New Roman"/>
          <w:sz w:val="28"/>
          <w:szCs w:val="28"/>
        </w:rPr>
      </w:pPr>
      <w:r>
        <w:rPr>
          <w:rFonts w:ascii="Times New Roman" w:hAnsi="Times New Roman"/>
          <w:sz w:val="28"/>
          <w:szCs w:val="28"/>
        </w:rPr>
        <w:t>м</w:t>
      </w:r>
      <w:r w:rsidR="00E22B76" w:rsidRPr="00E22B76">
        <w:rPr>
          <w:rFonts w:ascii="Times New Roman" w:hAnsi="Times New Roman"/>
          <w:sz w:val="28"/>
          <w:szCs w:val="28"/>
        </w:rPr>
        <w:t>од</w:t>
      </w:r>
      <w:r w:rsidR="00941873">
        <w:rPr>
          <w:rFonts w:ascii="Times New Roman" w:hAnsi="Times New Roman"/>
          <w:sz w:val="28"/>
          <w:szCs w:val="28"/>
        </w:rPr>
        <w:t>уль «Редактирование».</w:t>
      </w:r>
    </w:p>
    <w:p w:rsidR="00212D71" w:rsidRPr="00212D71" w:rsidRDefault="00212D71" w:rsidP="00514937">
      <w:pPr>
        <w:ind w:firstLine="770"/>
        <w:jc w:val="both"/>
        <w:rPr>
          <w:rFonts w:ascii="Times New Roman" w:hAnsi="Times New Roman"/>
          <w:sz w:val="28"/>
          <w:szCs w:val="28"/>
        </w:rPr>
      </w:pPr>
      <w:r w:rsidRPr="00212D71">
        <w:rPr>
          <w:rFonts w:ascii="Times New Roman" w:hAnsi="Times New Roman"/>
          <w:sz w:val="28"/>
          <w:szCs w:val="28"/>
        </w:rPr>
        <w:t>Модуль «</w:t>
      </w:r>
      <w:r w:rsidR="00E22B76">
        <w:rPr>
          <w:rFonts w:ascii="Times New Roman" w:hAnsi="Times New Roman"/>
          <w:sz w:val="28"/>
          <w:szCs w:val="28"/>
        </w:rPr>
        <w:t>Создание</w:t>
      </w:r>
      <w:r w:rsidRPr="00212D71">
        <w:rPr>
          <w:rFonts w:ascii="Times New Roman" w:hAnsi="Times New Roman"/>
          <w:sz w:val="28"/>
          <w:szCs w:val="28"/>
        </w:rPr>
        <w:t xml:space="preserve">» должен осуществлять в диалоговом режиме взаимодействие с пользователем и решать следующие задачи: </w:t>
      </w:r>
    </w:p>
    <w:p w:rsidR="00514937" w:rsidRPr="00845E4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в</w:t>
      </w:r>
      <w:r w:rsidRPr="00845E4F">
        <w:rPr>
          <w:rFonts w:ascii="Times New Roman" w:hAnsi="Times New Roman"/>
          <w:sz w:val="28"/>
          <w:szCs w:val="28"/>
        </w:rPr>
        <w:t>вод тестовых вопросов;</w:t>
      </w:r>
    </w:p>
    <w:p w:rsidR="00514937" w:rsidRPr="00845E4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в</w:t>
      </w:r>
      <w:r w:rsidRPr="00845E4F">
        <w:rPr>
          <w:rFonts w:ascii="Times New Roman" w:hAnsi="Times New Roman"/>
          <w:sz w:val="28"/>
          <w:szCs w:val="28"/>
        </w:rPr>
        <w:t>вод вариантов ответа на тест</w:t>
      </w:r>
      <w:r>
        <w:rPr>
          <w:rFonts w:ascii="Times New Roman" w:hAnsi="Times New Roman"/>
          <w:sz w:val="28"/>
          <w:szCs w:val="28"/>
        </w:rPr>
        <w:t xml:space="preserve">овый </w:t>
      </w:r>
      <w:r w:rsidRPr="00845E4F">
        <w:rPr>
          <w:rFonts w:ascii="Times New Roman" w:hAnsi="Times New Roman"/>
          <w:sz w:val="28"/>
          <w:szCs w:val="28"/>
        </w:rPr>
        <w:t>вопрос;</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казание (ввода), какой вариант правильный;</w:t>
      </w:r>
    </w:p>
    <w:p w:rsidR="00514937"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казание балла за вопрос</w:t>
      </w:r>
      <w:r>
        <w:rPr>
          <w:rFonts w:ascii="Times New Roman" w:hAnsi="Times New Roman"/>
          <w:sz w:val="28"/>
          <w:szCs w:val="28"/>
        </w:rPr>
        <w:t>.</w:t>
      </w:r>
    </w:p>
    <w:p w:rsidR="00E22B76" w:rsidRPr="00E22B76" w:rsidRDefault="00E22B76" w:rsidP="00514937">
      <w:pPr>
        <w:ind w:firstLine="770"/>
        <w:jc w:val="both"/>
        <w:rPr>
          <w:rFonts w:ascii="Times New Roman" w:hAnsi="Times New Roman"/>
          <w:sz w:val="28"/>
          <w:szCs w:val="28"/>
        </w:rPr>
      </w:pPr>
      <w:r w:rsidRPr="00E22B76">
        <w:rPr>
          <w:rFonts w:ascii="Times New Roman" w:hAnsi="Times New Roman"/>
          <w:sz w:val="28"/>
          <w:szCs w:val="28"/>
        </w:rPr>
        <w:t>Модуль «Редактирование» должен осуществлять в д</w:t>
      </w:r>
      <w:r w:rsidR="00514937">
        <w:rPr>
          <w:rFonts w:ascii="Times New Roman" w:hAnsi="Times New Roman"/>
          <w:sz w:val="28"/>
          <w:szCs w:val="28"/>
        </w:rPr>
        <w:t xml:space="preserve">иалоговом режиме </w:t>
      </w:r>
      <w:r w:rsidRPr="00E22B76">
        <w:rPr>
          <w:rFonts w:ascii="Times New Roman" w:hAnsi="Times New Roman"/>
          <w:sz w:val="28"/>
          <w:szCs w:val="28"/>
        </w:rPr>
        <w:t xml:space="preserve">взаимодействие с пользователем и решать следующие задачи: </w:t>
      </w:r>
    </w:p>
    <w:p w:rsidR="00514937" w:rsidRPr="003E117F" w:rsidRDefault="00514937" w:rsidP="00514937">
      <w:pPr>
        <w:pStyle w:val="a8"/>
        <w:numPr>
          <w:ilvl w:val="0"/>
          <w:numId w:val="25"/>
        </w:numPr>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нового вопроса;</w:t>
      </w:r>
    </w:p>
    <w:p w:rsidR="00514937" w:rsidRPr="003E117F" w:rsidRDefault="00514937" w:rsidP="00514937">
      <w:pPr>
        <w:pStyle w:val="a8"/>
        <w:numPr>
          <w:ilvl w:val="0"/>
          <w:numId w:val="25"/>
        </w:numPr>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новых вариантов ответа;</w:t>
      </w:r>
    </w:p>
    <w:p w:rsidR="00514937" w:rsidRPr="003E117F" w:rsidRDefault="00514937" w:rsidP="00514937">
      <w:pPr>
        <w:pStyle w:val="a8"/>
        <w:numPr>
          <w:ilvl w:val="0"/>
          <w:numId w:val="25"/>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даление вопроса;</w:t>
      </w:r>
    </w:p>
    <w:p w:rsidR="00514937" w:rsidRPr="003E117F" w:rsidRDefault="00514937" w:rsidP="00514937">
      <w:pPr>
        <w:pStyle w:val="a8"/>
        <w:numPr>
          <w:ilvl w:val="0"/>
          <w:numId w:val="25"/>
        </w:numPr>
        <w:jc w:val="both"/>
        <w:rPr>
          <w:rFonts w:ascii="Times New Roman" w:hAnsi="Times New Roman"/>
          <w:sz w:val="28"/>
          <w:szCs w:val="28"/>
        </w:rPr>
      </w:pPr>
      <w:r>
        <w:rPr>
          <w:rFonts w:ascii="Times New Roman" w:hAnsi="Times New Roman"/>
          <w:sz w:val="28"/>
          <w:szCs w:val="28"/>
        </w:rPr>
        <w:lastRenderedPageBreak/>
        <w:t>у</w:t>
      </w:r>
      <w:r w:rsidRPr="003E117F">
        <w:rPr>
          <w:rFonts w:ascii="Times New Roman" w:hAnsi="Times New Roman"/>
          <w:sz w:val="28"/>
          <w:szCs w:val="28"/>
        </w:rPr>
        <w:t>даление ответа;</w:t>
      </w:r>
    </w:p>
    <w:p w:rsidR="00514937" w:rsidRPr="003E117F" w:rsidRDefault="00514937" w:rsidP="00514937">
      <w:pPr>
        <w:pStyle w:val="a8"/>
        <w:numPr>
          <w:ilvl w:val="0"/>
          <w:numId w:val="25"/>
        </w:numPr>
        <w:jc w:val="both"/>
        <w:rPr>
          <w:rFonts w:ascii="Times New Roman" w:hAnsi="Times New Roman"/>
          <w:sz w:val="28"/>
          <w:szCs w:val="28"/>
        </w:rPr>
      </w:pPr>
      <w:r>
        <w:rPr>
          <w:rFonts w:ascii="Times New Roman" w:hAnsi="Times New Roman"/>
          <w:sz w:val="28"/>
          <w:szCs w:val="28"/>
        </w:rPr>
        <w:t>изменение отдельных текстовых вопросов</w:t>
      </w:r>
      <w:r w:rsidRPr="003E117F">
        <w:rPr>
          <w:rFonts w:ascii="Times New Roman" w:hAnsi="Times New Roman"/>
          <w:sz w:val="28"/>
          <w:szCs w:val="28"/>
        </w:rPr>
        <w:t>;</w:t>
      </w:r>
    </w:p>
    <w:p w:rsidR="00514937" w:rsidRPr="003E117F" w:rsidRDefault="00514937" w:rsidP="00514937">
      <w:pPr>
        <w:pStyle w:val="a8"/>
        <w:numPr>
          <w:ilvl w:val="0"/>
          <w:numId w:val="25"/>
        </w:numPr>
        <w:jc w:val="both"/>
        <w:rPr>
          <w:rFonts w:ascii="Times New Roman" w:hAnsi="Times New Roman"/>
          <w:sz w:val="28"/>
          <w:szCs w:val="28"/>
        </w:rPr>
      </w:pPr>
      <w:r>
        <w:rPr>
          <w:rFonts w:ascii="Times New Roman" w:hAnsi="Times New Roman"/>
          <w:sz w:val="28"/>
          <w:szCs w:val="28"/>
        </w:rPr>
        <w:t>изменение отдельных вариантов ответа</w:t>
      </w:r>
      <w:r w:rsidRPr="003E117F">
        <w:rPr>
          <w:rFonts w:ascii="Times New Roman" w:hAnsi="Times New Roman"/>
          <w:sz w:val="28"/>
          <w:szCs w:val="28"/>
        </w:rPr>
        <w:t>;</w:t>
      </w:r>
    </w:p>
    <w:p w:rsidR="00514937" w:rsidRPr="003E117F" w:rsidRDefault="00514937" w:rsidP="00514937">
      <w:pPr>
        <w:pStyle w:val="a8"/>
        <w:numPr>
          <w:ilvl w:val="0"/>
          <w:numId w:val="25"/>
        </w:numPr>
        <w:jc w:val="both"/>
        <w:rPr>
          <w:rFonts w:ascii="Times New Roman" w:hAnsi="Times New Roman"/>
          <w:sz w:val="28"/>
          <w:szCs w:val="28"/>
        </w:rPr>
      </w:pPr>
      <w:r>
        <w:rPr>
          <w:rFonts w:ascii="Times New Roman" w:hAnsi="Times New Roman"/>
          <w:sz w:val="28"/>
          <w:szCs w:val="28"/>
        </w:rPr>
        <w:t>изменение признака правильного ответа</w:t>
      </w:r>
      <w:r w:rsidRPr="003E117F">
        <w:rPr>
          <w:rFonts w:ascii="Times New Roman" w:hAnsi="Times New Roman"/>
          <w:sz w:val="28"/>
          <w:szCs w:val="28"/>
        </w:rPr>
        <w:t>;</w:t>
      </w:r>
    </w:p>
    <w:p w:rsidR="00E22B76" w:rsidRPr="00514937" w:rsidRDefault="00514937" w:rsidP="00514937">
      <w:pPr>
        <w:pStyle w:val="a8"/>
        <w:numPr>
          <w:ilvl w:val="0"/>
          <w:numId w:val="25"/>
        </w:numPr>
        <w:jc w:val="both"/>
        <w:rPr>
          <w:rFonts w:ascii="Times New Roman" w:hAnsi="Times New Roman"/>
          <w:sz w:val="28"/>
          <w:szCs w:val="28"/>
        </w:rPr>
      </w:pPr>
      <w:r>
        <w:rPr>
          <w:rFonts w:ascii="Times New Roman" w:hAnsi="Times New Roman"/>
          <w:sz w:val="28"/>
          <w:szCs w:val="28"/>
        </w:rPr>
        <w:t>сохранение изменений в файл.</w:t>
      </w:r>
    </w:p>
    <w:p w:rsidR="00212D71" w:rsidRDefault="00212D71" w:rsidP="00514937">
      <w:pPr>
        <w:ind w:firstLine="770"/>
        <w:jc w:val="both"/>
        <w:rPr>
          <w:rFonts w:ascii="Times New Roman" w:hAnsi="Times New Roman"/>
          <w:sz w:val="28"/>
          <w:szCs w:val="28"/>
        </w:rPr>
      </w:pPr>
      <w:r w:rsidRPr="00212D71">
        <w:rPr>
          <w:rFonts w:ascii="Times New Roman" w:hAnsi="Times New Roman"/>
          <w:sz w:val="28"/>
          <w:szCs w:val="28"/>
        </w:rPr>
        <w:t>На основе анализа задач, решаемых модулем «Тестирование», можно сделать вы</w:t>
      </w:r>
      <w:r w:rsidR="003A5494">
        <w:rPr>
          <w:rFonts w:ascii="Times New Roman" w:hAnsi="Times New Roman"/>
          <w:sz w:val="28"/>
          <w:szCs w:val="28"/>
        </w:rPr>
        <w:t>вод о том, что реализация обоих модулей</w:t>
      </w:r>
      <w:r w:rsidRPr="00212D71">
        <w:rPr>
          <w:rFonts w:ascii="Times New Roman" w:hAnsi="Times New Roman"/>
          <w:sz w:val="28"/>
          <w:szCs w:val="28"/>
        </w:rPr>
        <w:t xml:space="preserve"> будет зависеть от реализации следующих функций:</w:t>
      </w:r>
    </w:p>
    <w:p w:rsidR="00514937" w:rsidRPr="00845E4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в</w:t>
      </w:r>
      <w:r w:rsidRPr="00845E4F">
        <w:rPr>
          <w:rFonts w:ascii="Times New Roman" w:hAnsi="Times New Roman"/>
          <w:sz w:val="28"/>
          <w:szCs w:val="28"/>
        </w:rPr>
        <w:t>вод тестовых вопросов;</w:t>
      </w:r>
    </w:p>
    <w:p w:rsidR="00514937" w:rsidRPr="00845E4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 xml:space="preserve">ввод вариантов ответа на тестовый </w:t>
      </w:r>
      <w:r w:rsidRPr="00845E4F">
        <w:rPr>
          <w:rFonts w:ascii="Times New Roman" w:hAnsi="Times New Roman"/>
          <w:sz w:val="28"/>
          <w:szCs w:val="28"/>
        </w:rPr>
        <w:t>вопрос;</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казание (ввода), какой вариант правильный;</w:t>
      </w:r>
    </w:p>
    <w:p w:rsidR="00514937"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казание балла за вопрос</w:t>
      </w:r>
      <w:r>
        <w:rPr>
          <w:rFonts w:ascii="Times New Roman" w:hAnsi="Times New Roman"/>
          <w:sz w:val="28"/>
          <w:szCs w:val="28"/>
        </w:rPr>
        <w:t>;</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нового вопроса;</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новых вариантов ответа;</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даление вопроса;</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даление ответа;</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изменение отдельных текстовых вопросов</w:t>
      </w:r>
      <w:r w:rsidRPr="003E117F">
        <w:rPr>
          <w:rFonts w:ascii="Times New Roman" w:hAnsi="Times New Roman"/>
          <w:sz w:val="28"/>
          <w:szCs w:val="28"/>
        </w:rPr>
        <w:t>;</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изменение отдельных вариантов ответа</w:t>
      </w:r>
      <w:r w:rsidRPr="003E117F">
        <w:rPr>
          <w:rFonts w:ascii="Times New Roman" w:hAnsi="Times New Roman"/>
          <w:sz w:val="28"/>
          <w:szCs w:val="28"/>
        </w:rPr>
        <w:t>;</w:t>
      </w:r>
    </w:p>
    <w:p w:rsidR="00514937" w:rsidRPr="003E117F"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изменение признака правильного ответа</w:t>
      </w:r>
      <w:r w:rsidRPr="003E117F">
        <w:rPr>
          <w:rFonts w:ascii="Times New Roman" w:hAnsi="Times New Roman"/>
          <w:sz w:val="28"/>
          <w:szCs w:val="28"/>
        </w:rPr>
        <w:t>;</w:t>
      </w:r>
    </w:p>
    <w:p w:rsidR="00514937" w:rsidRPr="00514937" w:rsidRDefault="00514937" w:rsidP="00514937">
      <w:pPr>
        <w:pStyle w:val="a8"/>
        <w:numPr>
          <w:ilvl w:val="0"/>
          <w:numId w:val="23"/>
        </w:numPr>
        <w:jc w:val="both"/>
        <w:rPr>
          <w:rFonts w:ascii="Times New Roman" w:hAnsi="Times New Roman"/>
          <w:sz w:val="28"/>
          <w:szCs w:val="28"/>
        </w:rPr>
      </w:pPr>
      <w:r>
        <w:rPr>
          <w:rFonts w:ascii="Times New Roman" w:hAnsi="Times New Roman"/>
          <w:sz w:val="28"/>
          <w:szCs w:val="28"/>
        </w:rPr>
        <w:t>сохранение изменений в файл.</w:t>
      </w: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rPr>
          <w:lang w:val="en-US"/>
        </w:rPr>
      </w:pPr>
    </w:p>
    <w:p w:rsidR="00E22B76" w:rsidRDefault="00E22B76" w:rsidP="00E22B76">
      <w:pPr>
        <w:jc w:val="both"/>
      </w:pPr>
    </w:p>
    <w:p w:rsidR="00514937" w:rsidRPr="00514937" w:rsidRDefault="00514937" w:rsidP="00E22B76">
      <w:pPr>
        <w:jc w:val="both"/>
      </w:pPr>
    </w:p>
    <w:p w:rsidR="00E22B76" w:rsidRPr="003A5494" w:rsidRDefault="00E22B76" w:rsidP="00E22B76">
      <w:pPr>
        <w:jc w:val="both"/>
      </w:pPr>
    </w:p>
    <w:p w:rsidR="00212D71" w:rsidRPr="001611F2" w:rsidRDefault="00212D71" w:rsidP="001611F2">
      <w:pPr>
        <w:numPr>
          <w:ilvl w:val="3"/>
          <w:numId w:val="1"/>
        </w:numPr>
        <w:jc w:val="center"/>
        <w:rPr>
          <w:rFonts w:ascii="Times New Roman" w:hAnsi="Times New Roman"/>
          <w:b/>
          <w:bCs/>
          <w:sz w:val="28"/>
          <w:szCs w:val="28"/>
        </w:rPr>
      </w:pPr>
      <w:r w:rsidRPr="001611F2">
        <w:rPr>
          <w:rFonts w:ascii="Times New Roman" w:hAnsi="Times New Roman"/>
          <w:b/>
          <w:bCs/>
          <w:sz w:val="28"/>
          <w:szCs w:val="28"/>
        </w:rPr>
        <w:lastRenderedPageBreak/>
        <w:t>2. Проектирование структуры данных</w:t>
      </w:r>
    </w:p>
    <w:p w:rsidR="00212D71" w:rsidRPr="00212D71" w:rsidRDefault="00212D71" w:rsidP="003A5494">
      <w:pPr>
        <w:ind w:firstLine="708"/>
        <w:jc w:val="both"/>
        <w:rPr>
          <w:rFonts w:ascii="Times New Roman" w:hAnsi="Times New Roman"/>
          <w:sz w:val="28"/>
          <w:szCs w:val="28"/>
        </w:rPr>
      </w:pPr>
      <w:r w:rsidRPr="00212D71">
        <w:rPr>
          <w:rFonts w:ascii="Times New Roman" w:hAnsi="Times New Roman"/>
          <w:sz w:val="28"/>
          <w:szCs w:val="28"/>
        </w:rPr>
        <w:t>Рассмотрим каждую из функций системы с точки зрения (Таблица 1). В столбце «Данные» перечислены категории данных, которые использует соответствующая функция.</w:t>
      </w:r>
    </w:p>
    <w:p w:rsidR="00212D71" w:rsidRPr="00212D71" w:rsidRDefault="00212D71" w:rsidP="00F20FA9">
      <w:pPr>
        <w:jc w:val="center"/>
        <w:rPr>
          <w:rFonts w:ascii="Times New Roman" w:hAnsi="Times New Roman"/>
          <w:sz w:val="28"/>
          <w:szCs w:val="28"/>
        </w:rPr>
      </w:pPr>
      <w:r w:rsidRPr="00212D71">
        <w:rPr>
          <w:rFonts w:ascii="Times New Roman" w:hAnsi="Times New Roman"/>
          <w:sz w:val="28"/>
          <w:szCs w:val="28"/>
        </w:rPr>
        <w:t>Таблица 1 – Функции системы</w:t>
      </w:r>
    </w:p>
    <w:tbl>
      <w:tblPr>
        <w:tblW w:w="0" w:type="auto"/>
        <w:tblInd w:w="108" w:type="dxa"/>
        <w:tblLayout w:type="fixed"/>
        <w:tblLook w:val="0000"/>
      </w:tblPr>
      <w:tblGrid>
        <w:gridCol w:w="880"/>
        <w:gridCol w:w="3740"/>
        <w:gridCol w:w="4730"/>
      </w:tblGrid>
      <w:tr w:rsidR="00212D71" w:rsidRPr="00212D71" w:rsidTr="001B5CC6">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3E117F">
            <w:pPr>
              <w:rPr>
                <w:rFonts w:ascii="Times New Roman" w:hAnsi="Times New Roman"/>
                <w:sz w:val="28"/>
                <w:szCs w:val="28"/>
              </w:rPr>
            </w:pPr>
            <w:r w:rsidRPr="00212D71">
              <w:rPr>
                <w:rFonts w:ascii="Times New Roman" w:hAnsi="Times New Roman"/>
                <w:sz w:val="28"/>
                <w:szCs w:val="28"/>
              </w:rPr>
              <w:t>№</w:t>
            </w:r>
          </w:p>
        </w:tc>
        <w:tc>
          <w:tcPr>
            <w:tcW w:w="3740" w:type="dxa"/>
            <w:tcBorders>
              <w:top w:val="single" w:sz="4" w:space="0" w:color="000000"/>
              <w:left w:val="single" w:sz="4" w:space="0" w:color="000000"/>
              <w:bottom w:val="single" w:sz="4" w:space="0" w:color="000000"/>
            </w:tcBorders>
            <w:shd w:val="clear" w:color="auto" w:fill="auto"/>
          </w:tcPr>
          <w:p w:rsidR="00212D71" w:rsidRPr="00212D71" w:rsidRDefault="00212D71" w:rsidP="003E117F">
            <w:pPr>
              <w:rPr>
                <w:rFonts w:ascii="Times New Roman" w:hAnsi="Times New Roman"/>
                <w:sz w:val="28"/>
                <w:szCs w:val="28"/>
              </w:rPr>
            </w:pPr>
            <w:r w:rsidRPr="00212D71">
              <w:rPr>
                <w:rFonts w:ascii="Times New Roman" w:hAnsi="Times New Roman"/>
                <w:sz w:val="28"/>
                <w:szCs w:val="28"/>
              </w:rPr>
              <w:t>Функция</w:t>
            </w: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212D71" w:rsidP="003E117F">
            <w:pPr>
              <w:rPr>
                <w:rFonts w:ascii="Times New Roman" w:hAnsi="Times New Roman"/>
                <w:sz w:val="28"/>
                <w:szCs w:val="28"/>
              </w:rPr>
            </w:pPr>
            <w:r w:rsidRPr="00212D71">
              <w:rPr>
                <w:rFonts w:ascii="Times New Roman" w:hAnsi="Times New Roman"/>
                <w:sz w:val="28"/>
                <w:szCs w:val="28"/>
              </w:rPr>
              <w:t>Данные</w:t>
            </w:r>
          </w:p>
        </w:tc>
      </w:tr>
      <w:tr w:rsidR="00212D71" w:rsidRPr="00212D71" w:rsidTr="001B5CC6">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3E117F">
            <w:pPr>
              <w:rPr>
                <w:rFonts w:ascii="Times New Roman" w:hAnsi="Times New Roman"/>
                <w:sz w:val="28"/>
                <w:szCs w:val="28"/>
              </w:rPr>
            </w:pPr>
            <w:r w:rsidRPr="00212D71">
              <w:rPr>
                <w:rFonts w:ascii="Times New Roman" w:hAnsi="Times New Roman"/>
                <w:sz w:val="28"/>
                <w:szCs w:val="28"/>
              </w:rPr>
              <w:t>Ф</w:t>
            </w:r>
            <w:proofErr w:type="gramStart"/>
            <w:r w:rsidRPr="00212D71">
              <w:rPr>
                <w:rFonts w:ascii="Times New Roman" w:hAnsi="Times New Roman"/>
                <w:sz w:val="28"/>
                <w:szCs w:val="28"/>
              </w:rPr>
              <w:t>1</w:t>
            </w:r>
            <w:proofErr w:type="gramEnd"/>
          </w:p>
        </w:tc>
        <w:tc>
          <w:tcPr>
            <w:tcW w:w="3740" w:type="dxa"/>
            <w:tcBorders>
              <w:top w:val="single" w:sz="4" w:space="0" w:color="000000"/>
              <w:left w:val="single" w:sz="4" w:space="0" w:color="000000"/>
              <w:bottom w:val="single" w:sz="4" w:space="0" w:color="000000"/>
            </w:tcBorders>
            <w:shd w:val="clear" w:color="auto" w:fill="auto"/>
          </w:tcPr>
          <w:p w:rsidR="00212D71" w:rsidRPr="00212D71" w:rsidRDefault="001A38DD" w:rsidP="003E117F">
            <w:pPr>
              <w:rPr>
                <w:rFonts w:ascii="Times New Roman" w:hAnsi="Times New Roman"/>
                <w:sz w:val="28"/>
                <w:szCs w:val="28"/>
              </w:rPr>
            </w:pPr>
            <w:r>
              <w:rPr>
                <w:rFonts w:ascii="Times New Roman" w:hAnsi="Times New Roman"/>
                <w:sz w:val="28"/>
                <w:szCs w:val="28"/>
              </w:rPr>
              <w:t>Ввод тестовых вопросов</w:t>
            </w: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D2425C" w:rsidP="003E117F">
            <w:pPr>
              <w:rPr>
                <w:rFonts w:ascii="Times New Roman" w:hAnsi="Times New Roman"/>
                <w:sz w:val="28"/>
                <w:szCs w:val="28"/>
              </w:rPr>
            </w:pPr>
            <w:r>
              <w:rPr>
                <w:rFonts w:ascii="Times New Roman" w:hAnsi="Times New Roman"/>
                <w:sz w:val="28"/>
                <w:szCs w:val="28"/>
              </w:rPr>
              <w:t>Т</w:t>
            </w:r>
            <w:r w:rsidR="00BD7F7B">
              <w:rPr>
                <w:rFonts w:ascii="Times New Roman" w:hAnsi="Times New Roman"/>
                <w:sz w:val="28"/>
                <w:szCs w:val="28"/>
              </w:rPr>
              <w:t>ест</w:t>
            </w:r>
          </w:p>
        </w:tc>
      </w:tr>
      <w:tr w:rsidR="00212D71" w:rsidRPr="00212D71" w:rsidTr="001B5CC6">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3E117F">
            <w:pPr>
              <w:rPr>
                <w:rFonts w:ascii="Times New Roman" w:hAnsi="Times New Roman"/>
                <w:sz w:val="28"/>
                <w:szCs w:val="28"/>
              </w:rPr>
            </w:pPr>
            <w:r w:rsidRPr="00212D71">
              <w:rPr>
                <w:rFonts w:ascii="Times New Roman" w:hAnsi="Times New Roman"/>
                <w:sz w:val="28"/>
                <w:szCs w:val="28"/>
              </w:rPr>
              <w:t>Ф</w:t>
            </w:r>
            <w:proofErr w:type="gramStart"/>
            <w:r w:rsidRPr="00212D71">
              <w:rPr>
                <w:rFonts w:ascii="Times New Roman" w:hAnsi="Times New Roman"/>
                <w:sz w:val="28"/>
                <w:szCs w:val="28"/>
              </w:rPr>
              <w:t>2</w:t>
            </w:r>
            <w:proofErr w:type="gramEnd"/>
          </w:p>
        </w:tc>
        <w:tc>
          <w:tcPr>
            <w:tcW w:w="3740" w:type="dxa"/>
            <w:tcBorders>
              <w:top w:val="single" w:sz="4" w:space="0" w:color="000000"/>
              <w:left w:val="single" w:sz="4" w:space="0" w:color="000000"/>
              <w:bottom w:val="single" w:sz="4" w:space="0" w:color="000000"/>
            </w:tcBorders>
            <w:shd w:val="clear" w:color="auto" w:fill="auto"/>
          </w:tcPr>
          <w:p w:rsidR="00212D71" w:rsidRPr="00212D71" w:rsidRDefault="001A38DD" w:rsidP="003E117F">
            <w:pPr>
              <w:rPr>
                <w:rFonts w:ascii="Times New Roman" w:hAnsi="Times New Roman"/>
                <w:sz w:val="28"/>
                <w:szCs w:val="28"/>
              </w:rPr>
            </w:pPr>
            <w:r>
              <w:rPr>
                <w:rFonts w:ascii="Times New Roman" w:hAnsi="Times New Roman"/>
                <w:sz w:val="28"/>
                <w:szCs w:val="28"/>
              </w:rPr>
              <w:t xml:space="preserve">Ввод вариантов ответа на </w:t>
            </w:r>
            <w:proofErr w:type="spellStart"/>
            <w:r>
              <w:rPr>
                <w:rFonts w:ascii="Times New Roman" w:hAnsi="Times New Roman"/>
                <w:sz w:val="28"/>
                <w:szCs w:val="28"/>
              </w:rPr>
              <w:t>тест</w:t>
            </w:r>
            <w:proofErr w:type="gramStart"/>
            <w:r>
              <w:rPr>
                <w:rFonts w:ascii="Times New Roman" w:hAnsi="Times New Roman"/>
                <w:sz w:val="28"/>
                <w:szCs w:val="28"/>
              </w:rPr>
              <w:t>.в</w:t>
            </w:r>
            <w:proofErr w:type="gramEnd"/>
            <w:r>
              <w:rPr>
                <w:rFonts w:ascii="Times New Roman" w:hAnsi="Times New Roman"/>
                <w:sz w:val="28"/>
                <w:szCs w:val="28"/>
              </w:rPr>
              <w:t>опрос</w:t>
            </w:r>
            <w:proofErr w:type="spellEnd"/>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BD7F7B" w:rsidP="003E117F">
            <w:pPr>
              <w:rPr>
                <w:rFonts w:ascii="Times New Roman" w:hAnsi="Times New Roman"/>
                <w:sz w:val="28"/>
                <w:szCs w:val="28"/>
              </w:rPr>
            </w:pPr>
            <w:r>
              <w:rPr>
                <w:rFonts w:ascii="Times New Roman" w:hAnsi="Times New Roman"/>
                <w:sz w:val="28"/>
                <w:szCs w:val="28"/>
              </w:rPr>
              <w:t>Тестовые вопросы</w:t>
            </w:r>
          </w:p>
        </w:tc>
      </w:tr>
      <w:tr w:rsidR="00212D71" w:rsidRPr="00212D71" w:rsidTr="001B5CC6">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3E117F">
            <w:pPr>
              <w:rPr>
                <w:rFonts w:ascii="Times New Roman" w:hAnsi="Times New Roman"/>
                <w:sz w:val="28"/>
                <w:szCs w:val="28"/>
              </w:rPr>
            </w:pPr>
            <w:r w:rsidRPr="00212D71">
              <w:rPr>
                <w:rFonts w:ascii="Times New Roman" w:hAnsi="Times New Roman"/>
                <w:sz w:val="28"/>
                <w:szCs w:val="28"/>
              </w:rPr>
              <w:t>Ф3</w:t>
            </w:r>
          </w:p>
        </w:tc>
        <w:tc>
          <w:tcPr>
            <w:tcW w:w="3740" w:type="dxa"/>
            <w:tcBorders>
              <w:top w:val="single" w:sz="4" w:space="0" w:color="000000"/>
              <w:left w:val="single" w:sz="4" w:space="0" w:color="000000"/>
              <w:bottom w:val="single" w:sz="4" w:space="0" w:color="000000"/>
            </w:tcBorders>
            <w:shd w:val="clear" w:color="auto" w:fill="auto"/>
          </w:tcPr>
          <w:p w:rsidR="00212D71" w:rsidRPr="00212D71" w:rsidRDefault="001A38DD" w:rsidP="003E117F">
            <w:pPr>
              <w:rPr>
                <w:rFonts w:ascii="Times New Roman" w:hAnsi="Times New Roman"/>
                <w:sz w:val="28"/>
                <w:szCs w:val="28"/>
              </w:rPr>
            </w:pPr>
            <w:r>
              <w:rPr>
                <w:rFonts w:ascii="Times New Roman" w:hAnsi="Times New Roman"/>
                <w:sz w:val="28"/>
                <w:szCs w:val="28"/>
              </w:rPr>
              <w:t>Указани</w:t>
            </w:r>
            <w:proofErr w:type="gramStart"/>
            <w:r>
              <w:rPr>
                <w:rFonts w:ascii="Times New Roman" w:hAnsi="Times New Roman"/>
                <w:sz w:val="28"/>
                <w:szCs w:val="28"/>
              </w:rPr>
              <w:t>е(</w:t>
            </w:r>
            <w:proofErr w:type="gramEnd"/>
            <w:r>
              <w:rPr>
                <w:rFonts w:ascii="Times New Roman" w:hAnsi="Times New Roman"/>
                <w:sz w:val="28"/>
                <w:szCs w:val="28"/>
              </w:rPr>
              <w:t>ввода),какой вариант правильный</w:t>
            </w: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rsidR="00D2425C" w:rsidRDefault="00D2425C" w:rsidP="003E117F">
            <w:pPr>
              <w:rPr>
                <w:rFonts w:ascii="Times New Roman" w:hAnsi="Times New Roman"/>
                <w:sz w:val="28"/>
                <w:szCs w:val="28"/>
              </w:rPr>
            </w:pPr>
            <w:r>
              <w:rPr>
                <w:rFonts w:ascii="Times New Roman" w:hAnsi="Times New Roman"/>
                <w:sz w:val="28"/>
                <w:szCs w:val="28"/>
              </w:rPr>
              <w:t xml:space="preserve">Тест, </w:t>
            </w:r>
          </w:p>
          <w:p w:rsidR="00D2425C" w:rsidRDefault="00D2425C" w:rsidP="003E117F">
            <w:pPr>
              <w:rPr>
                <w:rFonts w:ascii="Times New Roman" w:hAnsi="Times New Roman"/>
                <w:sz w:val="28"/>
                <w:szCs w:val="28"/>
              </w:rPr>
            </w:pPr>
            <w:r>
              <w:rPr>
                <w:rFonts w:ascii="Times New Roman" w:hAnsi="Times New Roman"/>
                <w:sz w:val="28"/>
                <w:szCs w:val="28"/>
              </w:rPr>
              <w:t>тестовые вопросы,</w:t>
            </w:r>
          </w:p>
          <w:p w:rsidR="00212D71" w:rsidRPr="00212D71" w:rsidRDefault="00D2425C" w:rsidP="003E117F">
            <w:pPr>
              <w:rPr>
                <w:rFonts w:ascii="Times New Roman" w:hAnsi="Times New Roman"/>
                <w:sz w:val="28"/>
                <w:szCs w:val="28"/>
              </w:rPr>
            </w:pPr>
            <w:r>
              <w:rPr>
                <w:rFonts w:ascii="Times New Roman" w:hAnsi="Times New Roman"/>
                <w:sz w:val="28"/>
                <w:szCs w:val="28"/>
              </w:rPr>
              <w:t>варианты ответа</w:t>
            </w:r>
          </w:p>
        </w:tc>
      </w:tr>
      <w:tr w:rsidR="00212D71" w:rsidRPr="00212D71" w:rsidTr="001B5CC6">
        <w:trPr>
          <w:trHeight w:val="900"/>
        </w:trPr>
        <w:tc>
          <w:tcPr>
            <w:tcW w:w="880" w:type="dxa"/>
            <w:tcBorders>
              <w:top w:val="single" w:sz="4" w:space="0" w:color="000000"/>
              <w:left w:val="single" w:sz="4" w:space="0" w:color="000000"/>
              <w:bottom w:val="single" w:sz="4" w:space="0" w:color="000000"/>
            </w:tcBorders>
            <w:shd w:val="clear" w:color="auto" w:fill="auto"/>
          </w:tcPr>
          <w:p w:rsidR="00D2425C" w:rsidRPr="00212D71" w:rsidRDefault="00212D71" w:rsidP="003E117F">
            <w:pPr>
              <w:rPr>
                <w:rFonts w:ascii="Times New Roman" w:hAnsi="Times New Roman"/>
                <w:sz w:val="28"/>
                <w:szCs w:val="28"/>
              </w:rPr>
            </w:pPr>
            <w:r w:rsidRPr="00212D71">
              <w:rPr>
                <w:rFonts w:ascii="Times New Roman" w:hAnsi="Times New Roman"/>
                <w:sz w:val="28"/>
                <w:szCs w:val="28"/>
              </w:rPr>
              <w:t>Ф</w:t>
            </w:r>
            <w:proofErr w:type="gramStart"/>
            <w:r w:rsidRPr="00212D71">
              <w:rPr>
                <w:rFonts w:ascii="Times New Roman" w:hAnsi="Times New Roman"/>
                <w:sz w:val="28"/>
                <w:szCs w:val="28"/>
              </w:rPr>
              <w:t>4</w:t>
            </w:r>
            <w:proofErr w:type="gramEnd"/>
          </w:p>
        </w:tc>
        <w:tc>
          <w:tcPr>
            <w:tcW w:w="3740" w:type="dxa"/>
            <w:tcBorders>
              <w:top w:val="single" w:sz="4" w:space="0" w:color="000000"/>
              <w:left w:val="single" w:sz="4" w:space="0" w:color="000000"/>
              <w:bottom w:val="single" w:sz="4" w:space="0" w:color="000000"/>
            </w:tcBorders>
            <w:shd w:val="clear" w:color="auto" w:fill="auto"/>
          </w:tcPr>
          <w:p w:rsidR="00212D71" w:rsidRPr="00212D71" w:rsidRDefault="00D2425C" w:rsidP="003E117F">
            <w:pPr>
              <w:rPr>
                <w:rFonts w:ascii="Times New Roman" w:hAnsi="Times New Roman"/>
                <w:sz w:val="28"/>
                <w:szCs w:val="28"/>
              </w:rPr>
            </w:pPr>
            <w:r w:rsidRPr="00D2425C">
              <w:rPr>
                <w:rFonts w:ascii="Times New Roman" w:hAnsi="Times New Roman"/>
                <w:sz w:val="28"/>
                <w:szCs w:val="28"/>
              </w:rPr>
              <w:t>С</w:t>
            </w:r>
            <w:r>
              <w:rPr>
                <w:rFonts w:ascii="Times New Roman" w:hAnsi="Times New Roman"/>
                <w:sz w:val="28"/>
                <w:szCs w:val="28"/>
              </w:rPr>
              <w:t xml:space="preserve">охранение </w:t>
            </w:r>
            <w:r w:rsidRPr="00D2425C">
              <w:rPr>
                <w:rFonts w:ascii="Times New Roman" w:hAnsi="Times New Roman"/>
                <w:sz w:val="28"/>
                <w:szCs w:val="28"/>
              </w:rPr>
              <w:t>всего содержимого в файл</w:t>
            </w: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rsidR="006800C5" w:rsidRDefault="00D2425C" w:rsidP="003E117F">
            <w:pPr>
              <w:rPr>
                <w:rFonts w:ascii="Times New Roman" w:hAnsi="Times New Roman"/>
                <w:sz w:val="28"/>
                <w:szCs w:val="28"/>
              </w:rPr>
            </w:pPr>
            <w:r>
              <w:rPr>
                <w:rFonts w:ascii="Times New Roman" w:hAnsi="Times New Roman"/>
                <w:sz w:val="28"/>
                <w:szCs w:val="28"/>
              </w:rPr>
              <w:t>Тест</w:t>
            </w:r>
            <w:r w:rsidR="006800C5">
              <w:rPr>
                <w:rFonts w:ascii="Times New Roman" w:hAnsi="Times New Roman"/>
                <w:sz w:val="28"/>
                <w:szCs w:val="28"/>
              </w:rPr>
              <w:t xml:space="preserve">, </w:t>
            </w:r>
          </w:p>
          <w:p w:rsidR="006800C5" w:rsidRDefault="006800C5" w:rsidP="003E117F">
            <w:pPr>
              <w:rPr>
                <w:rFonts w:ascii="Times New Roman" w:hAnsi="Times New Roman"/>
                <w:sz w:val="28"/>
                <w:szCs w:val="28"/>
              </w:rPr>
            </w:pPr>
            <w:r>
              <w:rPr>
                <w:rFonts w:ascii="Times New Roman" w:hAnsi="Times New Roman"/>
                <w:sz w:val="28"/>
                <w:szCs w:val="28"/>
              </w:rPr>
              <w:t>тестовые вопросы,</w:t>
            </w:r>
          </w:p>
          <w:p w:rsidR="006800C5" w:rsidRDefault="006800C5" w:rsidP="003E117F">
            <w:pPr>
              <w:rPr>
                <w:rFonts w:ascii="Times New Roman" w:hAnsi="Times New Roman"/>
                <w:sz w:val="28"/>
                <w:szCs w:val="28"/>
              </w:rPr>
            </w:pPr>
            <w:r>
              <w:rPr>
                <w:rFonts w:ascii="Times New Roman" w:hAnsi="Times New Roman"/>
                <w:sz w:val="28"/>
                <w:szCs w:val="28"/>
              </w:rPr>
              <w:t>варианты ответа;</w:t>
            </w:r>
          </w:p>
          <w:p w:rsidR="00212D71" w:rsidRPr="00212D71" w:rsidRDefault="006800C5" w:rsidP="003E117F">
            <w:pPr>
              <w:rPr>
                <w:rFonts w:ascii="Times New Roman" w:hAnsi="Times New Roman"/>
                <w:sz w:val="28"/>
                <w:szCs w:val="28"/>
              </w:rPr>
            </w:pPr>
            <w:r>
              <w:rPr>
                <w:rFonts w:ascii="Times New Roman" w:hAnsi="Times New Roman"/>
                <w:sz w:val="28"/>
                <w:szCs w:val="28"/>
              </w:rPr>
              <w:t>готовый файл</w:t>
            </w:r>
          </w:p>
        </w:tc>
      </w:tr>
      <w:tr w:rsidR="00212D71" w:rsidRPr="00212D71" w:rsidTr="001B5CC6">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3E117F">
            <w:pPr>
              <w:rPr>
                <w:rFonts w:ascii="Times New Roman" w:hAnsi="Times New Roman"/>
                <w:sz w:val="28"/>
                <w:szCs w:val="28"/>
              </w:rPr>
            </w:pPr>
            <w:r w:rsidRPr="00212D71">
              <w:rPr>
                <w:rFonts w:ascii="Times New Roman" w:hAnsi="Times New Roman"/>
                <w:sz w:val="28"/>
                <w:szCs w:val="28"/>
              </w:rPr>
              <w:t>Ф5</w:t>
            </w:r>
          </w:p>
        </w:tc>
        <w:tc>
          <w:tcPr>
            <w:tcW w:w="3740" w:type="dxa"/>
            <w:tcBorders>
              <w:top w:val="single" w:sz="4" w:space="0" w:color="000000"/>
              <w:left w:val="single" w:sz="4" w:space="0" w:color="000000"/>
              <w:bottom w:val="single" w:sz="4" w:space="0" w:color="000000"/>
            </w:tcBorders>
            <w:shd w:val="clear" w:color="auto" w:fill="auto"/>
          </w:tcPr>
          <w:p w:rsidR="00212D71" w:rsidRPr="00212D71" w:rsidRDefault="00D2425C" w:rsidP="003E117F">
            <w:pPr>
              <w:rPr>
                <w:rFonts w:ascii="Times New Roman" w:hAnsi="Times New Roman"/>
                <w:sz w:val="28"/>
                <w:szCs w:val="28"/>
              </w:rPr>
            </w:pPr>
            <w:r>
              <w:rPr>
                <w:rFonts w:ascii="Times New Roman" w:hAnsi="Times New Roman"/>
                <w:sz w:val="28"/>
                <w:szCs w:val="28"/>
              </w:rPr>
              <w:t>Изменение отдельных текстовых вопросов</w:t>
            </w: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rsidR="00D2425C" w:rsidRDefault="00D2425C" w:rsidP="003E117F">
            <w:pPr>
              <w:rPr>
                <w:rFonts w:ascii="Times New Roman" w:hAnsi="Times New Roman"/>
                <w:sz w:val="28"/>
                <w:szCs w:val="28"/>
              </w:rPr>
            </w:pPr>
            <w:r>
              <w:rPr>
                <w:rFonts w:ascii="Times New Roman" w:hAnsi="Times New Roman"/>
                <w:sz w:val="28"/>
                <w:szCs w:val="28"/>
              </w:rPr>
              <w:t xml:space="preserve">Тест, </w:t>
            </w:r>
          </w:p>
          <w:p w:rsidR="00212D71" w:rsidRDefault="00D2425C" w:rsidP="003E117F">
            <w:pPr>
              <w:rPr>
                <w:rFonts w:ascii="Times New Roman" w:hAnsi="Times New Roman"/>
                <w:sz w:val="28"/>
                <w:szCs w:val="28"/>
              </w:rPr>
            </w:pPr>
            <w:r>
              <w:rPr>
                <w:rFonts w:ascii="Times New Roman" w:hAnsi="Times New Roman"/>
                <w:sz w:val="28"/>
                <w:szCs w:val="28"/>
              </w:rPr>
              <w:t>тестовые вопросы</w:t>
            </w:r>
            <w:r w:rsidR="003A5494">
              <w:rPr>
                <w:rFonts w:ascii="Times New Roman" w:hAnsi="Times New Roman"/>
                <w:sz w:val="28"/>
                <w:szCs w:val="28"/>
              </w:rPr>
              <w:t>,</w:t>
            </w:r>
          </w:p>
          <w:p w:rsidR="003A5494" w:rsidRPr="00212D71" w:rsidRDefault="003A5494" w:rsidP="003E117F">
            <w:pPr>
              <w:rPr>
                <w:rFonts w:ascii="Times New Roman" w:hAnsi="Times New Roman"/>
                <w:sz w:val="28"/>
                <w:szCs w:val="28"/>
              </w:rPr>
            </w:pPr>
            <w:r>
              <w:rPr>
                <w:rFonts w:ascii="Times New Roman" w:hAnsi="Times New Roman"/>
                <w:sz w:val="28"/>
                <w:szCs w:val="28"/>
              </w:rPr>
              <w:t>готовый файл.</w:t>
            </w:r>
          </w:p>
        </w:tc>
      </w:tr>
      <w:tr w:rsidR="00212D71" w:rsidRPr="00212D71" w:rsidTr="001B5CC6">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3E117F">
            <w:pPr>
              <w:rPr>
                <w:rFonts w:ascii="Times New Roman" w:hAnsi="Times New Roman"/>
                <w:sz w:val="28"/>
                <w:szCs w:val="28"/>
              </w:rPr>
            </w:pPr>
            <w:r w:rsidRPr="00212D71">
              <w:rPr>
                <w:rFonts w:ascii="Times New Roman" w:hAnsi="Times New Roman"/>
                <w:sz w:val="28"/>
                <w:szCs w:val="28"/>
              </w:rPr>
              <w:t>Ф</w:t>
            </w:r>
            <w:proofErr w:type="gramStart"/>
            <w:r w:rsidRPr="00212D71">
              <w:rPr>
                <w:rFonts w:ascii="Times New Roman" w:hAnsi="Times New Roman"/>
                <w:sz w:val="28"/>
                <w:szCs w:val="28"/>
              </w:rPr>
              <w:t>6</w:t>
            </w:r>
            <w:proofErr w:type="gramEnd"/>
          </w:p>
        </w:tc>
        <w:tc>
          <w:tcPr>
            <w:tcW w:w="3740" w:type="dxa"/>
            <w:tcBorders>
              <w:top w:val="single" w:sz="4" w:space="0" w:color="000000"/>
              <w:left w:val="single" w:sz="4" w:space="0" w:color="000000"/>
              <w:bottom w:val="single" w:sz="4" w:space="0" w:color="000000"/>
            </w:tcBorders>
            <w:shd w:val="clear" w:color="auto" w:fill="auto"/>
          </w:tcPr>
          <w:p w:rsidR="00212D71" w:rsidRPr="00212D71" w:rsidRDefault="00D2425C" w:rsidP="003E117F">
            <w:pPr>
              <w:rPr>
                <w:rFonts w:ascii="Times New Roman" w:hAnsi="Times New Roman"/>
                <w:sz w:val="28"/>
                <w:szCs w:val="28"/>
              </w:rPr>
            </w:pPr>
            <w:r>
              <w:rPr>
                <w:rFonts w:ascii="Times New Roman" w:hAnsi="Times New Roman"/>
                <w:sz w:val="28"/>
                <w:szCs w:val="28"/>
              </w:rPr>
              <w:t>Изменение отдельных вариантов ответа</w:t>
            </w: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rsidR="00D2425C" w:rsidRDefault="00D2425C" w:rsidP="003E117F">
            <w:pPr>
              <w:rPr>
                <w:rFonts w:ascii="Times New Roman" w:hAnsi="Times New Roman"/>
                <w:sz w:val="28"/>
                <w:szCs w:val="28"/>
              </w:rPr>
            </w:pPr>
            <w:r>
              <w:rPr>
                <w:rFonts w:ascii="Times New Roman" w:hAnsi="Times New Roman"/>
                <w:sz w:val="28"/>
                <w:szCs w:val="28"/>
              </w:rPr>
              <w:t>Т</w:t>
            </w:r>
            <w:r w:rsidRPr="00212D71">
              <w:rPr>
                <w:rFonts w:ascii="Times New Roman" w:hAnsi="Times New Roman"/>
                <w:sz w:val="28"/>
                <w:szCs w:val="28"/>
              </w:rPr>
              <w:t>ест,</w:t>
            </w:r>
          </w:p>
          <w:p w:rsidR="00D2425C" w:rsidRDefault="00D2425C" w:rsidP="003E117F">
            <w:pPr>
              <w:rPr>
                <w:rFonts w:ascii="Times New Roman" w:hAnsi="Times New Roman"/>
                <w:sz w:val="28"/>
                <w:szCs w:val="28"/>
              </w:rPr>
            </w:pPr>
            <w:r w:rsidRPr="00212D71">
              <w:rPr>
                <w:rFonts w:ascii="Times New Roman" w:hAnsi="Times New Roman"/>
                <w:sz w:val="28"/>
                <w:szCs w:val="28"/>
              </w:rPr>
              <w:t>тестовые вопросы</w:t>
            </w:r>
            <w:r>
              <w:rPr>
                <w:rFonts w:ascii="Times New Roman" w:hAnsi="Times New Roman"/>
                <w:sz w:val="28"/>
                <w:szCs w:val="28"/>
              </w:rPr>
              <w:t>,</w:t>
            </w:r>
          </w:p>
          <w:p w:rsidR="003A5494" w:rsidRDefault="00D2425C" w:rsidP="003A5494">
            <w:pPr>
              <w:rPr>
                <w:rFonts w:ascii="Times New Roman" w:hAnsi="Times New Roman"/>
                <w:sz w:val="28"/>
                <w:szCs w:val="28"/>
              </w:rPr>
            </w:pPr>
            <w:r>
              <w:rPr>
                <w:rFonts w:ascii="Times New Roman" w:hAnsi="Times New Roman"/>
                <w:sz w:val="28"/>
                <w:szCs w:val="28"/>
              </w:rPr>
              <w:t>варианты ответа</w:t>
            </w:r>
            <w:r w:rsidR="003A5494">
              <w:rPr>
                <w:rFonts w:ascii="Times New Roman" w:hAnsi="Times New Roman"/>
                <w:sz w:val="28"/>
                <w:szCs w:val="28"/>
              </w:rPr>
              <w:t>,</w:t>
            </w:r>
          </w:p>
          <w:p w:rsidR="00D2425C" w:rsidRPr="00212D71" w:rsidRDefault="003A5494" w:rsidP="003A5494">
            <w:pPr>
              <w:rPr>
                <w:rFonts w:ascii="Times New Roman" w:hAnsi="Times New Roman"/>
                <w:sz w:val="28"/>
                <w:szCs w:val="28"/>
              </w:rPr>
            </w:pPr>
            <w:r>
              <w:rPr>
                <w:rFonts w:ascii="Times New Roman" w:hAnsi="Times New Roman"/>
                <w:sz w:val="28"/>
                <w:szCs w:val="28"/>
              </w:rPr>
              <w:t>готовый файл.</w:t>
            </w:r>
          </w:p>
        </w:tc>
      </w:tr>
      <w:tr w:rsidR="00212D71" w:rsidRPr="00212D71" w:rsidTr="001B5CC6">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3E117F">
            <w:pPr>
              <w:rPr>
                <w:rFonts w:ascii="Times New Roman" w:hAnsi="Times New Roman"/>
                <w:sz w:val="28"/>
                <w:szCs w:val="28"/>
              </w:rPr>
            </w:pPr>
            <w:r w:rsidRPr="00212D71">
              <w:rPr>
                <w:rFonts w:ascii="Times New Roman" w:hAnsi="Times New Roman"/>
                <w:sz w:val="28"/>
                <w:szCs w:val="28"/>
              </w:rPr>
              <w:t>Ф</w:t>
            </w:r>
            <w:proofErr w:type="gramStart"/>
            <w:r w:rsidRPr="00212D71">
              <w:rPr>
                <w:rFonts w:ascii="Times New Roman" w:hAnsi="Times New Roman"/>
                <w:sz w:val="28"/>
                <w:szCs w:val="28"/>
              </w:rPr>
              <w:t>7</w:t>
            </w:r>
            <w:proofErr w:type="gramEnd"/>
          </w:p>
        </w:tc>
        <w:tc>
          <w:tcPr>
            <w:tcW w:w="3740" w:type="dxa"/>
            <w:tcBorders>
              <w:top w:val="single" w:sz="4" w:space="0" w:color="000000"/>
              <w:left w:val="single" w:sz="4" w:space="0" w:color="000000"/>
              <w:bottom w:val="single" w:sz="4" w:space="0" w:color="000000"/>
            </w:tcBorders>
            <w:shd w:val="clear" w:color="auto" w:fill="auto"/>
          </w:tcPr>
          <w:p w:rsidR="00212D71" w:rsidRPr="00212D71" w:rsidRDefault="00D2425C" w:rsidP="003E117F">
            <w:pPr>
              <w:rPr>
                <w:rFonts w:ascii="Times New Roman" w:hAnsi="Times New Roman"/>
                <w:sz w:val="28"/>
                <w:szCs w:val="28"/>
              </w:rPr>
            </w:pPr>
            <w:r>
              <w:rPr>
                <w:rFonts w:ascii="Times New Roman" w:hAnsi="Times New Roman"/>
                <w:sz w:val="28"/>
                <w:szCs w:val="28"/>
              </w:rPr>
              <w:t>Изменение признака правильности ответа</w:t>
            </w:r>
          </w:p>
        </w:tc>
        <w:tc>
          <w:tcPr>
            <w:tcW w:w="4730" w:type="dxa"/>
            <w:tcBorders>
              <w:top w:val="single" w:sz="4" w:space="0" w:color="000000"/>
              <w:left w:val="single" w:sz="4" w:space="0" w:color="000000"/>
              <w:bottom w:val="single" w:sz="4" w:space="0" w:color="000000"/>
              <w:right w:val="single" w:sz="4" w:space="0" w:color="000000"/>
            </w:tcBorders>
            <w:shd w:val="clear" w:color="auto" w:fill="auto"/>
          </w:tcPr>
          <w:p w:rsidR="00D2425C" w:rsidRPr="00212D71" w:rsidRDefault="00D2425C" w:rsidP="003E117F">
            <w:pPr>
              <w:rPr>
                <w:rFonts w:ascii="Times New Roman" w:hAnsi="Times New Roman"/>
                <w:sz w:val="28"/>
                <w:szCs w:val="28"/>
              </w:rPr>
            </w:pPr>
            <w:r>
              <w:rPr>
                <w:rFonts w:ascii="Times New Roman" w:hAnsi="Times New Roman"/>
                <w:sz w:val="28"/>
                <w:szCs w:val="28"/>
              </w:rPr>
              <w:t>Т</w:t>
            </w:r>
            <w:r w:rsidRPr="00212D71">
              <w:rPr>
                <w:rFonts w:ascii="Times New Roman" w:hAnsi="Times New Roman"/>
                <w:sz w:val="28"/>
                <w:szCs w:val="28"/>
              </w:rPr>
              <w:t xml:space="preserve">ест, </w:t>
            </w:r>
          </w:p>
          <w:p w:rsidR="00D2425C" w:rsidRPr="00212D71" w:rsidRDefault="00D2425C" w:rsidP="003E117F">
            <w:pPr>
              <w:rPr>
                <w:rFonts w:ascii="Times New Roman" w:hAnsi="Times New Roman"/>
                <w:sz w:val="28"/>
                <w:szCs w:val="28"/>
              </w:rPr>
            </w:pPr>
            <w:r w:rsidRPr="00212D71">
              <w:rPr>
                <w:rFonts w:ascii="Times New Roman" w:hAnsi="Times New Roman"/>
                <w:sz w:val="28"/>
                <w:szCs w:val="28"/>
              </w:rPr>
              <w:t xml:space="preserve">тестовые вопросы, </w:t>
            </w:r>
          </w:p>
          <w:p w:rsidR="003A5494" w:rsidRDefault="00D2425C" w:rsidP="003A5494">
            <w:pPr>
              <w:rPr>
                <w:rFonts w:ascii="Times New Roman" w:hAnsi="Times New Roman"/>
                <w:sz w:val="28"/>
                <w:szCs w:val="28"/>
              </w:rPr>
            </w:pPr>
            <w:r w:rsidRPr="00212D71">
              <w:rPr>
                <w:rFonts w:ascii="Times New Roman" w:hAnsi="Times New Roman"/>
                <w:sz w:val="28"/>
                <w:szCs w:val="28"/>
              </w:rPr>
              <w:t>критерии оценивания теста</w:t>
            </w:r>
            <w:r w:rsidR="003A5494">
              <w:rPr>
                <w:rFonts w:ascii="Times New Roman" w:hAnsi="Times New Roman"/>
                <w:sz w:val="28"/>
                <w:szCs w:val="28"/>
              </w:rPr>
              <w:t>,</w:t>
            </w:r>
          </w:p>
          <w:p w:rsidR="00212D71" w:rsidRPr="00212D71" w:rsidRDefault="003A5494" w:rsidP="003A5494">
            <w:pPr>
              <w:rPr>
                <w:rFonts w:ascii="Times New Roman" w:hAnsi="Times New Roman"/>
                <w:sz w:val="28"/>
                <w:szCs w:val="28"/>
              </w:rPr>
            </w:pPr>
            <w:r>
              <w:rPr>
                <w:rFonts w:ascii="Times New Roman" w:hAnsi="Times New Roman"/>
                <w:sz w:val="28"/>
                <w:szCs w:val="28"/>
              </w:rPr>
              <w:t>готовый файл.</w:t>
            </w:r>
          </w:p>
        </w:tc>
      </w:tr>
    </w:tbl>
    <w:p w:rsidR="001B5CC6" w:rsidRDefault="001B5CC6"/>
    <w:p w:rsidR="001B5CC6" w:rsidRDefault="001B5CC6" w:rsidP="00F20FA9"/>
    <w:p w:rsidR="001B5CC6" w:rsidRPr="00F20FA9" w:rsidRDefault="00F20FA9" w:rsidP="00F20FA9">
      <w:pPr>
        <w:jc w:val="center"/>
        <w:rPr>
          <w:rFonts w:ascii="Times New Roman" w:hAnsi="Times New Roman"/>
          <w:sz w:val="28"/>
          <w:szCs w:val="28"/>
        </w:rPr>
      </w:pPr>
      <w:r>
        <w:rPr>
          <w:rFonts w:ascii="Times New Roman" w:hAnsi="Times New Roman"/>
          <w:sz w:val="28"/>
          <w:szCs w:val="28"/>
        </w:rPr>
        <w:lastRenderedPageBreak/>
        <w:t xml:space="preserve">Окончание </w:t>
      </w:r>
      <w:r w:rsidR="001B5CC6" w:rsidRPr="00212D71">
        <w:rPr>
          <w:rFonts w:ascii="Times New Roman" w:hAnsi="Times New Roman"/>
          <w:sz w:val="28"/>
          <w:szCs w:val="28"/>
        </w:rPr>
        <w:t>Таблица 1 – Функции системы</w:t>
      </w:r>
    </w:p>
    <w:tbl>
      <w:tblPr>
        <w:tblW w:w="9368" w:type="dxa"/>
        <w:tblInd w:w="108" w:type="dxa"/>
        <w:tblLayout w:type="fixed"/>
        <w:tblLook w:val="0000"/>
      </w:tblPr>
      <w:tblGrid>
        <w:gridCol w:w="851"/>
        <w:gridCol w:w="3769"/>
        <w:gridCol w:w="4748"/>
      </w:tblGrid>
      <w:tr w:rsidR="001B5CC6" w:rsidRPr="00212D71" w:rsidTr="00F20FA9">
        <w:trPr>
          <w:trHeight w:val="708"/>
        </w:trPr>
        <w:tc>
          <w:tcPr>
            <w:tcW w:w="851" w:type="dxa"/>
            <w:tcBorders>
              <w:top w:val="single" w:sz="4" w:space="0" w:color="000000"/>
              <w:left w:val="single" w:sz="4" w:space="0" w:color="000000"/>
              <w:bottom w:val="single" w:sz="4" w:space="0" w:color="000000"/>
            </w:tcBorders>
            <w:shd w:val="clear" w:color="auto" w:fill="auto"/>
          </w:tcPr>
          <w:p w:rsidR="001B5CC6" w:rsidRPr="00212D71" w:rsidRDefault="001B5CC6" w:rsidP="00A542F6">
            <w:pPr>
              <w:rPr>
                <w:rFonts w:ascii="Times New Roman" w:hAnsi="Times New Roman"/>
                <w:sz w:val="28"/>
                <w:szCs w:val="28"/>
              </w:rPr>
            </w:pPr>
            <w:r w:rsidRPr="00212D71">
              <w:rPr>
                <w:rFonts w:ascii="Times New Roman" w:hAnsi="Times New Roman"/>
                <w:sz w:val="28"/>
                <w:szCs w:val="28"/>
              </w:rPr>
              <w:t>№</w:t>
            </w:r>
          </w:p>
        </w:tc>
        <w:tc>
          <w:tcPr>
            <w:tcW w:w="3769" w:type="dxa"/>
            <w:tcBorders>
              <w:top w:val="single" w:sz="4" w:space="0" w:color="000000"/>
              <w:left w:val="single" w:sz="4" w:space="0" w:color="000000"/>
              <w:bottom w:val="single" w:sz="4" w:space="0" w:color="000000"/>
            </w:tcBorders>
            <w:shd w:val="clear" w:color="auto" w:fill="auto"/>
          </w:tcPr>
          <w:p w:rsidR="001B5CC6" w:rsidRPr="00212D71" w:rsidRDefault="001B5CC6" w:rsidP="00A542F6">
            <w:pPr>
              <w:rPr>
                <w:rFonts w:ascii="Times New Roman" w:hAnsi="Times New Roman"/>
                <w:sz w:val="28"/>
                <w:szCs w:val="28"/>
              </w:rPr>
            </w:pPr>
            <w:r w:rsidRPr="00212D71">
              <w:rPr>
                <w:rFonts w:ascii="Times New Roman" w:hAnsi="Times New Roman"/>
                <w:sz w:val="28"/>
                <w:szCs w:val="28"/>
              </w:rPr>
              <w:t>Функция</w:t>
            </w:r>
          </w:p>
        </w:tc>
        <w:tc>
          <w:tcPr>
            <w:tcW w:w="4748" w:type="dxa"/>
            <w:tcBorders>
              <w:top w:val="single" w:sz="4" w:space="0" w:color="000000"/>
              <w:left w:val="single" w:sz="4" w:space="0" w:color="000000"/>
              <w:bottom w:val="single" w:sz="4" w:space="0" w:color="000000"/>
              <w:right w:val="single" w:sz="4" w:space="0" w:color="000000"/>
            </w:tcBorders>
            <w:shd w:val="clear" w:color="auto" w:fill="auto"/>
          </w:tcPr>
          <w:p w:rsidR="001B5CC6" w:rsidRPr="00212D71" w:rsidRDefault="001B5CC6" w:rsidP="00A542F6">
            <w:pPr>
              <w:rPr>
                <w:rFonts w:ascii="Times New Roman" w:hAnsi="Times New Roman"/>
                <w:sz w:val="28"/>
                <w:szCs w:val="28"/>
              </w:rPr>
            </w:pPr>
            <w:r w:rsidRPr="00212D71">
              <w:rPr>
                <w:rFonts w:ascii="Times New Roman" w:hAnsi="Times New Roman"/>
                <w:sz w:val="28"/>
                <w:szCs w:val="28"/>
              </w:rPr>
              <w:t>Данные</w:t>
            </w:r>
          </w:p>
        </w:tc>
      </w:tr>
      <w:tr w:rsidR="001B5CC6" w:rsidRPr="00212D71" w:rsidTr="00F20FA9">
        <w:trPr>
          <w:trHeight w:val="2569"/>
        </w:trPr>
        <w:tc>
          <w:tcPr>
            <w:tcW w:w="851" w:type="dxa"/>
            <w:tcBorders>
              <w:top w:val="single" w:sz="4" w:space="0" w:color="000000"/>
              <w:left w:val="single" w:sz="4" w:space="0" w:color="000000"/>
              <w:bottom w:val="single" w:sz="4" w:space="0" w:color="000000"/>
            </w:tcBorders>
            <w:shd w:val="clear" w:color="auto" w:fill="auto"/>
          </w:tcPr>
          <w:p w:rsidR="001B5CC6" w:rsidRPr="00212D71" w:rsidRDefault="001B5CC6" w:rsidP="003E117F">
            <w:pPr>
              <w:rPr>
                <w:rFonts w:ascii="Times New Roman" w:hAnsi="Times New Roman"/>
                <w:sz w:val="28"/>
                <w:szCs w:val="28"/>
              </w:rPr>
            </w:pPr>
            <w:r w:rsidRPr="00212D71">
              <w:rPr>
                <w:rFonts w:ascii="Times New Roman" w:hAnsi="Times New Roman"/>
                <w:sz w:val="28"/>
                <w:szCs w:val="28"/>
              </w:rPr>
              <w:t>Ф8</w:t>
            </w:r>
          </w:p>
        </w:tc>
        <w:tc>
          <w:tcPr>
            <w:tcW w:w="3769" w:type="dxa"/>
            <w:tcBorders>
              <w:top w:val="single" w:sz="4" w:space="0" w:color="000000"/>
              <w:left w:val="single" w:sz="4" w:space="0" w:color="000000"/>
              <w:bottom w:val="single" w:sz="4" w:space="0" w:color="000000"/>
            </w:tcBorders>
            <w:shd w:val="clear" w:color="auto" w:fill="auto"/>
          </w:tcPr>
          <w:p w:rsidR="001B5CC6" w:rsidRPr="00212D71" w:rsidRDefault="001B5CC6" w:rsidP="003E117F">
            <w:pPr>
              <w:rPr>
                <w:rFonts w:ascii="Times New Roman" w:hAnsi="Times New Roman"/>
                <w:sz w:val="28"/>
                <w:szCs w:val="28"/>
              </w:rPr>
            </w:pPr>
            <w:r>
              <w:rPr>
                <w:rFonts w:ascii="Times New Roman" w:hAnsi="Times New Roman"/>
                <w:sz w:val="28"/>
                <w:szCs w:val="28"/>
              </w:rPr>
              <w:t>Сохранение изменений в файл</w:t>
            </w:r>
          </w:p>
        </w:tc>
        <w:tc>
          <w:tcPr>
            <w:tcW w:w="4748" w:type="dxa"/>
            <w:tcBorders>
              <w:top w:val="single" w:sz="4" w:space="0" w:color="000000"/>
              <w:left w:val="single" w:sz="4" w:space="0" w:color="000000"/>
              <w:bottom w:val="single" w:sz="4" w:space="0" w:color="000000"/>
              <w:right w:val="single" w:sz="4" w:space="0" w:color="000000"/>
            </w:tcBorders>
            <w:shd w:val="clear" w:color="auto" w:fill="auto"/>
          </w:tcPr>
          <w:p w:rsidR="001B5CC6" w:rsidRPr="00212D71" w:rsidRDefault="001B5CC6" w:rsidP="003E117F">
            <w:pPr>
              <w:rPr>
                <w:rFonts w:ascii="Times New Roman" w:hAnsi="Times New Roman"/>
                <w:sz w:val="28"/>
                <w:szCs w:val="28"/>
              </w:rPr>
            </w:pPr>
            <w:r>
              <w:rPr>
                <w:rFonts w:ascii="Times New Roman" w:hAnsi="Times New Roman"/>
                <w:sz w:val="28"/>
                <w:szCs w:val="28"/>
              </w:rPr>
              <w:t>Т</w:t>
            </w:r>
            <w:r w:rsidRPr="00212D71">
              <w:rPr>
                <w:rFonts w:ascii="Times New Roman" w:hAnsi="Times New Roman"/>
                <w:sz w:val="28"/>
                <w:szCs w:val="28"/>
              </w:rPr>
              <w:t xml:space="preserve">ест, </w:t>
            </w:r>
          </w:p>
          <w:p w:rsidR="001B5CC6" w:rsidRPr="00212D71" w:rsidRDefault="001B5CC6" w:rsidP="003E117F">
            <w:pPr>
              <w:rPr>
                <w:rFonts w:ascii="Times New Roman" w:hAnsi="Times New Roman"/>
                <w:sz w:val="28"/>
                <w:szCs w:val="28"/>
              </w:rPr>
            </w:pPr>
            <w:r w:rsidRPr="00212D71">
              <w:rPr>
                <w:rFonts w:ascii="Times New Roman" w:hAnsi="Times New Roman"/>
                <w:sz w:val="28"/>
                <w:szCs w:val="28"/>
              </w:rPr>
              <w:t xml:space="preserve">тестовые вопросы, </w:t>
            </w:r>
          </w:p>
          <w:p w:rsidR="001B5CC6" w:rsidRDefault="001B5CC6" w:rsidP="003E117F">
            <w:pPr>
              <w:rPr>
                <w:rFonts w:ascii="Times New Roman" w:hAnsi="Times New Roman"/>
                <w:sz w:val="28"/>
                <w:szCs w:val="28"/>
              </w:rPr>
            </w:pPr>
            <w:r w:rsidRPr="00212D71">
              <w:rPr>
                <w:rFonts w:ascii="Times New Roman" w:hAnsi="Times New Roman"/>
                <w:sz w:val="28"/>
                <w:szCs w:val="28"/>
              </w:rPr>
              <w:t>критерии оценивания теста</w:t>
            </w:r>
            <w:r>
              <w:rPr>
                <w:rFonts w:ascii="Times New Roman" w:hAnsi="Times New Roman"/>
                <w:sz w:val="28"/>
                <w:szCs w:val="28"/>
              </w:rPr>
              <w:t>,</w:t>
            </w:r>
          </w:p>
          <w:p w:rsidR="001B5CC6" w:rsidRDefault="001B5CC6" w:rsidP="003E117F">
            <w:pPr>
              <w:rPr>
                <w:rFonts w:ascii="Times New Roman" w:hAnsi="Times New Roman"/>
                <w:sz w:val="28"/>
                <w:szCs w:val="28"/>
              </w:rPr>
            </w:pPr>
            <w:r>
              <w:rPr>
                <w:rFonts w:ascii="Times New Roman" w:hAnsi="Times New Roman"/>
                <w:sz w:val="28"/>
                <w:szCs w:val="28"/>
              </w:rPr>
              <w:t>варианты ответа,</w:t>
            </w:r>
          </w:p>
          <w:p w:rsidR="001B5CC6" w:rsidRDefault="001B5CC6" w:rsidP="003E117F">
            <w:pPr>
              <w:rPr>
                <w:rFonts w:ascii="Times New Roman" w:hAnsi="Times New Roman"/>
                <w:sz w:val="28"/>
                <w:szCs w:val="28"/>
              </w:rPr>
            </w:pPr>
            <w:r>
              <w:rPr>
                <w:rFonts w:ascii="Times New Roman" w:hAnsi="Times New Roman"/>
                <w:sz w:val="28"/>
                <w:szCs w:val="28"/>
              </w:rPr>
              <w:t>готовый файл,</w:t>
            </w:r>
          </w:p>
          <w:p w:rsidR="001B5CC6" w:rsidRPr="00212D71" w:rsidRDefault="001B5CC6" w:rsidP="003E117F">
            <w:pPr>
              <w:rPr>
                <w:rFonts w:ascii="Times New Roman" w:hAnsi="Times New Roman"/>
                <w:sz w:val="28"/>
                <w:szCs w:val="28"/>
              </w:rPr>
            </w:pPr>
            <w:r>
              <w:rPr>
                <w:rFonts w:ascii="Times New Roman" w:hAnsi="Times New Roman"/>
                <w:sz w:val="28"/>
                <w:szCs w:val="28"/>
              </w:rPr>
              <w:t>преобразованный файл.</w:t>
            </w:r>
          </w:p>
        </w:tc>
      </w:tr>
      <w:tr w:rsidR="001B5CC6" w:rsidTr="00F20F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7"/>
        </w:trPr>
        <w:tc>
          <w:tcPr>
            <w:tcW w:w="851" w:type="dxa"/>
          </w:tcPr>
          <w:p w:rsidR="001B5CC6" w:rsidRDefault="001B5CC6" w:rsidP="003E117F">
            <w:pPr>
              <w:ind w:left="113"/>
              <w:rPr>
                <w:rFonts w:ascii="Times New Roman" w:hAnsi="Times New Roman"/>
                <w:sz w:val="28"/>
                <w:szCs w:val="28"/>
              </w:rPr>
            </w:pPr>
            <w:r>
              <w:rPr>
                <w:rFonts w:ascii="Times New Roman" w:hAnsi="Times New Roman"/>
                <w:sz w:val="28"/>
                <w:szCs w:val="28"/>
              </w:rPr>
              <w:t>Ф</w:t>
            </w:r>
            <w:proofErr w:type="gramStart"/>
            <w:r>
              <w:rPr>
                <w:rFonts w:ascii="Times New Roman" w:hAnsi="Times New Roman"/>
                <w:sz w:val="28"/>
                <w:szCs w:val="28"/>
              </w:rPr>
              <w:t>9</w:t>
            </w:r>
            <w:proofErr w:type="gramEnd"/>
          </w:p>
        </w:tc>
        <w:tc>
          <w:tcPr>
            <w:tcW w:w="3769" w:type="dxa"/>
          </w:tcPr>
          <w:p w:rsidR="001B5CC6" w:rsidRPr="003E117F" w:rsidRDefault="001B5CC6" w:rsidP="003E117F">
            <w:pPr>
              <w:pStyle w:val="a8"/>
              <w:ind w:left="0"/>
              <w:rPr>
                <w:rFonts w:ascii="Times New Roman" w:hAnsi="Times New Roman"/>
                <w:sz w:val="28"/>
                <w:szCs w:val="28"/>
              </w:rPr>
            </w:pPr>
            <w:r w:rsidRPr="003E117F">
              <w:rPr>
                <w:rFonts w:ascii="Times New Roman" w:hAnsi="Times New Roman"/>
                <w:sz w:val="28"/>
                <w:szCs w:val="28"/>
              </w:rPr>
              <w:t>Указание балла за вопрос</w:t>
            </w:r>
          </w:p>
          <w:p w:rsidR="001B5CC6" w:rsidRDefault="001B5CC6" w:rsidP="003E117F">
            <w:pPr>
              <w:ind w:left="113"/>
              <w:rPr>
                <w:rFonts w:ascii="Times New Roman" w:hAnsi="Times New Roman"/>
                <w:sz w:val="28"/>
                <w:szCs w:val="28"/>
              </w:rPr>
            </w:pPr>
          </w:p>
        </w:tc>
        <w:tc>
          <w:tcPr>
            <w:tcW w:w="4748" w:type="dxa"/>
          </w:tcPr>
          <w:p w:rsidR="001B5CC6" w:rsidRDefault="001B5CC6" w:rsidP="003E117F">
            <w:pPr>
              <w:rPr>
                <w:rFonts w:ascii="Times New Roman" w:hAnsi="Times New Roman"/>
                <w:sz w:val="28"/>
                <w:szCs w:val="28"/>
              </w:rPr>
            </w:pPr>
            <w:r>
              <w:rPr>
                <w:rFonts w:ascii="Times New Roman" w:hAnsi="Times New Roman"/>
                <w:sz w:val="28"/>
                <w:szCs w:val="28"/>
              </w:rPr>
              <w:t xml:space="preserve">Тест, </w:t>
            </w:r>
          </w:p>
          <w:p w:rsidR="001B5CC6" w:rsidRDefault="001B5CC6" w:rsidP="003E117F">
            <w:pPr>
              <w:rPr>
                <w:rFonts w:ascii="Times New Roman" w:hAnsi="Times New Roman"/>
                <w:sz w:val="28"/>
                <w:szCs w:val="28"/>
              </w:rPr>
            </w:pPr>
            <w:r>
              <w:rPr>
                <w:rFonts w:ascii="Times New Roman" w:hAnsi="Times New Roman"/>
                <w:sz w:val="28"/>
                <w:szCs w:val="28"/>
              </w:rPr>
              <w:t>тестовые вопросы.</w:t>
            </w:r>
          </w:p>
          <w:p w:rsidR="001B5CC6" w:rsidRDefault="001B5CC6" w:rsidP="003E117F">
            <w:pPr>
              <w:ind w:left="113"/>
              <w:rPr>
                <w:rFonts w:ascii="Times New Roman" w:hAnsi="Times New Roman"/>
                <w:sz w:val="28"/>
                <w:szCs w:val="28"/>
              </w:rPr>
            </w:pPr>
          </w:p>
        </w:tc>
      </w:tr>
      <w:tr w:rsidR="001B5CC6" w:rsidTr="00F20F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7"/>
        </w:trPr>
        <w:tc>
          <w:tcPr>
            <w:tcW w:w="851" w:type="dxa"/>
          </w:tcPr>
          <w:p w:rsidR="001B5CC6" w:rsidRDefault="001B5CC6" w:rsidP="003E117F">
            <w:pPr>
              <w:ind w:left="113"/>
              <w:rPr>
                <w:rFonts w:ascii="Times New Roman" w:hAnsi="Times New Roman"/>
                <w:sz w:val="28"/>
                <w:szCs w:val="28"/>
              </w:rPr>
            </w:pPr>
            <w:r>
              <w:rPr>
                <w:rFonts w:ascii="Times New Roman" w:hAnsi="Times New Roman"/>
                <w:sz w:val="28"/>
                <w:szCs w:val="28"/>
              </w:rPr>
              <w:t>Ф10</w:t>
            </w:r>
          </w:p>
        </w:tc>
        <w:tc>
          <w:tcPr>
            <w:tcW w:w="3769" w:type="dxa"/>
          </w:tcPr>
          <w:p w:rsidR="001B5CC6" w:rsidRPr="003E117F" w:rsidRDefault="001B5CC6" w:rsidP="003E117F">
            <w:pPr>
              <w:pStyle w:val="a8"/>
              <w:ind w:left="0"/>
              <w:rPr>
                <w:rFonts w:ascii="Times New Roman" w:hAnsi="Times New Roman"/>
                <w:sz w:val="28"/>
                <w:szCs w:val="28"/>
              </w:rPr>
            </w:pPr>
            <w:r w:rsidRPr="003E117F">
              <w:rPr>
                <w:rFonts w:ascii="Times New Roman" w:hAnsi="Times New Roman"/>
                <w:sz w:val="28"/>
                <w:szCs w:val="28"/>
              </w:rPr>
              <w:t>Добавление нового вопроса</w:t>
            </w:r>
          </w:p>
        </w:tc>
        <w:tc>
          <w:tcPr>
            <w:tcW w:w="4748" w:type="dxa"/>
          </w:tcPr>
          <w:p w:rsidR="001B5CC6" w:rsidRDefault="001B5CC6" w:rsidP="003E117F">
            <w:pPr>
              <w:rPr>
                <w:rFonts w:ascii="Times New Roman" w:hAnsi="Times New Roman"/>
                <w:sz w:val="28"/>
                <w:szCs w:val="28"/>
              </w:rPr>
            </w:pPr>
            <w:r>
              <w:rPr>
                <w:rFonts w:ascii="Times New Roman" w:hAnsi="Times New Roman"/>
                <w:sz w:val="28"/>
                <w:szCs w:val="28"/>
              </w:rPr>
              <w:t xml:space="preserve">Тест, </w:t>
            </w:r>
          </w:p>
          <w:p w:rsidR="001B5CC6" w:rsidRDefault="001B5CC6" w:rsidP="003A5494">
            <w:pPr>
              <w:rPr>
                <w:rFonts w:ascii="Times New Roman" w:hAnsi="Times New Roman"/>
                <w:sz w:val="28"/>
                <w:szCs w:val="28"/>
              </w:rPr>
            </w:pPr>
            <w:r>
              <w:rPr>
                <w:rFonts w:ascii="Times New Roman" w:hAnsi="Times New Roman"/>
                <w:sz w:val="28"/>
                <w:szCs w:val="28"/>
              </w:rPr>
              <w:t>тестовые вопросы,</w:t>
            </w:r>
          </w:p>
          <w:p w:rsidR="001B5CC6" w:rsidRDefault="001B5CC6" w:rsidP="003A5494">
            <w:pPr>
              <w:rPr>
                <w:rFonts w:ascii="Times New Roman" w:hAnsi="Times New Roman"/>
                <w:sz w:val="28"/>
                <w:szCs w:val="28"/>
              </w:rPr>
            </w:pPr>
            <w:r>
              <w:rPr>
                <w:rFonts w:ascii="Times New Roman" w:hAnsi="Times New Roman"/>
                <w:sz w:val="28"/>
                <w:szCs w:val="28"/>
              </w:rPr>
              <w:t>готовый файл.</w:t>
            </w:r>
          </w:p>
          <w:p w:rsidR="001B5CC6" w:rsidRDefault="001B5CC6" w:rsidP="003E117F">
            <w:pPr>
              <w:rPr>
                <w:rFonts w:ascii="Times New Roman" w:hAnsi="Times New Roman"/>
                <w:sz w:val="28"/>
                <w:szCs w:val="28"/>
              </w:rPr>
            </w:pPr>
          </w:p>
        </w:tc>
      </w:tr>
      <w:tr w:rsidR="001B5CC6" w:rsidTr="00F20F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7"/>
        </w:trPr>
        <w:tc>
          <w:tcPr>
            <w:tcW w:w="851" w:type="dxa"/>
          </w:tcPr>
          <w:p w:rsidR="001B5CC6" w:rsidRDefault="001B5CC6" w:rsidP="003E117F">
            <w:pPr>
              <w:ind w:left="113"/>
              <w:rPr>
                <w:rFonts w:ascii="Times New Roman" w:hAnsi="Times New Roman"/>
                <w:sz w:val="28"/>
                <w:szCs w:val="28"/>
              </w:rPr>
            </w:pPr>
            <w:r>
              <w:rPr>
                <w:rFonts w:ascii="Times New Roman" w:hAnsi="Times New Roman"/>
                <w:sz w:val="28"/>
                <w:szCs w:val="28"/>
              </w:rPr>
              <w:t>Ф11</w:t>
            </w:r>
          </w:p>
        </w:tc>
        <w:tc>
          <w:tcPr>
            <w:tcW w:w="3769" w:type="dxa"/>
          </w:tcPr>
          <w:p w:rsidR="001B5CC6" w:rsidRPr="003E117F" w:rsidRDefault="001B5CC6" w:rsidP="003E117F">
            <w:pPr>
              <w:pStyle w:val="a8"/>
              <w:ind w:left="0"/>
              <w:rPr>
                <w:rFonts w:ascii="Times New Roman" w:hAnsi="Times New Roman"/>
                <w:sz w:val="28"/>
                <w:szCs w:val="28"/>
              </w:rPr>
            </w:pPr>
            <w:r w:rsidRPr="003E117F">
              <w:rPr>
                <w:rFonts w:ascii="Times New Roman" w:hAnsi="Times New Roman"/>
                <w:sz w:val="28"/>
                <w:szCs w:val="28"/>
              </w:rPr>
              <w:t>Добавление новых вариантов ответа</w:t>
            </w:r>
          </w:p>
        </w:tc>
        <w:tc>
          <w:tcPr>
            <w:tcW w:w="4748" w:type="dxa"/>
          </w:tcPr>
          <w:p w:rsidR="001B5CC6" w:rsidRDefault="001B5CC6" w:rsidP="003E117F">
            <w:pPr>
              <w:rPr>
                <w:rFonts w:ascii="Times New Roman" w:hAnsi="Times New Roman"/>
                <w:sz w:val="28"/>
                <w:szCs w:val="28"/>
              </w:rPr>
            </w:pPr>
            <w:r>
              <w:rPr>
                <w:rFonts w:ascii="Times New Roman" w:hAnsi="Times New Roman"/>
                <w:sz w:val="28"/>
                <w:szCs w:val="28"/>
              </w:rPr>
              <w:t>Т</w:t>
            </w:r>
            <w:r w:rsidRPr="00212D71">
              <w:rPr>
                <w:rFonts w:ascii="Times New Roman" w:hAnsi="Times New Roman"/>
                <w:sz w:val="28"/>
                <w:szCs w:val="28"/>
              </w:rPr>
              <w:t>ест,</w:t>
            </w:r>
          </w:p>
          <w:p w:rsidR="001B5CC6" w:rsidRDefault="001B5CC6" w:rsidP="003E117F">
            <w:pPr>
              <w:rPr>
                <w:rFonts w:ascii="Times New Roman" w:hAnsi="Times New Roman"/>
                <w:sz w:val="28"/>
                <w:szCs w:val="28"/>
              </w:rPr>
            </w:pPr>
            <w:r w:rsidRPr="00212D71">
              <w:rPr>
                <w:rFonts w:ascii="Times New Roman" w:hAnsi="Times New Roman"/>
                <w:sz w:val="28"/>
                <w:szCs w:val="28"/>
              </w:rPr>
              <w:t>тестовые вопросы</w:t>
            </w:r>
            <w:r>
              <w:rPr>
                <w:rFonts w:ascii="Times New Roman" w:hAnsi="Times New Roman"/>
                <w:sz w:val="28"/>
                <w:szCs w:val="28"/>
              </w:rPr>
              <w:t>,</w:t>
            </w:r>
          </w:p>
          <w:p w:rsidR="001B5CC6" w:rsidRDefault="001B5CC6" w:rsidP="003A5494">
            <w:pPr>
              <w:rPr>
                <w:rFonts w:ascii="Times New Roman" w:hAnsi="Times New Roman"/>
                <w:sz w:val="28"/>
                <w:szCs w:val="28"/>
              </w:rPr>
            </w:pPr>
            <w:r>
              <w:rPr>
                <w:rFonts w:ascii="Times New Roman" w:hAnsi="Times New Roman"/>
                <w:sz w:val="28"/>
                <w:szCs w:val="28"/>
              </w:rPr>
              <w:t>варианты ответа,</w:t>
            </w:r>
          </w:p>
          <w:p w:rsidR="001B5CC6" w:rsidRDefault="001B5CC6" w:rsidP="003A5494">
            <w:pPr>
              <w:rPr>
                <w:rFonts w:ascii="Times New Roman" w:hAnsi="Times New Roman"/>
                <w:sz w:val="28"/>
                <w:szCs w:val="28"/>
              </w:rPr>
            </w:pPr>
            <w:r>
              <w:rPr>
                <w:rFonts w:ascii="Times New Roman" w:hAnsi="Times New Roman"/>
                <w:sz w:val="28"/>
                <w:szCs w:val="28"/>
              </w:rPr>
              <w:t>готовый файл.</w:t>
            </w:r>
          </w:p>
        </w:tc>
      </w:tr>
      <w:tr w:rsidR="001B5CC6" w:rsidTr="00F20F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7"/>
        </w:trPr>
        <w:tc>
          <w:tcPr>
            <w:tcW w:w="851" w:type="dxa"/>
          </w:tcPr>
          <w:p w:rsidR="001B5CC6" w:rsidRDefault="001B5CC6" w:rsidP="003E117F">
            <w:pPr>
              <w:ind w:left="113"/>
              <w:rPr>
                <w:rFonts w:ascii="Times New Roman" w:hAnsi="Times New Roman"/>
                <w:sz w:val="28"/>
                <w:szCs w:val="28"/>
              </w:rPr>
            </w:pPr>
            <w:r>
              <w:rPr>
                <w:rFonts w:ascii="Times New Roman" w:hAnsi="Times New Roman"/>
                <w:sz w:val="28"/>
                <w:szCs w:val="28"/>
              </w:rPr>
              <w:t>Ф12</w:t>
            </w:r>
          </w:p>
        </w:tc>
        <w:tc>
          <w:tcPr>
            <w:tcW w:w="3769" w:type="dxa"/>
          </w:tcPr>
          <w:p w:rsidR="001B5CC6" w:rsidRPr="003E117F" w:rsidRDefault="001B5CC6" w:rsidP="003E117F">
            <w:pPr>
              <w:pStyle w:val="a8"/>
              <w:ind w:left="0"/>
              <w:rPr>
                <w:rFonts w:ascii="Times New Roman" w:hAnsi="Times New Roman"/>
                <w:sz w:val="28"/>
                <w:szCs w:val="28"/>
              </w:rPr>
            </w:pPr>
            <w:r w:rsidRPr="003E117F">
              <w:rPr>
                <w:rFonts w:ascii="Times New Roman" w:hAnsi="Times New Roman"/>
                <w:sz w:val="28"/>
                <w:szCs w:val="28"/>
              </w:rPr>
              <w:t>Удаление вопроса</w:t>
            </w:r>
          </w:p>
        </w:tc>
        <w:tc>
          <w:tcPr>
            <w:tcW w:w="4748" w:type="dxa"/>
          </w:tcPr>
          <w:p w:rsidR="001B5CC6" w:rsidRDefault="001B5CC6" w:rsidP="003E117F">
            <w:pPr>
              <w:rPr>
                <w:rFonts w:ascii="Times New Roman" w:hAnsi="Times New Roman"/>
                <w:sz w:val="28"/>
                <w:szCs w:val="28"/>
              </w:rPr>
            </w:pPr>
            <w:r>
              <w:rPr>
                <w:rFonts w:ascii="Times New Roman" w:hAnsi="Times New Roman"/>
                <w:sz w:val="28"/>
                <w:szCs w:val="28"/>
              </w:rPr>
              <w:t>Т</w:t>
            </w:r>
            <w:r w:rsidRPr="00212D71">
              <w:rPr>
                <w:rFonts w:ascii="Times New Roman" w:hAnsi="Times New Roman"/>
                <w:sz w:val="28"/>
                <w:szCs w:val="28"/>
              </w:rPr>
              <w:t>ест,</w:t>
            </w:r>
          </w:p>
          <w:p w:rsidR="001B5CC6" w:rsidRDefault="001B5CC6" w:rsidP="003A5494">
            <w:pPr>
              <w:rPr>
                <w:rFonts w:ascii="Times New Roman" w:hAnsi="Times New Roman"/>
                <w:sz w:val="28"/>
                <w:szCs w:val="28"/>
              </w:rPr>
            </w:pPr>
            <w:r w:rsidRPr="00212D71">
              <w:rPr>
                <w:rFonts w:ascii="Times New Roman" w:hAnsi="Times New Roman"/>
                <w:sz w:val="28"/>
                <w:szCs w:val="28"/>
              </w:rPr>
              <w:t>тестовые вопросы</w:t>
            </w:r>
            <w:r>
              <w:rPr>
                <w:rFonts w:ascii="Times New Roman" w:hAnsi="Times New Roman"/>
                <w:sz w:val="28"/>
                <w:szCs w:val="28"/>
              </w:rPr>
              <w:t>,</w:t>
            </w:r>
          </w:p>
          <w:p w:rsidR="001B5CC6" w:rsidRDefault="001B5CC6" w:rsidP="003A5494">
            <w:pPr>
              <w:rPr>
                <w:rFonts w:ascii="Times New Roman" w:hAnsi="Times New Roman"/>
                <w:sz w:val="28"/>
                <w:szCs w:val="28"/>
              </w:rPr>
            </w:pPr>
            <w:r>
              <w:rPr>
                <w:rFonts w:ascii="Times New Roman" w:hAnsi="Times New Roman"/>
                <w:sz w:val="28"/>
                <w:szCs w:val="28"/>
              </w:rPr>
              <w:t>готовый файл.</w:t>
            </w:r>
          </w:p>
        </w:tc>
      </w:tr>
      <w:tr w:rsidR="001B5CC6" w:rsidTr="00F20F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7"/>
        </w:trPr>
        <w:tc>
          <w:tcPr>
            <w:tcW w:w="851" w:type="dxa"/>
          </w:tcPr>
          <w:p w:rsidR="001B5CC6" w:rsidRDefault="001B5CC6" w:rsidP="003E117F">
            <w:pPr>
              <w:ind w:left="113"/>
              <w:rPr>
                <w:rFonts w:ascii="Times New Roman" w:hAnsi="Times New Roman"/>
                <w:sz w:val="28"/>
                <w:szCs w:val="28"/>
              </w:rPr>
            </w:pPr>
            <w:r>
              <w:rPr>
                <w:rFonts w:ascii="Times New Roman" w:hAnsi="Times New Roman"/>
                <w:sz w:val="28"/>
                <w:szCs w:val="28"/>
              </w:rPr>
              <w:t>Ф13</w:t>
            </w:r>
          </w:p>
        </w:tc>
        <w:tc>
          <w:tcPr>
            <w:tcW w:w="3769" w:type="dxa"/>
          </w:tcPr>
          <w:p w:rsidR="001B5CC6" w:rsidRPr="003E117F" w:rsidRDefault="001B5CC6" w:rsidP="003E117F">
            <w:pPr>
              <w:pStyle w:val="a8"/>
              <w:ind w:left="0"/>
              <w:rPr>
                <w:rFonts w:ascii="Times New Roman" w:hAnsi="Times New Roman"/>
                <w:sz w:val="28"/>
                <w:szCs w:val="28"/>
              </w:rPr>
            </w:pPr>
            <w:r w:rsidRPr="003E117F">
              <w:rPr>
                <w:rFonts w:ascii="Times New Roman" w:hAnsi="Times New Roman"/>
                <w:sz w:val="28"/>
                <w:szCs w:val="28"/>
              </w:rPr>
              <w:t>Удаление ответа</w:t>
            </w:r>
          </w:p>
        </w:tc>
        <w:tc>
          <w:tcPr>
            <w:tcW w:w="4748" w:type="dxa"/>
          </w:tcPr>
          <w:p w:rsidR="001B5CC6" w:rsidRDefault="001B5CC6" w:rsidP="003E117F">
            <w:pPr>
              <w:rPr>
                <w:rFonts w:ascii="Times New Roman" w:hAnsi="Times New Roman"/>
                <w:sz w:val="28"/>
                <w:szCs w:val="28"/>
              </w:rPr>
            </w:pPr>
            <w:r>
              <w:rPr>
                <w:rFonts w:ascii="Times New Roman" w:hAnsi="Times New Roman"/>
                <w:sz w:val="28"/>
                <w:szCs w:val="28"/>
              </w:rPr>
              <w:t>Т</w:t>
            </w:r>
            <w:r w:rsidRPr="00212D71">
              <w:rPr>
                <w:rFonts w:ascii="Times New Roman" w:hAnsi="Times New Roman"/>
                <w:sz w:val="28"/>
                <w:szCs w:val="28"/>
              </w:rPr>
              <w:t>ест,</w:t>
            </w:r>
          </w:p>
          <w:p w:rsidR="001B5CC6" w:rsidRDefault="001B5CC6" w:rsidP="003E117F">
            <w:pPr>
              <w:rPr>
                <w:rFonts w:ascii="Times New Roman" w:hAnsi="Times New Roman"/>
                <w:sz w:val="28"/>
                <w:szCs w:val="28"/>
              </w:rPr>
            </w:pPr>
            <w:r w:rsidRPr="00212D71">
              <w:rPr>
                <w:rFonts w:ascii="Times New Roman" w:hAnsi="Times New Roman"/>
                <w:sz w:val="28"/>
                <w:szCs w:val="28"/>
              </w:rPr>
              <w:t>тестовые вопросы</w:t>
            </w:r>
            <w:r>
              <w:rPr>
                <w:rFonts w:ascii="Times New Roman" w:hAnsi="Times New Roman"/>
                <w:sz w:val="28"/>
                <w:szCs w:val="28"/>
              </w:rPr>
              <w:t>,</w:t>
            </w:r>
          </w:p>
          <w:p w:rsidR="001B5CC6" w:rsidRDefault="001B5CC6" w:rsidP="003A5494">
            <w:pPr>
              <w:rPr>
                <w:rFonts w:ascii="Times New Roman" w:hAnsi="Times New Roman"/>
                <w:sz w:val="28"/>
                <w:szCs w:val="28"/>
              </w:rPr>
            </w:pPr>
            <w:r>
              <w:rPr>
                <w:rFonts w:ascii="Times New Roman" w:hAnsi="Times New Roman"/>
                <w:sz w:val="28"/>
                <w:szCs w:val="28"/>
              </w:rPr>
              <w:t>варианты ответа,</w:t>
            </w:r>
          </w:p>
          <w:p w:rsidR="001B5CC6" w:rsidRDefault="001B5CC6" w:rsidP="003A5494">
            <w:pPr>
              <w:rPr>
                <w:rFonts w:ascii="Times New Roman" w:hAnsi="Times New Roman"/>
                <w:sz w:val="28"/>
                <w:szCs w:val="28"/>
              </w:rPr>
            </w:pPr>
            <w:r>
              <w:rPr>
                <w:rFonts w:ascii="Times New Roman" w:hAnsi="Times New Roman"/>
                <w:sz w:val="28"/>
                <w:szCs w:val="28"/>
              </w:rPr>
              <w:t>готовый файл.</w:t>
            </w:r>
          </w:p>
        </w:tc>
      </w:tr>
    </w:tbl>
    <w:p w:rsidR="003A5494" w:rsidRDefault="003A5494" w:rsidP="003A5494">
      <w:pPr>
        <w:ind w:firstLine="708"/>
        <w:jc w:val="both"/>
        <w:rPr>
          <w:rFonts w:ascii="Times New Roman" w:hAnsi="Times New Roman"/>
          <w:sz w:val="28"/>
          <w:szCs w:val="28"/>
        </w:rPr>
      </w:pPr>
    </w:p>
    <w:p w:rsidR="003A5494" w:rsidRDefault="003A5494" w:rsidP="00F20FA9">
      <w:pPr>
        <w:jc w:val="both"/>
        <w:rPr>
          <w:rFonts w:ascii="Times New Roman" w:hAnsi="Times New Roman"/>
          <w:sz w:val="28"/>
          <w:szCs w:val="28"/>
        </w:rPr>
      </w:pPr>
    </w:p>
    <w:p w:rsidR="00212D71" w:rsidRPr="003A5494" w:rsidRDefault="00212D71" w:rsidP="003A5494">
      <w:pPr>
        <w:ind w:firstLine="708"/>
        <w:jc w:val="both"/>
        <w:rPr>
          <w:rFonts w:ascii="Times New Roman" w:hAnsi="Times New Roman"/>
          <w:sz w:val="28"/>
          <w:szCs w:val="28"/>
        </w:rPr>
      </w:pPr>
      <w:r w:rsidRPr="003A5494">
        <w:rPr>
          <w:rFonts w:ascii="Times New Roman" w:hAnsi="Times New Roman"/>
          <w:sz w:val="28"/>
          <w:szCs w:val="28"/>
        </w:rPr>
        <w:lastRenderedPageBreak/>
        <w:t xml:space="preserve">Таким образом, выделены следующие категории данных, </w:t>
      </w:r>
      <w:r w:rsidR="003A5494" w:rsidRPr="003A5494">
        <w:rPr>
          <w:rFonts w:ascii="Times New Roman" w:hAnsi="Times New Roman"/>
          <w:sz w:val="28"/>
          <w:szCs w:val="28"/>
        </w:rPr>
        <w:t>с которыми будет работать модул</w:t>
      </w:r>
      <w:r w:rsidR="003A5494">
        <w:rPr>
          <w:rFonts w:ascii="Times New Roman" w:hAnsi="Times New Roman"/>
          <w:sz w:val="28"/>
          <w:szCs w:val="28"/>
        </w:rPr>
        <w:t>ь</w:t>
      </w:r>
      <w:r w:rsidRPr="003A5494">
        <w:rPr>
          <w:rFonts w:ascii="Times New Roman" w:hAnsi="Times New Roman"/>
          <w:sz w:val="28"/>
          <w:szCs w:val="28"/>
        </w:rPr>
        <w:t xml:space="preserve"> «</w:t>
      </w:r>
      <w:r w:rsidR="003A5494" w:rsidRPr="003A5494">
        <w:rPr>
          <w:rFonts w:ascii="Times New Roman" w:hAnsi="Times New Roman"/>
          <w:sz w:val="28"/>
          <w:szCs w:val="28"/>
        </w:rPr>
        <w:t>Создание»</w:t>
      </w:r>
      <w:r w:rsidR="003A5494">
        <w:rPr>
          <w:rFonts w:ascii="Times New Roman" w:hAnsi="Times New Roman"/>
          <w:sz w:val="28"/>
          <w:szCs w:val="28"/>
        </w:rPr>
        <w:t>:</w:t>
      </w:r>
    </w:p>
    <w:p w:rsidR="00212D71" w:rsidRPr="00212D71" w:rsidRDefault="00212D71"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тесты;</w:t>
      </w:r>
    </w:p>
    <w:p w:rsidR="00212D71" w:rsidRPr="00212D71" w:rsidRDefault="00212D71"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тестовые вопросы;</w:t>
      </w:r>
    </w:p>
    <w:p w:rsidR="00D2425C" w:rsidRPr="00212D71" w:rsidRDefault="00D2425C" w:rsidP="00ED796D">
      <w:pPr>
        <w:numPr>
          <w:ilvl w:val="0"/>
          <w:numId w:val="2"/>
        </w:numPr>
        <w:ind w:left="709" w:hanging="283"/>
        <w:jc w:val="both"/>
        <w:rPr>
          <w:rFonts w:ascii="Times New Roman" w:hAnsi="Times New Roman"/>
          <w:sz w:val="28"/>
          <w:szCs w:val="28"/>
        </w:rPr>
      </w:pPr>
      <w:r>
        <w:rPr>
          <w:rFonts w:ascii="Times New Roman" w:hAnsi="Times New Roman"/>
          <w:sz w:val="28"/>
          <w:szCs w:val="28"/>
        </w:rPr>
        <w:t>варианты ответа;</w:t>
      </w:r>
    </w:p>
    <w:p w:rsidR="00212D71" w:rsidRDefault="00212D71"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критерии оценивания теста;</w:t>
      </w:r>
    </w:p>
    <w:p w:rsidR="006800C5" w:rsidRPr="00212D71" w:rsidRDefault="00F20FA9" w:rsidP="00ED796D">
      <w:pPr>
        <w:numPr>
          <w:ilvl w:val="0"/>
          <w:numId w:val="2"/>
        </w:numPr>
        <w:ind w:left="709" w:hanging="283"/>
        <w:jc w:val="both"/>
        <w:rPr>
          <w:rFonts w:ascii="Times New Roman" w:hAnsi="Times New Roman"/>
          <w:sz w:val="28"/>
          <w:szCs w:val="28"/>
        </w:rPr>
      </w:pPr>
      <w:r>
        <w:rPr>
          <w:rFonts w:ascii="Times New Roman" w:hAnsi="Times New Roman"/>
          <w:sz w:val="28"/>
          <w:szCs w:val="28"/>
        </w:rPr>
        <w:t>готовый файл.</w:t>
      </w:r>
    </w:p>
    <w:p w:rsidR="00212D71" w:rsidRPr="00212D71" w:rsidRDefault="00212D71" w:rsidP="00B827F5">
      <w:pPr>
        <w:ind w:firstLine="708"/>
        <w:jc w:val="both"/>
        <w:rPr>
          <w:rFonts w:ascii="Times New Roman" w:hAnsi="Times New Roman"/>
          <w:sz w:val="28"/>
          <w:szCs w:val="28"/>
        </w:rPr>
      </w:pPr>
      <w:r w:rsidRPr="00212D71">
        <w:rPr>
          <w:rFonts w:ascii="Times New Roman" w:hAnsi="Times New Roman"/>
          <w:sz w:val="28"/>
          <w:szCs w:val="28"/>
        </w:rPr>
        <w:t>Из дан</w:t>
      </w:r>
      <w:r w:rsidR="003A5494">
        <w:rPr>
          <w:rFonts w:ascii="Times New Roman" w:hAnsi="Times New Roman"/>
          <w:sz w:val="28"/>
          <w:szCs w:val="28"/>
        </w:rPr>
        <w:t>ного списка категорий для модуля</w:t>
      </w:r>
      <w:r w:rsidRPr="00212D71">
        <w:rPr>
          <w:rFonts w:ascii="Times New Roman" w:hAnsi="Times New Roman"/>
          <w:sz w:val="28"/>
          <w:szCs w:val="28"/>
        </w:rPr>
        <w:t xml:space="preserve"> </w:t>
      </w:r>
      <w:r w:rsidR="003A5494" w:rsidRPr="003A5494">
        <w:rPr>
          <w:rFonts w:ascii="Times New Roman" w:hAnsi="Times New Roman"/>
          <w:sz w:val="28"/>
          <w:szCs w:val="28"/>
        </w:rPr>
        <w:t>«Создание»</w:t>
      </w:r>
      <w:r w:rsidR="003A5494">
        <w:rPr>
          <w:rFonts w:ascii="Times New Roman" w:hAnsi="Times New Roman"/>
          <w:sz w:val="28"/>
          <w:szCs w:val="28"/>
        </w:rPr>
        <w:t>:</w:t>
      </w:r>
    </w:p>
    <w:p w:rsidR="00212D71" w:rsidRDefault="00212D71"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входными будут: тест, тестовые вопросы,</w:t>
      </w:r>
      <w:r w:rsidR="006800C5">
        <w:rPr>
          <w:rFonts w:ascii="Times New Roman" w:hAnsi="Times New Roman"/>
          <w:sz w:val="28"/>
          <w:szCs w:val="28"/>
        </w:rPr>
        <w:t xml:space="preserve"> варианты ответа, критерии оценивания теста</w:t>
      </w:r>
      <w:r w:rsidR="00F20FA9">
        <w:rPr>
          <w:rFonts w:ascii="Times New Roman" w:hAnsi="Times New Roman"/>
          <w:sz w:val="28"/>
          <w:szCs w:val="28"/>
        </w:rPr>
        <w:t>.</w:t>
      </w:r>
    </w:p>
    <w:p w:rsidR="00ED796D" w:rsidRPr="00212D71" w:rsidRDefault="00ED796D" w:rsidP="00ED796D">
      <w:pPr>
        <w:numPr>
          <w:ilvl w:val="0"/>
          <w:numId w:val="2"/>
        </w:numPr>
        <w:ind w:left="709" w:hanging="283"/>
        <w:jc w:val="both"/>
        <w:rPr>
          <w:rFonts w:ascii="Times New Roman" w:hAnsi="Times New Roman"/>
          <w:sz w:val="28"/>
          <w:szCs w:val="28"/>
        </w:rPr>
      </w:pPr>
      <w:r>
        <w:rPr>
          <w:rFonts w:ascii="Times New Roman" w:hAnsi="Times New Roman"/>
          <w:sz w:val="28"/>
          <w:szCs w:val="28"/>
        </w:rPr>
        <w:t>выходными данными</w:t>
      </w:r>
      <w:r w:rsidRPr="00212D71">
        <w:rPr>
          <w:rFonts w:ascii="Times New Roman" w:hAnsi="Times New Roman"/>
          <w:sz w:val="28"/>
          <w:szCs w:val="28"/>
        </w:rPr>
        <w:t xml:space="preserve"> будут:</w:t>
      </w:r>
      <w:r>
        <w:rPr>
          <w:rFonts w:ascii="Times New Roman" w:hAnsi="Times New Roman"/>
          <w:sz w:val="28"/>
          <w:szCs w:val="28"/>
        </w:rPr>
        <w:t xml:space="preserve"> готовый файл.</w:t>
      </w:r>
    </w:p>
    <w:p w:rsidR="003A5494" w:rsidRPr="003A5494" w:rsidRDefault="003A5494" w:rsidP="003A5494">
      <w:pPr>
        <w:ind w:firstLine="708"/>
        <w:jc w:val="both"/>
        <w:rPr>
          <w:rFonts w:ascii="Times New Roman" w:hAnsi="Times New Roman"/>
          <w:sz w:val="28"/>
          <w:szCs w:val="28"/>
        </w:rPr>
      </w:pPr>
      <w:r w:rsidRPr="003A5494">
        <w:rPr>
          <w:rFonts w:ascii="Times New Roman" w:hAnsi="Times New Roman"/>
          <w:sz w:val="28"/>
          <w:szCs w:val="28"/>
        </w:rPr>
        <w:t>Таким образом, выделены следующие категории данных, с которыми будет работать модул</w:t>
      </w:r>
      <w:r>
        <w:rPr>
          <w:rFonts w:ascii="Times New Roman" w:hAnsi="Times New Roman"/>
          <w:sz w:val="28"/>
          <w:szCs w:val="28"/>
        </w:rPr>
        <w:t>ь</w:t>
      </w:r>
      <w:r w:rsidRPr="003A5494">
        <w:rPr>
          <w:rFonts w:ascii="Times New Roman" w:hAnsi="Times New Roman"/>
          <w:sz w:val="28"/>
          <w:szCs w:val="28"/>
        </w:rPr>
        <w:t xml:space="preserve"> «</w:t>
      </w:r>
      <w:r w:rsidRPr="00E22B76">
        <w:rPr>
          <w:rFonts w:ascii="Times New Roman" w:hAnsi="Times New Roman"/>
          <w:sz w:val="28"/>
          <w:szCs w:val="28"/>
        </w:rPr>
        <w:t>Редактирование</w:t>
      </w:r>
      <w:r w:rsidRPr="003A5494">
        <w:rPr>
          <w:rFonts w:ascii="Times New Roman" w:hAnsi="Times New Roman"/>
          <w:sz w:val="28"/>
          <w:szCs w:val="28"/>
        </w:rPr>
        <w:t>»</w:t>
      </w:r>
      <w:r>
        <w:rPr>
          <w:rFonts w:ascii="Times New Roman" w:hAnsi="Times New Roman"/>
          <w:sz w:val="28"/>
          <w:szCs w:val="28"/>
        </w:rPr>
        <w:t>:</w:t>
      </w:r>
    </w:p>
    <w:p w:rsidR="003A5494" w:rsidRPr="00212D71" w:rsidRDefault="003A5494"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тесты;</w:t>
      </w:r>
    </w:p>
    <w:p w:rsidR="003A5494" w:rsidRPr="00212D71" w:rsidRDefault="003A5494"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тестовые вопросы;</w:t>
      </w:r>
    </w:p>
    <w:p w:rsidR="003A5494" w:rsidRPr="00212D71" w:rsidRDefault="003A5494" w:rsidP="00ED796D">
      <w:pPr>
        <w:numPr>
          <w:ilvl w:val="0"/>
          <w:numId w:val="2"/>
        </w:numPr>
        <w:ind w:left="709" w:hanging="283"/>
        <w:jc w:val="both"/>
        <w:rPr>
          <w:rFonts w:ascii="Times New Roman" w:hAnsi="Times New Roman"/>
          <w:sz w:val="28"/>
          <w:szCs w:val="28"/>
        </w:rPr>
      </w:pPr>
      <w:r>
        <w:rPr>
          <w:rFonts w:ascii="Times New Roman" w:hAnsi="Times New Roman"/>
          <w:sz w:val="28"/>
          <w:szCs w:val="28"/>
        </w:rPr>
        <w:t>варианты ответа;</w:t>
      </w:r>
    </w:p>
    <w:p w:rsidR="003A5494" w:rsidRDefault="003A5494"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критерии оценивания теста;</w:t>
      </w:r>
    </w:p>
    <w:p w:rsidR="003A5494" w:rsidRDefault="003A5494" w:rsidP="00ED796D">
      <w:pPr>
        <w:numPr>
          <w:ilvl w:val="0"/>
          <w:numId w:val="2"/>
        </w:numPr>
        <w:ind w:left="709" w:hanging="283"/>
        <w:jc w:val="both"/>
        <w:rPr>
          <w:rFonts w:ascii="Times New Roman" w:hAnsi="Times New Roman"/>
          <w:sz w:val="28"/>
          <w:szCs w:val="28"/>
        </w:rPr>
      </w:pPr>
      <w:r>
        <w:rPr>
          <w:rFonts w:ascii="Times New Roman" w:hAnsi="Times New Roman"/>
          <w:sz w:val="28"/>
          <w:szCs w:val="28"/>
        </w:rPr>
        <w:t>готовый файл;</w:t>
      </w:r>
    </w:p>
    <w:p w:rsidR="003A5494" w:rsidRPr="00212D71" w:rsidRDefault="003A5494" w:rsidP="00ED796D">
      <w:pPr>
        <w:numPr>
          <w:ilvl w:val="0"/>
          <w:numId w:val="2"/>
        </w:numPr>
        <w:ind w:left="709" w:hanging="283"/>
        <w:jc w:val="both"/>
        <w:rPr>
          <w:rFonts w:ascii="Times New Roman" w:hAnsi="Times New Roman"/>
          <w:sz w:val="28"/>
          <w:szCs w:val="28"/>
        </w:rPr>
      </w:pPr>
      <w:r>
        <w:rPr>
          <w:rFonts w:ascii="Times New Roman" w:hAnsi="Times New Roman"/>
          <w:sz w:val="28"/>
          <w:szCs w:val="28"/>
        </w:rPr>
        <w:t>преобразованный файл</w:t>
      </w:r>
      <w:r w:rsidR="00F20FA9">
        <w:rPr>
          <w:rFonts w:ascii="Times New Roman" w:hAnsi="Times New Roman"/>
          <w:sz w:val="28"/>
          <w:szCs w:val="28"/>
        </w:rPr>
        <w:t>.</w:t>
      </w:r>
    </w:p>
    <w:p w:rsidR="003A5494" w:rsidRPr="00212D71" w:rsidRDefault="003A5494" w:rsidP="003A5494">
      <w:pPr>
        <w:ind w:firstLine="708"/>
        <w:jc w:val="both"/>
        <w:rPr>
          <w:rFonts w:ascii="Times New Roman" w:hAnsi="Times New Roman"/>
          <w:sz w:val="28"/>
          <w:szCs w:val="28"/>
        </w:rPr>
      </w:pPr>
      <w:r w:rsidRPr="00212D71">
        <w:rPr>
          <w:rFonts w:ascii="Times New Roman" w:hAnsi="Times New Roman"/>
          <w:sz w:val="28"/>
          <w:szCs w:val="28"/>
        </w:rPr>
        <w:t>Из дан</w:t>
      </w:r>
      <w:r>
        <w:rPr>
          <w:rFonts w:ascii="Times New Roman" w:hAnsi="Times New Roman"/>
          <w:sz w:val="28"/>
          <w:szCs w:val="28"/>
        </w:rPr>
        <w:t>ного списка категорий для модуля</w:t>
      </w:r>
      <w:r w:rsidRPr="00212D71">
        <w:rPr>
          <w:rFonts w:ascii="Times New Roman" w:hAnsi="Times New Roman"/>
          <w:sz w:val="28"/>
          <w:szCs w:val="28"/>
        </w:rPr>
        <w:t xml:space="preserve"> </w:t>
      </w:r>
      <w:r w:rsidRPr="003A5494">
        <w:rPr>
          <w:rFonts w:ascii="Times New Roman" w:hAnsi="Times New Roman"/>
          <w:sz w:val="28"/>
          <w:szCs w:val="28"/>
        </w:rPr>
        <w:t>«</w:t>
      </w:r>
      <w:r>
        <w:rPr>
          <w:rFonts w:ascii="Times New Roman" w:hAnsi="Times New Roman"/>
          <w:sz w:val="28"/>
          <w:szCs w:val="28"/>
        </w:rPr>
        <w:t>Редактирование</w:t>
      </w:r>
      <w:r w:rsidRPr="003A5494">
        <w:rPr>
          <w:rFonts w:ascii="Times New Roman" w:hAnsi="Times New Roman"/>
          <w:sz w:val="28"/>
          <w:szCs w:val="28"/>
        </w:rPr>
        <w:t>»</w:t>
      </w:r>
      <w:r>
        <w:rPr>
          <w:rFonts w:ascii="Times New Roman" w:hAnsi="Times New Roman"/>
          <w:sz w:val="28"/>
          <w:szCs w:val="28"/>
        </w:rPr>
        <w:t>:</w:t>
      </w:r>
    </w:p>
    <w:p w:rsidR="003A5494" w:rsidRPr="00212D71" w:rsidRDefault="003A5494" w:rsidP="00ED796D">
      <w:pPr>
        <w:numPr>
          <w:ilvl w:val="0"/>
          <w:numId w:val="2"/>
        </w:numPr>
        <w:ind w:left="0" w:firstLine="426"/>
        <w:jc w:val="both"/>
        <w:rPr>
          <w:rFonts w:ascii="Times New Roman" w:hAnsi="Times New Roman"/>
          <w:sz w:val="28"/>
          <w:szCs w:val="28"/>
        </w:rPr>
      </w:pPr>
      <w:r w:rsidRPr="00212D71">
        <w:rPr>
          <w:rFonts w:ascii="Times New Roman" w:hAnsi="Times New Roman"/>
          <w:sz w:val="28"/>
          <w:szCs w:val="28"/>
        </w:rPr>
        <w:t>входными будут: тест, тестовые вопросы,</w:t>
      </w:r>
      <w:r>
        <w:rPr>
          <w:rFonts w:ascii="Times New Roman" w:hAnsi="Times New Roman"/>
          <w:sz w:val="28"/>
          <w:szCs w:val="28"/>
        </w:rPr>
        <w:t xml:space="preserve"> варианты ответа, критерии оценивания теста, готовый файл</w:t>
      </w:r>
      <w:r w:rsidR="00F20FA9">
        <w:rPr>
          <w:rFonts w:ascii="Times New Roman" w:hAnsi="Times New Roman"/>
          <w:sz w:val="28"/>
          <w:szCs w:val="28"/>
        </w:rPr>
        <w:t>.</w:t>
      </w:r>
    </w:p>
    <w:p w:rsidR="00ED796D" w:rsidRPr="00212D71" w:rsidRDefault="00ED796D" w:rsidP="00ED796D">
      <w:pPr>
        <w:numPr>
          <w:ilvl w:val="0"/>
          <w:numId w:val="2"/>
        </w:numPr>
        <w:ind w:left="0" w:firstLine="426"/>
        <w:jc w:val="both"/>
        <w:rPr>
          <w:rFonts w:ascii="Times New Roman" w:hAnsi="Times New Roman"/>
          <w:sz w:val="28"/>
          <w:szCs w:val="28"/>
        </w:rPr>
      </w:pPr>
      <w:r>
        <w:rPr>
          <w:rFonts w:ascii="Times New Roman" w:hAnsi="Times New Roman"/>
          <w:sz w:val="28"/>
          <w:szCs w:val="28"/>
        </w:rPr>
        <w:t>выходными данными</w:t>
      </w:r>
      <w:r w:rsidRPr="00212D71">
        <w:rPr>
          <w:rFonts w:ascii="Times New Roman" w:hAnsi="Times New Roman"/>
          <w:sz w:val="28"/>
          <w:szCs w:val="28"/>
        </w:rPr>
        <w:t xml:space="preserve"> будут:</w:t>
      </w:r>
      <w:r>
        <w:rPr>
          <w:rFonts w:ascii="Times New Roman" w:hAnsi="Times New Roman"/>
          <w:sz w:val="28"/>
          <w:szCs w:val="28"/>
        </w:rPr>
        <w:t xml:space="preserve"> преобразованный файл.</w:t>
      </w:r>
    </w:p>
    <w:p w:rsidR="00820928" w:rsidRPr="00212D71" w:rsidRDefault="00B827F5" w:rsidP="00F20FA9">
      <w:pPr>
        <w:ind w:firstLine="770"/>
        <w:jc w:val="both"/>
        <w:rPr>
          <w:rFonts w:ascii="Times New Roman" w:hAnsi="Times New Roman"/>
          <w:sz w:val="28"/>
          <w:szCs w:val="28"/>
        </w:rPr>
      </w:pPr>
      <w:r>
        <w:rPr>
          <w:rFonts w:ascii="Times New Roman" w:hAnsi="Times New Roman"/>
          <w:sz w:val="28"/>
          <w:szCs w:val="28"/>
        </w:rPr>
        <w:t>Для прохож</w:t>
      </w:r>
      <w:r w:rsidR="00212D71" w:rsidRPr="00212D71">
        <w:rPr>
          <w:rFonts w:ascii="Times New Roman" w:hAnsi="Times New Roman"/>
          <w:sz w:val="28"/>
          <w:szCs w:val="28"/>
        </w:rPr>
        <w:t>дения тестирования пользователь должен:</w:t>
      </w:r>
    </w:p>
    <w:p w:rsidR="00212D71" w:rsidRPr="00212D71" w:rsidRDefault="00820928" w:rsidP="00ED796D">
      <w:pPr>
        <w:numPr>
          <w:ilvl w:val="0"/>
          <w:numId w:val="7"/>
        </w:numPr>
        <w:tabs>
          <w:tab w:val="clear" w:pos="720"/>
          <w:tab w:val="num" w:pos="851"/>
        </w:tabs>
        <w:jc w:val="both"/>
        <w:rPr>
          <w:rFonts w:ascii="Times New Roman" w:hAnsi="Times New Roman"/>
          <w:sz w:val="28"/>
          <w:szCs w:val="28"/>
        </w:rPr>
      </w:pPr>
      <w:r>
        <w:rPr>
          <w:rFonts w:ascii="Times New Roman" w:hAnsi="Times New Roman"/>
          <w:sz w:val="28"/>
          <w:szCs w:val="28"/>
        </w:rPr>
        <w:t>выбрать создание или редактирование теста</w:t>
      </w:r>
      <w:r w:rsidR="00F20FA9">
        <w:rPr>
          <w:rFonts w:ascii="Times New Roman" w:hAnsi="Times New Roman"/>
          <w:sz w:val="28"/>
          <w:szCs w:val="28"/>
        </w:rPr>
        <w:t>.</w:t>
      </w:r>
    </w:p>
    <w:p w:rsidR="00212D71" w:rsidRDefault="00820928" w:rsidP="00F20FA9">
      <w:pPr>
        <w:ind w:firstLine="770"/>
        <w:jc w:val="both"/>
        <w:rPr>
          <w:rFonts w:ascii="Times New Roman" w:hAnsi="Times New Roman"/>
          <w:sz w:val="28"/>
          <w:szCs w:val="28"/>
        </w:rPr>
      </w:pPr>
      <w:r>
        <w:rPr>
          <w:rFonts w:ascii="Times New Roman" w:hAnsi="Times New Roman"/>
          <w:sz w:val="28"/>
          <w:szCs w:val="28"/>
        </w:rPr>
        <w:t>При выборе создание теста:</w:t>
      </w:r>
    </w:p>
    <w:p w:rsidR="00820928" w:rsidRPr="00820928" w:rsidRDefault="00F20FA9" w:rsidP="00820928">
      <w:pPr>
        <w:pStyle w:val="a8"/>
        <w:numPr>
          <w:ilvl w:val="0"/>
          <w:numId w:val="7"/>
        </w:numPr>
        <w:jc w:val="both"/>
        <w:rPr>
          <w:rFonts w:ascii="Times New Roman" w:hAnsi="Times New Roman"/>
          <w:sz w:val="28"/>
          <w:szCs w:val="28"/>
        </w:rPr>
      </w:pPr>
      <w:r>
        <w:rPr>
          <w:rFonts w:ascii="Times New Roman" w:hAnsi="Times New Roman"/>
          <w:sz w:val="28"/>
          <w:szCs w:val="28"/>
        </w:rPr>
        <w:t>д</w:t>
      </w:r>
      <w:r w:rsidR="00820928" w:rsidRPr="00820928">
        <w:rPr>
          <w:rFonts w:ascii="Times New Roman" w:hAnsi="Times New Roman"/>
          <w:sz w:val="28"/>
          <w:szCs w:val="28"/>
        </w:rPr>
        <w:t>ать название тесту;</w:t>
      </w:r>
    </w:p>
    <w:p w:rsidR="00820928" w:rsidRPr="00820928" w:rsidRDefault="00F20FA9" w:rsidP="00820928">
      <w:pPr>
        <w:pStyle w:val="a8"/>
        <w:numPr>
          <w:ilvl w:val="0"/>
          <w:numId w:val="7"/>
        </w:numPr>
        <w:jc w:val="both"/>
        <w:rPr>
          <w:rFonts w:ascii="Times New Roman" w:hAnsi="Times New Roman"/>
          <w:sz w:val="28"/>
          <w:szCs w:val="28"/>
        </w:rPr>
      </w:pPr>
      <w:r>
        <w:rPr>
          <w:rFonts w:ascii="Times New Roman" w:hAnsi="Times New Roman"/>
          <w:sz w:val="28"/>
          <w:szCs w:val="28"/>
        </w:rPr>
        <w:t>в</w:t>
      </w:r>
      <w:r w:rsidR="00820928" w:rsidRPr="00820928">
        <w:rPr>
          <w:rFonts w:ascii="Times New Roman" w:hAnsi="Times New Roman"/>
          <w:sz w:val="28"/>
          <w:szCs w:val="28"/>
        </w:rPr>
        <w:t>вести количество вопросов;</w:t>
      </w:r>
    </w:p>
    <w:p w:rsidR="00820928" w:rsidRPr="00820928" w:rsidRDefault="00F20FA9" w:rsidP="00820928">
      <w:pPr>
        <w:pStyle w:val="a8"/>
        <w:numPr>
          <w:ilvl w:val="0"/>
          <w:numId w:val="7"/>
        </w:numPr>
        <w:jc w:val="both"/>
        <w:rPr>
          <w:rFonts w:ascii="Times New Roman" w:hAnsi="Times New Roman"/>
          <w:sz w:val="28"/>
          <w:szCs w:val="28"/>
        </w:rPr>
      </w:pPr>
      <w:r>
        <w:rPr>
          <w:rFonts w:ascii="Times New Roman" w:hAnsi="Times New Roman"/>
          <w:sz w:val="28"/>
          <w:szCs w:val="28"/>
        </w:rPr>
        <w:t>к</w:t>
      </w:r>
      <w:r w:rsidR="00820928" w:rsidRPr="00820928">
        <w:rPr>
          <w:rFonts w:ascii="Times New Roman" w:hAnsi="Times New Roman"/>
          <w:sz w:val="28"/>
          <w:szCs w:val="28"/>
        </w:rPr>
        <w:t>оличество ответов на каждый вопрос;</w:t>
      </w:r>
    </w:p>
    <w:p w:rsidR="00820928" w:rsidRPr="00820928" w:rsidRDefault="00F20FA9" w:rsidP="00820928">
      <w:pPr>
        <w:pStyle w:val="a8"/>
        <w:numPr>
          <w:ilvl w:val="0"/>
          <w:numId w:val="7"/>
        </w:numPr>
        <w:jc w:val="both"/>
        <w:rPr>
          <w:rFonts w:ascii="Times New Roman" w:hAnsi="Times New Roman"/>
          <w:sz w:val="28"/>
          <w:szCs w:val="28"/>
        </w:rPr>
      </w:pPr>
      <w:r>
        <w:rPr>
          <w:rFonts w:ascii="Times New Roman" w:hAnsi="Times New Roman"/>
          <w:sz w:val="28"/>
          <w:szCs w:val="28"/>
        </w:rPr>
        <w:t>в</w:t>
      </w:r>
      <w:r w:rsidR="00820928" w:rsidRPr="00820928">
        <w:rPr>
          <w:rFonts w:ascii="Times New Roman" w:hAnsi="Times New Roman"/>
          <w:sz w:val="28"/>
          <w:szCs w:val="28"/>
        </w:rPr>
        <w:t>вести сами вопросы и ответы;</w:t>
      </w:r>
    </w:p>
    <w:p w:rsidR="00820928" w:rsidRPr="00820928" w:rsidRDefault="00F20FA9" w:rsidP="00820928">
      <w:pPr>
        <w:pStyle w:val="a8"/>
        <w:numPr>
          <w:ilvl w:val="0"/>
          <w:numId w:val="7"/>
        </w:numPr>
        <w:jc w:val="both"/>
        <w:rPr>
          <w:rFonts w:ascii="Times New Roman" w:hAnsi="Times New Roman"/>
          <w:sz w:val="28"/>
          <w:szCs w:val="28"/>
        </w:rPr>
      </w:pPr>
      <w:r>
        <w:rPr>
          <w:rFonts w:ascii="Times New Roman" w:hAnsi="Times New Roman"/>
          <w:sz w:val="28"/>
          <w:szCs w:val="28"/>
        </w:rPr>
        <w:lastRenderedPageBreak/>
        <w:t>у</w:t>
      </w:r>
      <w:r w:rsidR="00820928" w:rsidRPr="00820928">
        <w:rPr>
          <w:rFonts w:ascii="Times New Roman" w:hAnsi="Times New Roman"/>
          <w:sz w:val="28"/>
          <w:szCs w:val="28"/>
        </w:rPr>
        <w:t>казать балл за каждый вопрос;</w:t>
      </w:r>
    </w:p>
    <w:p w:rsidR="00820928" w:rsidRDefault="00F20FA9" w:rsidP="00820928">
      <w:pPr>
        <w:pStyle w:val="a8"/>
        <w:numPr>
          <w:ilvl w:val="0"/>
          <w:numId w:val="7"/>
        </w:numPr>
        <w:jc w:val="both"/>
        <w:rPr>
          <w:rFonts w:ascii="Times New Roman" w:hAnsi="Times New Roman"/>
          <w:sz w:val="28"/>
          <w:szCs w:val="28"/>
        </w:rPr>
      </w:pPr>
      <w:r>
        <w:rPr>
          <w:rFonts w:ascii="Times New Roman" w:hAnsi="Times New Roman"/>
          <w:sz w:val="28"/>
          <w:szCs w:val="28"/>
        </w:rPr>
        <w:t>сохранить тест в файл.</w:t>
      </w:r>
    </w:p>
    <w:p w:rsidR="00820928" w:rsidRDefault="00820928" w:rsidP="00F20FA9">
      <w:pPr>
        <w:ind w:firstLine="770"/>
        <w:jc w:val="both"/>
        <w:rPr>
          <w:rFonts w:ascii="Times New Roman" w:hAnsi="Times New Roman"/>
          <w:sz w:val="28"/>
          <w:szCs w:val="28"/>
        </w:rPr>
      </w:pPr>
      <w:r w:rsidRPr="00820928">
        <w:rPr>
          <w:rFonts w:ascii="Times New Roman" w:hAnsi="Times New Roman"/>
          <w:sz w:val="28"/>
          <w:szCs w:val="28"/>
        </w:rPr>
        <w:t xml:space="preserve">При выборе </w:t>
      </w:r>
      <w:r>
        <w:rPr>
          <w:rFonts w:ascii="Times New Roman" w:hAnsi="Times New Roman"/>
          <w:sz w:val="28"/>
          <w:szCs w:val="28"/>
        </w:rPr>
        <w:t xml:space="preserve">редактирование </w:t>
      </w:r>
      <w:r w:rsidRPr="00820928">
        <w:rPr>
          <w:rFonts w:ascii="Times New Roman" w:hAnsi="Times New Roman"/>
          <w:sz w:val="28"/>
          <w:szCs w:val="28"/>
        </w:rPr>
        <w:t>теста:</w:t>
      </w:r>
    </w:p>
    <w:p w:rsidR="00F20FA9" w:rsidRPr="003E117F" w:rsidRDefault="00F20FA9" w:rsidP="00F20FA9">
      <w:pPr>
        <w:pStyle w:val="a8"/>
        <w:numPr>
          <w:ilvl w:val="0"/>
          <w:numId w:val="23"/>
        </w:numPr>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нового вопроса;</w:t>
      </w:r>
    </w:p>
    <w:p w:rsidR="00F20FA9" w:rsidRPr="003E117F" w:rsidRDefault="00F20FA9" w:rsidP="00F20FA9">
      <w:pPr>
        <w:pStyle w:val="a8"/>
        <w:numPr>
          <w:ilvl w:val="0"/>
          <w:numId w:val="23"/>
        </w:numPr>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новых вариантов ответа;</w:t>
      </w:r>
    </w:p>
    <w:p w:rsidR="00F20FA9" w:rsidRPr="003E117F" w:rsidRDefault="00F20FA9" w:rsidP="00F20FA9">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даление вопроса;</w:t>
      </w:r>
    </w:p>
    <w:p w:rsidR="00F20FA9" w:rsidRPr="003E117F" w:rsidRDefault="00F20FA9" w:rsidP="00F20FA9">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даление ответа;</w:t>
      </w:r>
    </w:p>
    <w:p w:rsidR="00F20FA9" w:rsidRPr="003E117F" w:rsidRDefault="00F20FA9" w:rsidP="00F20FA9">
      <w:pPr>
        <w:pStyle w:val="a8"/>
        <w:numPr>
          <w:ilvl w:val="0"/>
          <w:numId w:val="23"/>
        </w:numPr>
        <w:jc w:val="both"/>
        <w:rPr>
          <w:rFonts w:ascii="Times New Roman" w:hAnsi="Times New Roman"/>
          <w:sz w:val="28"/>
          <w:szCs w:val="28"/>
        </w:rPr>
      </w:pPr>
      <w:r>
        <w:rPr>
          <w:rFonts w:ascii="Times New Roman" w:hAnsi="Times New Roman"/>
          <w:sz w:val="28"/>
          <w:szCs w:val="28"/>
        </w:rPr>
        <w:t>изменение отдельных текстовых вопросов</w:t>
      </w:r>
      <w:r w:rsidRPr="003E117F">
        <w:rPr>
          <w:rFonts w:ascii="Times New Roman" w:hAnsi="Times New Roman"/>
          <w:sz w:val="28"/>
          <w:szCs w:val="28"/>
        </w:rPr>
        <w:t>;</w:t>
      </w:r>
    </w:p>
    <w:p w:rsidR="00F20FA9" w:rsidRPr="003E117F" w:rsidRDefault="00F20FA9" w:rsidP="00F20FA9">
      <w:pPr>
        <w:pStyle w:val="a8"/>
        <w:numPr>
          <w:ilvl w:val="0"/>
          <w:numId w:val="23"/>
        </w:numPr>
        <w:jc w:val="both"/>
        <w:rPr>
          <w:rFonts w:ascii="Times New Roman" w:hAnsi="Times New Roman"/>
          <w:sz w:val="28"/>
          <w:szCs w:val="28"/>
        </w:rPr>
      </w:pPr>
      <w:r>
        <w:rPr>
          <w:rFonts w:ascii="Times New Roman" w:hAnsi="Times New Roman"/>
          <w:sz w:val="28"/>
          <w:szCs w:val="28"/>
        </w:rPr>
        <w:t>изменение отдельных вариантов ответа</w:t>
      </w:r>
      <w:r w:rsidRPr="003E117F">
        <w:rPr>
          <w:rFonts w:ascii="Times New Roman" w:hAnsi="Times New Roman"/>
          <w:sz w:val="28"/>
          <w:szCs w:val="28"/>
        </w:rPr>
        <w:t>;</w:t>
      </w:r>
    </w:p>
    <w:p w:rsidR="00F20FA9" w:rsidRPr="003E117F" w:rsidRDefault="00F20FA9" w:rsidP="00F20FA9">
      <w:pPr>
        <w:pStyle w:val="a8"/>
        <w:numPr>
          <w:ilvl w:val="0"/>
          <w:numId w:val="23"/>
        </w:numPr>
        <w:jc w:val="both"/>
        <w:rPr>
          <w:rFonts w:ascii="Times New Roman" w:hAnsi="Times New Roman"/>
          <w:sz w:val="28"/>
          <w:szCs w:val="28"/>
        </w:rPr>
      </w:pPr>
      <w:r>
        <w:rPr>
          <w:rFonts w:ascii="Times New Roman" w:hAnsi="Times New Roman"/>
          <w:sz w:val="28"/>
          <w:szCs w:val="28"/>
        </w:rPr>
        <w:t>изменение признака правильного ответа</w:t>
      </w:r>
      <w:r w:rsidRPr="003E117F">
        <w:rPr>
          <w:rFonts w:ascii="Times New Roman" w:hAnsi="Times New Roman"/>
          <w:sz w:val="28"/>
          <w:szCs w:val="28"/>
        </w:rPr>
        <w:t>;</w:t>
      </w:r>
    </w:p>
    <w:p w:rsidR="00F20FA9" w:rsidRPr="00514937" w:rsidRDefault="00F20FA9" w:rsidP="00F20FA9">
      <w:pPr>
        <w:pStyle w:val="a8"/>
        <w:numPr>
          <w:ilvl w:val="0"/>
          <w:numId w:val="23"/>
        </w:numPr>
        <w:jc w:val="both"/>
        <w:rPr>
          <w:rFonts w:ascii="Times New Roman" w:hAnsi="Times New Roman"/>
          <w:sz w:val="28"/>
          <w:szCs w:val="28"/>
        </w:rPr>
      </w:pPr>
      <w:r>
        <w:rPr>
          <w:rFonts w:ascii="Times New Roman" w:hAnsi="Times New Roman"/>
          <w:sz w:val="28"/>
          <w:szCs w:val="28"/>
        </w:rPr>
        <w:t>сохранение изменений в файл.</w:t>
      </w:r>
    </w:p>
    <w:p w:rsidR="00212D71" w:rsidRPr="00212D71" w:rsidRDefault="00212D71" w:rsidP="00F20FA9">
      <w:pPr>
        <w:ind w:firstLine="770"/>
        <w:jc w:val="both"/>
        <w:rPr>
          <w:rFonts w:ascii="Times New Roman" w:hAnsi="Times New Roman"/>
          <w:sz w:val="28"/>
          <w:szCs w:val="28"/>
        </w:rPr>
      </w:pPr>
      <w:r w:rsidRPr="00212D71">
        <w:rPr>
          <w:rFonts w:ascii="Times New Roman" w:hAnsi="Times New Roman"/>
          <w:sz w:val="28"/>
          <w:szCs w:val="28"/>
        </w:rPr>
        <w:t>Каждый тест содержит:</w:t>
      </w:r>
    </w:p>
    <w:p w:rsidR="00F20FA9" w:rsidRPr="003E117F" w:rsidRDefault="00F20FA9" w:rsidP="00F20FA9">
      <w:pPr>
        <w:pStyle w:val="a8"/>
        <w:numPr>
          <w:ilvl w:val="0"/>
          <w:numId w:val="8"/>
        </w:numPr>
        <w:jc w:val="both"/>
        <w:rPr>
          <w:rFonts w:ascii="Times New Roman" w:hAnsi="Times New Roman"/>
          <w:sz w:val="28"/>
          <w:szCs w:val="28"/>
        </w:rPr>
      </w:pPr>
      <w:r>
        <w:rPr>
          <w:rFonts w:ascii="Times New Roman" w:hAnsi="Times New Roman"/>
          <w:sz w:val="28"/>
          <w:szCs w:val="28"/>
        </w:rPr>
        <w:t>краткое название</w:t>
      </w:r>
      <w:r w:rsidRPr="003E117F">
        <w:rPr>
          <w:rFonts w:ascii="Times New Roman" w:hAnsi="Times New Roman"/>
          <w:sz w:val="28"/>
          <w:szCs w:val="28"/>
        </w:rPr>
        <w:t>;</w:t>
      </w:r>
    </w:p>
    <w:p w:rsidR="00F20FA9" w:rsidRPr="003E117F" w:rsidRDefault="00F20FA9" w:rsidP="00F20FA9">
      <w:pPr>
        <w:pStyle w:val="a8"/>
        <w:numPr>
          <w:ilvl w:val="0"/>
          <w:numId w:val="8"/>
        </w:numPr>
        <w:jc w:val="both"/>
        <w:rPr>
          <w:rFonts w:ascii="Times New Roman" w:hAnsi="Times New Roman"/>
          <w:sz w:val="28"/>
          <w:szCs w:val="28"/>
        </w:rPr>
      </w:pPr>
      <w:r>
        <w:rPr>
          <w:rFonts w:ascii="Times New Roman" w:hAnsi="Times New Roman"/>
          <w:sz w:val="28"/>
          <w:szCs w:val="28"/>
        </w:rPr>
        <w:t>описание теста</w:t>
      </w:r>
      <w:r w:rsidRPr="003E117F">
        <w:rPr>
          <w:rFonts w:ascii="Times New Roman" w:hAnsi="Times New Roman"/>
          <w:sz w:val="28"/>
          <w:szCs w:val="28"/>
        </w:rPr>
        <w:t>;</w:t>
      </w:r>
    </w:p>
    <w:p w:rsidR="00212D71" w:rsidRPr="00F20FA9" w:rsidRDefault="00F20FA9" w:rsidP="00F20FA9">
      <w:pPr>
        <w:pStyle w:val="a8"/>
        <w:numPr>
          <w:ilvl w:val="0"/>
          <w:numId w:val="8"/>
        </w:numPr>
        <w:jc w:val="both"/>
        <w:rPr>
          <w:rFonts w:ascii="Times New Roman" w:hAnsi="Times New Roman"/>
          <w:sz w:val="28"/>
          <w:szCs w:val="28"/>
        </w:rPr>
      </w:pPr>
      <w:r>
        <w:rPr>
          <w:rFonts w:ascii="Times New Roman" w:hAnsi="Times New Roman"/>
          <w:sz w:val="28"/>
          <w:szCs w:val="28"/>
        </w:rPr>
        <w:t>список тестовых вопросов.</w:t>
      </w:r>
    </w:p>
    <w:p w:rsidR="00212D71" w:rsidRPr="00212D71" w:rsidRDefault="00212D71" w:rsidP="00F20FA9">
      <w:pPr>
        <w:ind w:firstLine="770"/>
        <w:jc w:val="both"/>
        <w:rPr>
          <w:rFonts w:ascii="Times New Roman" w:hAnsi="Times New Roman"/>
          <w:sz w:val="28"/>
          <w:szCs w:val="28"/>
        </w:rPr>
      </w:pPr>
      <w:r w:rsidRPr="00212D71">
        <w:rPr>
          <w:rFonts w:ascii="Times New Roman" w:hAnsi="Times New Roman"/>
          <w:sz w:val="28"/>
          <w:szCs w:val="28"/>
        </w:rPr>
        <w:t>В системе должны быть предусмотрены тестовые вопросы следующего вида:</w:t>
      </w:r>
    </w:p>
    <w:p w:rsidR="00212D71" w:rsidRPr="00212D71" w:rsidRDefault="00212D71" w:rsidP="00212D71">
      <w:pPr>
        <w:numPr>
          <w:ilvl w:val="0"/>
          <w:numId w:val="10"/>
        </w:numPr>
        <w:jc w:val="both"/>
        <w:rPr>
          <w:rFonts w:ascii="Times New Roman" w:hAnsi="Times New Roman"/>
          <w:sz w:val="28"/>
          <w:szCs w:val="28"/>
        </w:rPr>
      </w:pPr>
      <w:r w:rsidRPr="00212D71">
        <w:rPr>
          <w:rFonts w:ascii="Times New Roman" w:hAnsi="Times New Roman"/>
          <w:sz w:val="28"/>
          <w:szCs w:val="28"/>
        </w:rPr>
        <w:t>закрытая форма с одним возможным вариантом ответа;</w:t>
      </w:r>
    </w:p>
    <w:p w:rsidR="00212D71" w:rsidRPr="00212D71" w:rsidRDefault="00212D71" w:rsidP="00212D71">
      <w:pPr>
        <w:numPr>
          <w:ilvl w:val="0"/>
          <w:numId w:val="10"/>
        </w:numPr>
        <w:jc w:val="both"/>
        <w:rPr>
          <w:rFonts w:ascii="Times New Roman" w:hAnsi="Times New Roman"/>
          <w:sz w:val="28"/>
          <w:szCs w:val="28"/>
        </w:rPr>
      </w:pPr>
      <w:r w:rsidRPr="00212D71">
        <w:rPr>
          <w:rFonts w:ascii="Times New Roman" w:hAnsi="Times New Roman"/>
          <w:sz w:val="28"/>
          <w:szCs w:val="28"/>
        </w:rPr>
        <w:t>закрытая форма с несколькими возможными вариантами ответа.</w:t>
      </w:r>
    </w:p>
    <w:p w:rsidR="00212D71" w:rsidRPr="00212D71" w:rsidRDefault="00212D71" w:rsidP="00F20FA9">
      <w:pPr>
        <w:ind w:firstLine="770"/>
        <w:jc w:val="both"/>
        <w:rPr>
          <w:rFonts w:ascii="Times New Roman" w:hAnsi="Times New Roman"/>
          <w:sz w:val="28"/>
          <w:szCs w:val="28"/>
        </w:rPr>
      </w:pPr>
      <w:r w:rsidRPr="00212D71">
        <w:rPr>
          <w:rFonts w:ascii="Times New Roman" w:hAnsi="Times New Roman"/>
          <w:sz w:val="28"/>
          <w:szCs w:val="28"/>
        </w:rPr>
        <w:t>Для обоих случаев, для каждого тестового вопроса необходимо хранить:</w:t>
      </w:r>
    </w:p>
    <w:p w:rsidR="00212D71" w:rsidRPr="00212D71" w:rsidRDefault="00212D71" w:rsidP="00212D71">
      <w:pPr>
        <w:numPr>
          <w:ilvl w:val="0"/>
          <w:numId w:val="9"/>
        </w:numPr>
        <w:jc w:val="both"/>
        <w:rPr>
          <w:rFonts w:ascii="Times New Roman" w:hAnsi="Times New Roman"/>
          <w:sz w:val="28"/>
          <w:szCs w:val="28"/>
        </w:rPr>
      </w:pPr>
      <w:r w:rsidRPr="00212D71">
        <w:rPr>
          <w:rFonts w:ascii="Times New Roman" w:hAnsi="Times New Roman"/>
          <w:sz w:val="28"/>
          <w:szCs w:val="28"/>
        </w:rPr>
        <w:t>текст вопроса;</w:t>
      </w:r>
    </w:p>
    <w:p w:rsidR="00212D71" w:rsidRPr="00212D71" w:rsidRDefault="00212D71" w:rsidP="00212D71">
      <w:pPr>
        <w:numPr>
          <w:ilvl w:val="0"/>
          <w:numId w:val="9"/>
        </w:numPr>
        <w:jc w:val="both"/>
        <w:rPr>
          <w:rFonts w:ascii="Times New Roman" w:hAnsi="Times New Roman"/>
          <w:sz w:val="28"/>
          <w:szCs w:val="28"/>
        </w:rPr>
      </w:pPr>
      <w:r w:rsidRPr="00212D71">
        <w:rPr>
          <w:rFonts w:ascii="Times New Roman" w:hAnsi="Times New Roman"/>
          <w:sz w:val="28"/>
          <w:szCs w:val="28"/>
        </w:rPr>
        <w:t>вид вопроса (один или несколько правильных ответов);</w:t>
      </w:r>
    </w:p>
    <w:p w:rsidR="00212D71" w:rsidRPr="00212D71" w:rsidRDefault="00212D71" w:rsidP="00212D71">
      <w:pPr>
        <w:numPr>
          <w:ilvl w:val="0"/>
          <w:numId w:val="9"/>
        </w:numPr>
        <w:jc w:val="both"/>
        <w:rPr>
          <w:rFonts w:ascii="Times New Roman" w:hAnsi="Times New Roman"/>
          <w:sz w:val="28"/>
          <w:szCs w:val="28"/>
        </w:rPr>
      </w:pPr>
      <w:r w:rsidRPr="00212D71">
        <w:rPr>
          <w:rFonts w:ascii="Times New Roman" w:hAnsi="Times New Roman"/>
          <w:sz w:val="28"/>
          <w:szCs w:val="28"/>
        </w:rPr>
        <w:t>балл сложности вопроса;</w:t>
      </w:r>
    </w:p>
    <w:p w:rsidR="00212D71" w:rsidRPr="00212D71" w:rsidRDefault="00212D71" w:rsidP="00212D71">
      <w:pPr>
        <w:numPr>
          <w:ilvl w:val="0"/>
          <w:numId w:val="9"/>
        </w:numPr>
        <w:jc w:val="both"/>
        <w:rPr>
          <w:rFonts w:ascii="Times New Roman" w:hAnsi="Times New Roman"/>
          <w:sz w:val="28"/>
          <w:szCs w:val="28"/>
        </w:rPr>
      </w:pPr>
      <w:r w:rsidRPr="00212D71">
        <w:rPr>
          <w:rFonts w:ascii="Times New Roman" w:hAnsi="Times New Roman"/>
          <w:sz w:val="28"/>
          <w:szCs w:val="28"/>
        </w:rPr>
        <w:t>список вариантов ответа.</w:t>
      </w:r>
    </w:p>
    <w:p w:rsidR="00212D71" w:rsidRPr="00212D71" w:rsidRDefault="00212D71" w:rsidP="00F20FA9">
      <w:pPr>
        <w:ind w:firstLine="770"/>
        <w:jc w:val="both"/>
        <w:rPr>
          <w:rFonts w:ascii="Times New Roman" w:hAnsi="Times New Roman"/>
          <w:sz w:val="28"/>
          <w:szCs w:val="28"/>
        </w:rPr>
      </w:pPr>
      <w:r w:rsidRPr="00212D71">
        <w:rPr>
          <w:rFonts w:ascii="Times New Roman" w:hAnsi="Times New Roman"/>
          <w:sz w:val="28"/>
          <w:szCs w:val="28"/>
        </w:rPr>
        <w:t>Каждый вариант ответа содержит текст варианта ответа и признак того, что данный вариант ответа является правильным.</w:t>
      </w:r>
    </w:p>
    <w:p w:rsidR="00F20FA9" w:rsidRPr="00157DEC" w:rsidRDefault="00212D71" w:rsidP="00F20FA9">
      <w:pPr>
        <w:ind w:firstLine="770"/>
        <w:jc w:val="both"/>
        <w:rPr>
          <w:rFonts w:ascii="Times New Roman" w:hAnsi="Times New Roman"/>
          <w:sz w:val="28"/>
          <w:szCs w:val="28"/>
        </w:rPr>
      </w:pPr>
      <w:r w:rsidRPr="00212D71">
        <w:rPr>
          <w:rFonts w:ascii="Times New Roman" w:hAnsi="Times New Roman"/>
          <w:sz w:val="28"/>
          <w:szCs w:val="28"/>
        </w:rPr>
        <w:t>Для хранения ответов пользователя необходимо для каждого тестового вопроса хранить список вариантов ответа, и для каждого варианта ответа хранить признак того, что данный вариант ответа был выбран пользователем в процессе прохождения тестирования.</w:t>
      </w:r>
    </w:p>
    <w:p w:rsidR="00212D71" w:rsidRPr="00212D71" w:rsidRDefault="00212D71" w:rsidP="00F20FA9">
      <w:pPr>
        <w:ind w:firstLine="770"/>
        <w:jc w:val="both"/>
        <w:rPr>
          <w:rFonts w:ascii="Times New Roman" w:hAnsi="Times New Roman"/>
          <w:sz w:val="28"/>
          <w:szCs w:val="28"/>
        </w:rPr>
      </w:pPr>
      <w:r w:rsidRPr="00212D71">
        <w:rPr>
          <w:rFonts w:ascii="Times New Roman" w:hAnsi="Times New Roman"/>
          <w:sz w:val="28"/>
          <w:szCs w:val="28"/>
        </w:rPr>
        <w:t>Возможно несколько вариантов хранения ответов пользователей:</w:t>
      </w:r>
    </w:p>
    <w:p w:rsidR="00212D71" w:rsidRPr="00212D71" w:rsidRDefault="00212D71"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lastRenderedPageBreak/>
        <w:t>будут сохраняться тестовые вопросы, варианты ответа на тестовый вопрос, выбранные пользователем варианты и признак правильности ответа на вопрос;</w:t>
      </w:r>
    </w:p>
    <w:p w:rsidR="00212D71" w:rsidRPr="00212D71" w:rsidRDefault="00212D71"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будут сохраняться варианты ответа на тестовый вопрос, выбранные пользователем варианты и признак правильности ответа на вопрос. Сами тестовые вопросы не хранятся;</w:t>
      </w:r>
    </w:p>
    <w:p w:rsidR="00212D71" w:rsidRPr="00212D71" w:rsidRDefault="00212D71"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будут сохраняться выбранные пользователем варианты и признак правильности ответа на вопрос. Сами тестовые вопросы и варианты ответа на тестовый вопрос не хранятся;</w:t>
      </w:r>
    </w:p>
    <w:p w:rsidR="00212D71" w:rsidRPr="00212D71" w:rsidRDefault="00212D71"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будут сохраняться только признаки правильности ответа на вопрос;</w:t>
      </w:r>
    </w:p>
    <w:p w:rsidR="00212D71" w:rsidRPr="00212D71" w:rsidRDefault="00212D71" w:rsidP="00ED796D">
      <w:pPr>
        <w:numPr>
          <w:ilvl w:val="0"/>
          <w:numId w:val="2"/>
        </w:numPr>
        <w:ind w:left="709" w:hanging="283"/>
        <w:jc w:val="both"/>
        <w:rPr>
          <w:rFonts w:ascii="Times New Roman" w:hAnsi="Times New Roman"/>
          <w:sz w:val="28"/>
          <w:szCs w:val="28"/>
        </w:rPr>
      </w:pPr>
      <w:r w:rsidRPr="00212D71">
        <w:rPr>
          <w:rFonts w:ascii="Times New Roman" w:hAnsi="Times New Roman"/>
          <w:sz w:val="28"/>
          <w:szCs w:val="28"/>
        </w:rPr>
        <w:t>будут сохраняться только баллы сложности вопросов (без текста вопросов и вариантов ответа) и признак правильности ответа.</w:t>
      </w:r>
    </w:p>
    <w:p w:rsidR="00212D71" w:rsidRPr="00212D71" w:rsidRDefault="00212D71" w:rsidP="00F20FA9">
      <w:pPr>
        <w:ind w:firstLine="770"/>
        <w:jc w:val="both"/>
        <w:rPr>
          <w:rFonts w:ascii="Times New Roman" w:hAnsi="Times New Roman"/>
          <w:sz w:val="28"/>
          <w:szCs w:val="28"/>
        </w:rPr>
      </w:pPr>
      <w:r w:rsidRPr="00212D71">
        <w:rPr>
          <w:rFonts w:ascii="Times New Roman" w:hAnsi="Times New Roman"/>
          <w:sz w:val="28"/>
          <w:szCs w:val="28"/>
        </w:rPr>
        <w:t>Первые вариант наиболее сложен с точки зрения реализации, но позволяет восстановить процесс тестирования даже после того, как содержание исходного теста будет отредактировано.</w:t>
      </w:r>
    </w:p>
    <w:p w:rsidR="00212D71" w:rsidRPr="00212D71" w:rsidRDefault="00212D71" w:rsidP="00F20FA9">
      <w:pPr>
        <w:ind w:firstLine="770"/>
        <w:jc w:val="both"/>
        <w:rPr>
          <w:rFonts w:ascii="Times New Roman" w:hAnsi="Times New Roman"/>
          <w:sz w:val="28"/>
          <w:szCs w:val="28"/>
        </w:rPr>
      </w:pPr>
      <w:r w:rsidRPr="00212D71">
        <w:rPr>
          <w:rFonts w:ascii="Times New Roman" w:hAnsi="Times New Roman"/>
          <w:sz w:val="28"/>
          <w:szCs w:val="28"/>
        </w:rPr>
        <w:t>Второй и третий варианты не позволят восстановить процесс тестирования после изменения теста.</w:t>
      </w:r>
    </w:p>
    <w:p w:rsidR="00212D71" w:rsidRPr="00212D71" w:rsidRDefault="00212D71" w:rsidP="00F20FA9">
      <w:pPr>
        <w:ind w:firstLine="770"/>
        <w:jc w:val="both"/>
        <w:rPr>
          <w:rFonts w:ascii="Times New Roman" w:hAnsi="Times New Roman"/>
          <w:sz w:val="28"/>
          <w:szCs w:val="28"/>
        </w:rPr>
      </w:pPr>
      <w:r w:rsidRPr="00212D71">
        <w:rPr>
          <w:rFonts w:ascii="Times New Roman" w:hAnsi="Times New Roman"/>
          <w:sz w:val="28"/>
          <w:szCs w:val="28"/>
        </w:rPr>
        <w:t>Четвертый вариант наиболее простой в реализации, но не позволит вычислять оценку по заданному критерию оценивания, поэтому выберем для реализации пятый вариант.</w:t>
      </w:r>
    </w:p>
    <w:p w:rsidR="00212D71" w:rsidRPr="00212D71" w:rsidRDefault="00212D71" w:rsidP="00F20FA9">
      <w:pPr>
        <w:ind w:firstLine="770"/>
        <w:jc w:val="both"/>
        <w:rPr>
          <w:rFonts w:ascii="Times New Roman" w:hAnsi="Times New Roman"/>
          <w:sz w:val="28"/>
          <w:szCs w:val="28"/>
        </w:rPr>
      </w:pPr>
      <w:r w:rsidRPr="00212D71">
        <w:rPr>
          <w:rFonts w:ascii="Times New Roman" w:hAnsi="Times New Roman"/>
          <w:sz w:val="28"/>
          <w:szCs w:val="28"/>
        </w:rPr>
        <w:t xml:space="preserve">Балл сложности вопроса – целое число, задаваемое при редактировании теста. </w:t>
      </w:r>
    </w:p>
    <w:p w:rsidR="00F20FA9" w:rsidRDefault="00212D71" w:rsidP="00ED796D">
      <w:pPr>
        <w:ind w:firstLine="770"/>
        <w:jc w:val="both"/>
        <w:rPr>
          <w:rFonts w:ascii="Times New Roman" w:hAnsi="Times New Roman"/>
          <w:sz w:val="28"/>
          <w:szCs w:val="28"/>
        </w:rPr>
      </w:pPr>
      <w:r w:rsidRPr="00212D71">
        <w:rPr>
          <w:rFonts w:ascii="Times New Roman" w:hAnsi="Times New Roman"/>
          <w:sz w:val="28"/>
          <w:szCs w:val="28"/>
        </w:rPr>
        <w:t>На сам тестовый вопрос можно ответить полностью правильно, частично правильно (выбраны не все правильные варианты ответа, не выбран ни один неправильный), полностью неправильно (выбран неправильный вариант ответа или не выбран ни один вариант ответа). Закодируем возможные ситуации</w:t>
      </w:r>
      <w:r w:rsidR="00F20FA9">
        <w:rPr>
          <w:rFonts w:ascii="Times New Roman" w:hAnsi="Times New Roman"/>
          <w:sz w:val="28"/>
          <w:szCs w:val="28"/>
        </w:rPr>
        <w:t xml:space="preserve"> (</w:t>
      </w:r>
      <w:proofErr w:type="gramStart"/>
      <w:r w:rsidR="00F20FA9">
        <w:rPr>
          <w:rFonts w:ascii="Times New Roman" w:hAnsi="Times New Roman"/>
          <w:sz w:val="28"/>
          <w:szCs w:val="28"/>
        </w:rPr>
        <w:t>см</w:t>
      </w:r>
      <w:proofErr w:type="gramEnd"/>
      <w:r w:rsidR="00F20FA9">
        <w:rPr>
          <w:rFonts w:ascii="Times New Roman" w:hAnsi="Times New Roman"/>
          <w:sz w:val="28"/>
          <w:szCs w:val="28"/>
        </w:rPr>
        <w:t>.</w:t>
      </w:r>
      <w:r w:rsidR="00ED796D">
        <w:rPr>
          <w:rFonts w:ascii="Times New Roman" w:hAnsi="Times New Roman"/>
          <w:sz w:val="28"/>
          <w:szCs w:val="28"/>
        </w:rPr>
        <w:t xml:space="preserve"> </w:t>
      </w:r>
      <w:r w:rsidR="00F20FA9">
        <w:rPr>
          <w:rFonts w:ascii="Times New Roman" w:hAnsi="Times New Roman"/>
          <w:sz w:val="28"/>
          <w:szCs w:val="28"/>
        </w:rPr>
        <w:t>таблица 2)</w:t>
      </w:r>
      <w:r w:rsidRPr="00212D71">
        <w:rPr>
          <w:rFonts w:ascii="Times New Roman" w:hAnsi="Times New Roman"/>
          <w:sz w:val="28"/>
          <w:szCs w:val="28"/>
        </w:rPr>
        <w:t>:</w:t>
      </w:r>
    </w:p>
    <w:p w:rsidR="00ED796D" w:rsidRDefault="00ED796D" w:rsidP="00ED796D">
      <w:pPr>
        <w:ind w:firstLine="770"/>
        <w:jc w:val="both"/>
        <w:rPr>
          <w:rFonts w:ascii="Times New Roman" w:hAnsi="Times New Roman"/>
          <w:sz w:val="28"/>
          <w:szCs w:val="28"/>
        </w:rPr>
      </w:pPr>
    </w:p>
    <w:p w:rsidR="00ED796D" w:rsidRDefault="00ED796D" w:rsidP="00ED796D">
      <w:pPr>
        <w:ind w:firstLine="770"/>
        <w:jc w:val="both"/>
        <w:rPr>
          <w:rFonts w:ascii="Times New Roman" w:hAnsi="Times New Roman"/>
          <w:sz w:val="28"/>
          <w:szCs w:val="28"/>
        </w:rPr>
      </w:pPr>
    </w:p>
    <w:p w:rsidR="00ED796D" w:rsidRDefault="00ED796D" w:rsidP="00ED796D">
      <w:pPr>
        <w:ind w:firstLine="770"/>
        <w:jc w:val="both"/>
        <w:rPr>
          <w:rFonts w:ascii="Times New Roman" w:hAnsi="Times New Roman"/>
          <w:sz w:val="28"/>
          <w:szCs w:val="28"/>
        </w:rPr>
      </w:pPr>
    </w:p>
    <w:p w:rsidR="00ED796D" w:rsidRDefault="00ED796D" w:rsidP="00ED796D">
      <w:pPr>
        <w:ind w:firstLine="770"/>
        <w:jc w:val="both"/>
        <w:rPr>
          <w:rFonts w:ascii="Times New Roman" w:hAnsi="Times New Roman"/>
          <w:sz w:val="28"/>
          <w:szCs w:val="28"/>
        </w:rPr>
      </w:pPr>
    </w:p>
    <w:p w:rsidR="00ED796D" w:rsidRDefault="00ED796D" w:rsidP="00ED796D">
      <w:pPr>
        <w:ind w:firstLine="770"/>
        <w:jc w:val="both"/>
        <w:rPr>
          <w:rFonts w:ascii="Times New Roman" w:hAnsi="Times New Roman"/>
          <w:sz w:val="28"/>
          <w:szCs w:val="28"/>
        </w:rPr>
      </w:pPr>
    </w:p>
    <w:p w:rsidR="00ED796D" w:rsidRPr="00ED796D" w:rsidRDefault="00ED796D" w:rsidP="00ED796D">
      <w:pPr>
        <w:ind w:firstLine="770"/>
        <w:jc w:val="both"/>
        <w:rPr>
          <w:rFonts w:ascii="Times New Roman" w:hAnsi="Times New Roman"/>
          <w:sz w:val="28"/>
          <w:szCs w:val="28"/>
        </w:rPr>
      </w:pPr>
    </w:p>
    <w:p w:rsidR="00212D71" w:rsidRPr="00212D71" w:rsidRDefault="00F20FA9" w:rsidP="00F20FA9">
      <w:pPr>
        <w:jc w:val="center"/>
        <w:rPr>
          <w:rFonts w:ascii="Times New Roman" w:hAnsi="Times New Roman"/>
          <w:sz w:val="28"/>
          <w:szCs w:val="28"/>
        </w:rPr>
      </w:pPr>
      <w:r>
        <w:rPr>
          <w:rFonts w:ascii="Times New Roman" w:hAnsi="Times New Roman"/>
          <w:sz w:val="28"/>
          <w:szCs w:val="28"/>
        </w:rPr>
        <w:lastRenderedPageBreak/>
        <w:t>Таблица 2</w:t>
      </w:r>
      <w:r w:rsidR="00212D71" w:rsidRPr="00212D71">
        <w:rPr>
          <w:rFonts w:ascii="Times New Roman" w:hAnsi="Times New Roman"/>
          <w:sz w:val="28"/>
          <w:szCs w:val="28"/>
        </w:rPr>
        <w:t xml:space="preserve"> – Коды для вариантов ответа пользователей</w:t>
      </w:r>
    </w:p>
    <w:tbl>
      <w:tblPr>
        <w:tblW w:w="0" w:type="auto"/>
        <w:tblInd w:w="108" w:type="dxa"/>
        <w:tblLayout w:type="fixed"/>
        <w:tblLook w:val="0000"/>
      </w:tblPr>
      <w:tblGrid>
        <w:gridCol w:w="880"/>
        <w:gridCol w:w="4400"/>
        <w:gridCol w:w="4070"/>
      </w:tblGrid>
      <w:tr w:rsidR="00212D71" w:rsidRPr="00212D71" w:rsidTr="00F20FA9">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w:t>
            </w:r>
          </w:p>
        </w:tc>
        <w:tc>
          <w:tcPr>
            <w:tcW w:w="4400" w:type="dxa"/>
            <w:tcBorders>
              <w:top w:val="single" w:sz="4" w:space="0" w:color="000000"/>
              <w:left w:val="single" w:sz="4" w:space="0" w:color="000000"/>
              <w:bottom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Ситуация</w:t>
            </w:r>
          </w:p>
        </w:tc>
        <w:tc>
          <w:tcPr>
            <w:tcW w:w="4070"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Код</w:t>
            </w:r>
          </w:p>
        </w:tc>
      </w:tr>
      <w:tr w:rsidR="00212D71" w:rsidRPr="00212D71" w:rsidTr="00F20FA9">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1</w:t>
            </w:r>
          </w:p>
        </w:tc>
        <w:tc>
          <w:tcPr>
            <w:tcW w:w="4400" w:type="dxa"/>
            <w:tcBorders>
              <w:top w:val="single" w:sz="4" w:space="0" w:color="000000"/>
              <w:left w:val="single" w:sz="4" w:space="0" w:color="000000"/>
              <w:bottom w:val="single" w:sz="4" w:space="0" w:color="000000"/>
            </w:tcBorders>
            <w:shd w:val="clear" w:color="auto" w:fill="auto"/>
          </w:tcPr>
          <w:p w:rsidR="00212D71" w:rsidRDefault="00212D71" w:rsidP="00212D71">
            <w:pPr>
              <w:rPr>
                <w:rFonts w:ascii="Times New Roman" w:hAnsi="Times New Roman"/>
                <w:sz w:val="28"/>
                <w:szCs w:val="28"/>
              </w:rPr>
            </w:pPr>
            <w:r w:rsidRPr="00212D71">
              <w:rPr>
                <w:rFonts w:ascii="Times New Roman" w:hAnsi="Times New Roman"/>
                <w:sz w:val="28"/>
                <w:szCs w:val="28"/>
              </w:rPr>
              <w:t>Выбраны все правильные варианты ответа, не выбран ни один неправильный</w:t>
            </w:r>
          </w:p>
          <w:p w:rsidR="00F20FA9" w:rsidRPr="00212D71" w:rsidRDefault="00F20FA9" w:rsidP="00212D71">
            <w:pPr>
              <w:rPr>
                <w:rFonts w:ascii="Times New Roman" w:hAnsi="Times New Roman"/>
                <w:sz w:val="28"/>
                <w:szCs w:val="28"/>
              </w:rPr>
            </w:pPr>
          </w:p>
        </w:tc>
        <w:tc>
          <w:tcPr>
            <w:tcW w:w="4070"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0</w:t>
            </w:r>
          </w:p>
        </w:tc>
      </w:tr>
      <w:tr w:rsidR="00212D71" w:rsidRPr="00212D71" w:rsidTr="00F20FA9">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2</w:t>
            </w:r>
          </w:p>
        </w:tc>
        <w:tc>
          <w:tcPr>
            <w:tcW w:w="4400" w:type="dxa"/>
            <w:tcBorders>
              <w:top w:val="single" w:sz="4" w:space="0" w:color="000000"/>
              <w:left w:val="single" w:sz="4" w:space="0" w:color="000000"/>
              <w:bottom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Выбраны некоторые правильные варианты ответа, не выбран ни один неправильный</w:t>
            </w:r>
          </w:p>
        </w:tc>
        <w:tc>
          <w:tcPr>
            <w:tcW w:w="4070"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1</w:t>
            </w:r>
          </w:p>
        </w:tc>
      </w:tr>
      <w:tr w:rsidR="00212D71" w:rsidRPr="00212D71" w:rsidTr="00F20FA9">
        <w:tc>
          <w:tcPr>
            <w:tcW w:w="880" w:type="dxa"/>
            <w:tcBorders>
              <w:top w:val="single" w:sz="4" w:space="0" w:color="000000"/>
              <w:left w:val="single" w:sz="4" w:space="0" w:color="000000"/>
              <w:bottom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3</w:t>
            </w:r>
          </w:p>
        </w:tc>
        <w:tc>
          <w:tcPr>
            <w:tcW w:w="4400" w:type="dxa"/>
            <w:tcBorders>
              <w:top w:val="single" w:sz="4" w:space="0" w:color="000000"/>
              <w:left w:val="single" w:sz="4" w:space="0" w:color="000000"/>
              <w:bottom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Не выбран ни один правильный варианты ответа или выбран хотя бы один неправильный</w:t>
            </w:r>
          </w:p>
        </w:tc>
        <w:tc>
          <w:tcPr>
            <w:tcW w:w="4070"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2</w:t>
            </w:r>
          </w:p>
        </w:tc>
      </w:tr>
    </w:tbl>
    <w:p w:rsidR="00212D71" w:rsidRDefault="00212D71"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lang w:val="en-US"/>
        </w:rPr>
      </w:pPr>
    </w:p>
    <w:p w:rsidR="00E22B76" w:rsidRDefault="00E22B76" w:rsidP="00212D71">
      <w:pPr>
        <w:jc w:val="both"/>
        <w:rPr>
          <w:rFonts w:ascii="Times New Roman" w:hAnsi="Times New Roman"/>
          <w:sz w:val="28"/>
          <w:szCs w:val="28"/>
        </w:rPr>
      </w:pPr>
    </w:p>
    <w:p w:rsidR="00ED796D" w:rsidRPr="00ED796D" w:rsidRDefault="00ED796D" w:rsidP="00212D71">
      <w:pPr>
        <w:jc w:val="both"/>
        <w:rPr>
          <w:rFonts w:ascii="Times New Roman" w:hAnsi="Times New Roman"/>
          <w:sz w:val="28"/>
          <w:szCs w:val="28"/>
        </w:rPr>
      </w:pPr>
    </w:p>
    <w:p w:rsidR="00212D71" w:rsidRPr="007536AC" w:rsidRDefault="00212D71" w:rsidP="007536AC">
      <w:pPr>
        <w:numPr>
          <w:ilvl w:val="3"/>
          <w:numId w:val="1"/>
        </w:numPr>
        <w:jc w:val="center"/>
        <w:rPr>
          <w:rFonts w:ascii="Times New Roman" w:hAnsi="Times New Roman"/>
          <w:b/>
          <w:bCs/>
          <w:sz w:val="28"/>
          <w:szCs w:val="28"/>
        </w:rPr>
      </w:pPr>
      <w:r w:rsidRPr="007536AC">
        <w:rPr>
          <w:rFonts w:ascii="Times New Roman" w:hAnsi="Times New Roman"/>
          <w:b/>
          <w:bCs/>
          <w:sz w:val="28"/>
          <w:szCs w:val="28"/>
        </w:rPr>
        <w:lastRenderedPageBreak/>
        <w:t>3. Проектирование модульной структуры программы</w:t>
      </w:r>
    </w:p>
    <w:p w:rsidR="00212D71" w:rsidRPr="00212D71" w:rsidRDefault="00212D71" w:rsidP="00845E4F">
      <w:pPr>
        <w:ind w:firstLine="708"/>
        <w:jc w:val="both"/>
        <w:rPr>
          <w:rFonts w:ascii="Times New Roman" w:hAnsi="Times New Roman"/>
          <w:sz w:val="28"/>
          <w:szCs w:val="28"/>
        </w:rPr>
      </w:pPr>
      <w:r w:rsidRPr="00212D71">
        <w:rPr>
          <w:rFonts w:ascii="Times New Roman" w:hAnsi="Times New Roman"/>
          <w:sz w:val="28"/>
          <w:szCs w:val="28"/>
        </w:rPr>
        <w:t>На основе анализа решаемых программой задач, был получен сле</w:t>
      </w:r>
      <w:r w:rsidR="00700AEA">
        <w:rPr>
          <w:rFonts w:ascii="Times New Roman" w:hAnsi="Times New Roman"/>
          <w:sz w:val="28"/>
          <w:szCs w:val="28"/>
        </w:rPr>
        <w:t>дующий список модулей (Таблица 3</w:t>
      </w:r>
      <w:r w:rsidRPr="00212D71">
        <w:rPr>
          <w:rFonts w:ascii="Times New Roman" w:hAnsi="Times New Roman"/>
          <w:sz w:val="28"/>
          <w:szCs w:val="28"/>
        </w:rPr>
        <w:t>).</w:t>
      </w:r>
    </w:p>
    <w:p w:rsidR="00212D71" w:rsidRPr="00212D71" w:rsidRDefault="00ED796D" w:rsidP="00ED796D">
      <w:pPr>
        <w:jc w:val="center"/>
        <w:rPr>
          <w:rFonts w:ascii="Times New Roman" w:hAnsi="Times New Roman"/>
          <w:sz w:val="28"/>
          <w:szCs w:val="28"/>
        </w:rPr>
      </w:pPr>
      <w:r>
        <w:rPr>
          <w:rFonts w:ascii="Times New Roman" w:hAnsi="Times New Roman"/>
          <w:sz w:val="28"/>
          <w:szCs w:val="28"/>
        </w:rPr>
        <w:t>Таблица 3</w:t>
      </w:r>
      <w:r w:rsidR="00212D71" w:rsidRPr="00212D71">
        <w:rPr>
          <w:rFonts w:ascii="Times New Roman" w:hAnsi="Times New Roman"/>
          <w:sz w:val="28"/>
          <w:szCs w:val="28"/>
        </w:rPr>
        <w:t xml:space="preserve"> – Модули системы</w:t>
      </w:r>
    </w:p>
    <w:tbl>
      <w:tblPr>
        <w:tblW w:w="9491" w:type="dxa"/>
        <w:tblInd w:w="-5" w:type="dxa"/>
        <w:tblLayout w:type="fixed"/>
        <w:tblLook w:val="0000"/>
      </w:tblPr>
      <w:tblGrid>
        <w:gridCol w:w="5283"/>
        <w:gridCol w:w="4208"/>
      </w:tblGrid>
      <w:tr w:rsidR="00212D71" w:rsidRPr="00212D71" w:rsidTr="00ED796D">
        <w:trPr>
          <w:trHeight w:val="522"/>
        </w:trPr>
        <w:tc>
          <w:tcPr>
            <w:tcW w:w="5283" w:type="dxa"/>
            <w:tcBorders>
              <w:top w:val="single" w:sz="4" w:space="0" w:color="000000"/>
              <w:left w:val="single" w:sz="4" w:space="0" w:color="000000"/>
              <w:bottom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Функция системы</w:t>
            </w:r>
          </w:p>
        </w:tc>
        <w:tc>
          <w:tcPr>
            <w:tcW w:w="4208"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212D71" w:rsidP="00212D71">
            <w:pPr>
              <w:rPr>
                <w:rFonts w:ascii="Times New Roman" w:hAnsi="Times New Roman"/>
                <w:sz w:val="28"/>
                <w:szCs w:val="28"/>
              </w:rPr>
            </w:pPr>
            <w:r w:rsidRPr="00212D71">
              <w:rPr>
                <w:rFonts w:ascii="Times New Roman" w:hAnsi="Times New Roman"/>
                <w:sz w:val="28"/>
                <w:szCs w:val="28"/>
              </w:rPr>
              <w:t>Модуль</w:t>
            </w:r>
          </w:p>
        </w:tc>
      </w:tr>
      <w:tr w:rsidR="00212D71" w:rsidRPr="00212D71" w:rsidTr="00ED796D">
        <w:trPr>
          <w:trHeight w:val="860"/>
        </w:trPr>
        <w:tc>
          <w:tcPr>
            <w:tcW w:w="5283" w:type="dxa"/>
            <w:tcBorders>
              <w:top w:val="single" w:sz="4" w:space="0" w:color="000000"/>
              <w:left w:val="single" w:sz="4" w:space="0" w:color="000000"/>
              <w:bottom w:val="single" w:sz="4" w:space="0" w:color="000000"/>
            </w:tcBorders>
            <w:shd w:val="clear" w:color="auto" w:fill="auto"/>
          </w:tcPr>
          <w:p w:rsidR="00212D71" w:rsidRPr="00212D71" w:rsidRDefault="00845E4F" w:rsidP="00212D71">
            <w:pPr>
              <w:rPr>
                <w:rFonts w:ascii="Times New Roman" w:hAnsi="Times New Roman"/>
                <w:sz w:val="28"/>
                <w:szCs w:val="28"/>
              </w:rPr>
            </w:pPr>
            <w:r w:rsidRPr="00BD7F7B">
              <w:rPr>
                <w:rFonts w:ascii="Times New Roman" w:hAnsi="Times New Roman"/>
                <w:sz w:val="28"/>
                <w:szCs w:val="28"/>
              </w:rPr>
              <w:t>Создавать тест путем ввода информации</w:t>
            </w:r>
          </w:p>
        </w:tc>
        <w:tc>
          <w:tcPr>
            <w:tcW w:w="4208"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845E4F" w:rsidP="00212D71">
            <w:pPr>
              <w:rPr>
                <w:rFonts w:ascii="Times New Roman" w:hAnsi="Times New Roman"/>
                <w:sz w:val="28"/>
                <w:szCs w:val="28"/>
              </w:rPr>
            </w:pPr>
            <w:r>
              <w:rPr>
                <w:rFonts w:ascii="Times New Roman" w:hAnsi="Times New Roman"/>
                <w:sz w:val="28"/>
                <w:szCs w:val="28"/>
              </w:rPr>
              <w:t>Создание</w:t>
            </w:r>
          </w:p>
        </w:tc>
      </w:tr>
      <w:tr w:rsidR="00212D71" w:rsidRPr="00212D71" w:rsidTr="00ED796D">
        <w:trPr>
          <w:trHeight w:val="876"/>
        </w:trPr>
        <w:tc>
          <w:tcPr>
            <w:tcW w:w="5283" w:type="dxa"/>
            <w:tcBorders>
              <w:top w:val="single" w:sz="4" w:space="0" w:color="000000"/>
              <w:left w:val="single" w:sz="4" w:space="0" w:color="000000"/>
              <w:bottom w:val="single" w:sz="4" w:space="0" w:color="000000"/>
            </w:tcBorders>
            <w:shd w:val="clear" w:color="auto" w:fill="auto"/>
          </w:tcPr>
          <w:p w:rsidR="00212D71" w:rsidRPr="00212D71" w:rsidRDefault="00845E4F" w:rsidP="00212D71">
            <w:pPr>
              <w:rPr>
                <w:rFonts w:ascii="Times New Roman" w:hAnsi="Times New Roman"/>
                <w:sz w:val="28"/>
                <w:szCs w:val="28"/>
              </w:rPr>
            </w:pPr>
            <w:r w:rsidRPr="00BD7F7B">
              <w:rPr>
                <w:rFonts w:ascii="Times New Roman" w:hAnsi="Times New Roman"/>
                <w:sz w:val="28"/>
                <w:szCs w:val="28"/>
              </w:rPr>
              <w:t>Редактировать ранее сохраненные тесты</w:t>
            </w:r>
          </w:p>
        </w:tc>
        <w:tc>
          <w:tcPr>
            <w:tcW w:w="4208" w:type="dxa"/>
            <w:tcBorders>
              <w:top w:val="single" w:sz="4" w:space="0" w:color="000000"/>
              <w:left w:val="single" w:sz="4" w:space="0" w:color="000000"/>
              <w:bottom w:val="single" w:sz="4" w:space="0" w:color="000000"/>
              <w:right w:val="single" w:sz="4" w:space="0" w:color="000000"/>
            </w:tcBorders>
            <w:shd w:val="clear" w:color="auto" w:fill="auto"/>
          </w:tcPr>
          <w:p w:rsidR="00212D71" w:rsidRPr="00212D71" w:rsidRDefault="00845E4F" w:rsidP="00212D71">
            <w:pPr>
              <w:rPr>
                <w:rFonts w:ascii="Times New Roman" w:hAnsi="Times New Roman"/>
                <w:sz w:val="28"/>
                <w:szCs w:val="28"/>
              </w:rPr>
            </w:pPr>
            <w:r>
              <w:rPr>
                <w:rFonts w:ascii="Times New Roman" w:hAnsi="Times New Roman"/>
                <w:sz w:val="28"/>
                <w:szCs w:val="28"/>
              </w:rPr>
              <w:t>Редактирование</w:t>
            </w:r>
          </w:p>
        </w:tc>
      </w:tr>
    </w:tbl>
    <w:p w:rsidR="00ED796D" w:rsidRPr="00212D71" w:rsidRDefault="00ED796D" w:rsidP="00ED796D">
      <w:pPr>
        <w:ind w:firstLine="770"/>
        <w:jc w:val="both"/>
        <w:rPr>
          <w:rFonts w:ascii="Times New Roman" w:hAnsi="Times New Roman"/>
          <w:sz w:val="28"/>
          <w:szCs w:val="28"/>
        </w:rPr>
      </w:pPr>
      <w:r w:rsidRPr="00212D71">
        <w:rPr>
          <w:rFonts w:ascii="Times New Roman" w:hAnsi="Times New Roman"/>
          <w:sz w:val="28"/>
          <w:szCs w:val="28"/>
        </w:rPr>
        <w:t>Модуль «</w:t>
      </w:r>
      <w:r>
        <w:rPr>
          <w:rFonts w:ascii="Times New Roman" w:hAnsi="Times New Roman"/>
          <w:sz w:val="28"/>
          <w:szCs w:val="28"/>
        </w:rPr>
        <w:t>Создание</w:t>
      </w:r>
      <w:r w:rsidRPr="00212D71">
        <w:rPr>
          <w:rFonts w:ascii="Times New Roman" w:hAnsi="Times New Roman"/>
          <w:sz w:val="28"/>
          <w:szCs w:val="28"/>
        </w:rPr>
        <w:t xml:space="preserve">»: </w:t>
      </w:r>
    </w:p>
    <w:p w:rsidR="00ED796D" w:rsidRPr="00845E4F" w:rsidRDefault="00ED796D" w:rsidP="00ED796D">
      <w:pPr>
        <w:pStyle w:val="a8"/>
        <w:numPr>
          <w:ilvl w:val="0"/>
          <w:numId w:val="23"/>
        </w:numPr>
        <w:jc w:val="both"/>
        <w:rPr>
          <w:rFonts w:ascii="Times New Roman" w:hAnsi="Times New Roman"/>
          <w:sz w:val="28"/>
          <w:szCs w:val="28"/>
        </w:rPr>
      </w:pPr>
      <w:r>
        <w:rPr>
          <w:rFonts w:ascii="Times New Roman" w:hAnsi="Times New Roman"/>
          <w:sz w:val="28"/>
          <w:szCs w:val="28"/>
        </w:rPr>
        <w:t>в</w:t>
      </w:r>
      <w:r w:rsidRPr="00845E4F">
        <w:rPr>
          <w:rFonts w:ascii="Times New Roman" w:hAnsi="Times New Roman"/>
          <w:sz w:val="28"/>
          <w:szCs w:val="28"/>
        </w:rPr>
        <w:t>вод тестовых вопросов;</w:t>
      </w:r>
    </w:p>
    <w:p w:rsidR="00ED796D" w:rsidRPr="00845E4F" w:rsidRDefault="00ED796D" w:rsidP="00ED796D">
      <w:pPr>
        <w:pStyle w:val="a8"/>
        <w:numPr>
          <w:ilvl w:val="0"/>
          <w:numId w:val="23"/>
        </w:numPr>
        <w:jc w:val="both"/>
        <w:rPr>
          <w:rFonts w:ascii="Times New Roman" w:hAnsi="Times New Roman"/>
          <w:sz w:val="28"/>
          <w:szCs w:val="28"/>
        </w:rPr>
      </w:pPr>
      <w:r>
        <w:rPr>
          <w:rFonts w:ascii="Times New Roman" w:hAnsi="Times New Roman"/>
          <w:sz w:val="28"/>
          <w:szCs w:val="28"/>
        </w:rPr>
        <w:t>в</w:t>
      </w:r>
      <w:r w:rsidRPr="00845E4F">
        <w:rPr>
          <w:rFonts w:ascii="Times New Roman" w:hAnsi="Times New Roman"/>
          <w:sz w:val="28"/>
          <w:szCs w:val="28"/>
        </w:rPr>
        <w:t>вод вариантов ответа на тест</w:t>
      </w:r>
      <w:r>
        <w:rPr>
          <w:rFonts w:ascii="Times New Roman" w:hAnsi="Times New Roman"/>
          <w:sz w:val="28"/>
          <w:szCs w:val="28"/>
        </w:rPr>
        <w:t xml:space="preserve">овый </w:t>
      </w:r>
      <w:r w:rsidRPr="00845E4F">
        <w:rPr>
          <w:rFonts w:ascii="Times New Roman" w:hAnsi="Times New Roman"/>
          <w:sz w:val="28"/>
          <w:szCs w:val="28"/>
        </w:rPr>
        <w:t>вопрос;</w:t>
      </w:r>
    </w:p>
    <w:p w:rsidR="00ED796D" w:rsidRPr="003E117F" w:rsidRDefault="00ED796D" w:rsidP="00ED796D">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казание (ввода), какой вариант правильный;</w:t>
      </w:r>
    </w:p>
    <w:p w:rsidR="00ED796D" w:rsidRDefault="00ED796D" w:rsidP="00ED796D">
      <w:pPr>
        <w:pStyle w:val="a8"/>
        <w:numPr>
          <w:ilvl w:val="0"/>
          <w:numId w:val="23"/>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казание балла за вопрос</w:t>
      </w:r>
      <w:r>
        <w:rPr>
          <w:rFonts w:ascii="Times New Roman" w:hAnsi="Times New Roman"/>
          <w:sz w:val="28"/>
          <w:szCs w:val="28"/>
        </w:rPr>
        <w:t>.</w:t>
      </w:r>
    </w:p>
    <w:p w:rsidR="00ED796D" w:rsidRPr="00E22B76" w:rsidRDefault="00ED796D" w:rsidP="00ED796D">
      <w:pPr>
        <w:ind w:firstLine="770"/>
        <w:jc w:val="both"/>
        <w:rPr>
          <w:rFonts w:ascii="Times New Roman" w:hAnsi="Times New Roman"/>
          <w:sz w:val="28"/>
          <w:szCs w:val="28"/>
        </w:rPr>
      </w:pPr>
      <w:r w:rsidRPr="00E22B76">
        <w:rPr>
          <w:rFonts w:ascii="Times New Roman" w:hAnsi="Times New Roman"/>
          <w:sz w:val="28"/>
          <w:szCs w:val="28"/>
        </w:rPr>
        <w:t xml:space="preserve">Модуль «Редактирование»: </w:t>
      </w:r>
    </w:p>
    <w:p w:rsidR="00ED796D" w:rsidRPr="003E117F" w:rsidRDefault="00ED796D" w:rsidP="00ED796D">
      <w:pPr>
        <w:pStyle w:val="a8"/>
        <w:numPr>
          <w:ilvl w:val="0"/>
          <w:numId w:val="25"/>
        </w:numPr>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нового вопроса;</w:t>
      </w:r>
    </w:p>
    <w:p w:rsidR="00ED796D" w:rsidRPr="003E117F" w:rsidRDefault="00ED796D" w:rsidP="00ED796D">
      <w:pPr>
        <w:pStyle w:val="a8"/>
        <w:numPr>
          <w:ilvl w:val="0"/>
          <w:numId w:val="25"/>
        </w:numPr>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новых вариантов ответа;</w:t>
      </w:r>
    </w:p>
    <w:p w:rsidR="00ED796D" w:rsidRPr="003E117F" w:rsidRDefault="00ED796D" w:rsidP="00ED796D">
      <w:pPr>
        <w:pStyle w:val="a8"/>
        <w:numPr>
          <w:ilvl w:val="0"/>
          <w:numId w:val="25"/>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даление вопроса;</w:t>
      </w:r>
    </w:p>
    <w:p w:rsidR="00ED796D" w:rsidRPr="003E117F" w:rsidRDefault="00ED796D" w:rsidP="00ED796D">
      <w:pPr>
        <w:pStyle w:val="a8"/>
        <w:numPr>
          <w:ilvl w:val="0"/>
          <w:numId w:val="25"/>
        </w:numPr>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даление ответа;</w:t>
      </w:r>
    </w:p>
    <w:p w:rsidR="00ED796D" w:rsidRPr="003E117F" w:rsidRDefault="00ED796D" w:rsidP="00ED796D">
      <w:pPr>
        <w:pStyle w:val="a8"/>
        <w:numPr>
          <w:ilvl w:val="0"/>
          <w:numId w:val="25"/>
        </w:numPr>
        <w:jc w:val="both"/>
        <w:rPr>
          <w:rFonts w:ascii="Times New Roman" w:hAnsi="Times New Roman"/>
          <w:sz w:val="28"/>
          <w:szCs w:val="28"/>
        </w:rPr>
      </w:pPr>
      <w:r>
        <w:rPr>
          <w:rFonts w:ascii="Times New Roman" w:hAnsi="Times New Roman"/>
          <w:sz w:val="28"/>
          <w:szCs w:val="28"/>
        </w:rPr>
        <w:t>изменение отдельных текстовых вопросов</w:t>
      </w:r>
      <w:r w:rsidRPr="003E117F">
        <w:rPr>
          <w:rFonts w:ascii="Times New Roman" w:hAnsi="Times New Roman"/>
          <w:sz w:val="28"/>
          <w:szCs w:val="28"/>
        </w:rPr>
        <w:t>;</w:t>
      </w:r>
    </w:p>
    <w:p w:rsidR="00ED796D" w:rsidRPr="003E117F" w:rsidRDefault="00ED796D" w:rsidP="00ED796D">
      <w:pPr>
        <w:pStyle w:val="a8"/>
        <w:numPr>
          <w:ilvl w:val="0"/>
          <w:numId w:val="25"/>
        </w:numPr>
        <w:jc w:val="both"/>
        <w:rPr>
          <w:rFonts w:ascii="Times New Roman" w:hAnsi="Times New Roman"/>
          <w:sz w:val="28"/>
          <w:szCs w:val="28"/>
        </w:rPr>
      </w:pPr>
      <w:r>
        <w:rPr>
          <w:rFonts w:ascii="Times New Roman" w:hAnsi="Times New Roman"/>
          <w:sz w:val="28"/>
          <w:szCs w:val="28"/>
        </w:rPr>
        <w:t>изменение отдельных вариантов ответа</w:t>
      </w:r>
      <w:r w:rsidRPr="003E117F">
        <w:rPr>
          <w:rFonts w:ascii="Times New Roman" w:hAnsi="Times New Roman"/>
          <w:sz w:val="28"/>
          <w:szCs w:val="28"/>
        </w:rPr>
        <w:t>;</w:t>
      </w:r>
    </w:p>
    <w:p w:rsidR="00ED796D" w:rsidRPr="003E117F" w:rsidRDefault="00ED796D" w:rsidP="00ED796D">
      <w:pPr>
        <w:pStyle w:val="a8"/>
        <w:numPr>
          <w:ilvl w:val="0"/>
          <w:numId w:val="25"/>
        </w:numPr>
        <w:jc w:val="both"/>
        <w:rPr>
          <w:rFonts w:ascii="Times New Roman" w:hAnsi="Times New Roman"/>
          <w:sz w:val="28"/>
          <w:szCs w:val="28"/>
        </w:rPr>
      </w:pPr>
      <w:r>
        <w:rPr>
          <w:rFonts w:ascii="Times New Roman" w:hAnsi="Times New Roman"/>
          <w:sz w:val="28"/>
          <w:szCs w:val="28"/>
        </w:rPr>
        <w:t>изменение признака правильного ответа</w:t>
      </w:r>
      <w:r w:rsidRPr="003E117F">
        <w:rPr>
          <w:rFonts w:ascii="Times New Roman" w:hAnsi="Times New Roman"/>
          <w:sz w:val="28"/>
          <w:szCs w:val="28"/>
        </w:rPr>
        <w:t>;</w:t>
      </w:r>
    </w:p>
    <w:p w:rsidR="00627502" w:rsidRDefault="00ED796D" w:rsidP="00E22B76">
      <w:pPr>
        <w:pStyle w:val="a8"/>
        <w:numPr>
          <w:ilvl w:val="0"/>
          <w:numId w:val="25"/>
        </w:numPr>
        <w:jc w:val="both"/>
        <w:rPr>
          <w:rFonts w:ascii="Times New Roman" w:hAnsi="Times New Roman"/>
          <w:sz w:val="28"/>
          <w:szCs w:val="28"/>
        </w:rPr>
      </w:pPr>
      <w:r>
        <w:rPr>
          <w:rFonts w:ascii="Times New Roman" w:hAnsi="Times New Roman"/>
          <w:sz w:val="28"/>
          <w:szCs w:val="28"/>
        </w:rPr>
        <w:t>сохранение изменений в файл.</w:t>
      </w:r>
    </w:p>
    <w:p w:rsidR="00B02A20" w:rsidRDefault="00B02A20" w:rsidP="00B02A20">
      <w:pPr>
        <w:jc w:val="both"/>
        <w:rPr>
          <w:rFonts w:ascii="Times New Roman" w:hAnsi="Times New Roman"/>
          <w:sz w:val="28"/>
          <w:szCs w:val="28"/>
        </w:rPr>
      </w:pPr>
    </w:p>
    <w:p w:rsidR="00B02A20" w:rsidRDefault="00B02A20" w:rsidP="00B02A20">
      <w:pPr>
        <w:jc w:val="both"/>
        <w:rPr>
          <w:rFonts w:ascii="Times New Roman" w:hAnsi="Times New Roman"/>
          <w:sz w:val="28"/>
          <w:szCs w:val="28"/>
        </w:rPr>
      </w:pPr>
    </w:p>
    <w:p w:rsidR="00B02A20" w:rsidRDefault="00B02A20" w:rsidP="00B02A20">
      <w:pPr>
        <w:jc w:val="both"/>
        <w:rPr>
          <w:rFonts w:ascii="Times New Roman" w:hAnsi="Times New Roman"/>
          <w:sz w:val="28"/>
          <w:szCs w:val="28"/>
        </w:rPr>
      </w:pPr>
    </w:p>
    <w:p w:rsidR="00B02A20" w:rsidRDefault="00B02A20" w:rsidP="00B02A20">
      <w:pPr>
        <w:jc w:val="both"/>
        <w:rPr>
          <w:rFonts w:ascii="Times New Roman" w:hAnsi="Times New Roman"/>
          <w:sz w:val="28"/>
          <w:szCs w:val="28"/>
        </w:rPr>
      </w:pPr>
    </w:p>
    <w:p w:rsidR="00B02A20" w:rsidRDefault="00B02A20" w:rsidP="00B02A20">
      <w:pPr>
        <w:jc w:val="both"/>
        <w:rPr>
          <w:rFonts w:ascii="Times New Roman" w:hAnsi="Times New Roman"/>
          <w:sz w:val="28"/>
          <w:szCs w:val="28"/>
        </w:rPr>
      </w:pPr>
    </w:p>
    <w:p w:rsidR="00B02A20" w:rsidRDefault="00B02A20" w:rsidP="00B02A20">
      <w:pPr>
        <w:jc w:val="both"/>
        <w:rPr>
          <w:rFonts w:ascii="Times New Roman" w:hAnsi="Times New Roman"/>
          <w:sz w:val="28"/>
          <w:szCs w:val="28"/>
        </w:rPr>
      </w:pPr>
    </w:p>
    <w:p w:rsidR="00B02A20" w:rsidRDefault="00B02A20" w:rsidP="00B02A20">
      <w:pPr>
        <w:jc w:val="both"/>
        <w:rPr>
          <w:rFonts w:ascii="Times New Roman" w:hAnsi="Times New Roman"/>
          <w:sz w:val="28"/>
          <w:szCs w:val="28"/>
        </w:rPr>
      </w:pPr>
    </w:p>
    <w:p w:rsidR="00627502" w:rsidRDefault="00627502" w:rsidP="00E22B76">
      <w:pPr>
        <w:jc w:val="both"/>
        <w:rPr>
          <w:rFonts w:ascii="Times New Roman" w:hAnsi="Times New Roman"/>
          <w:sz w:val="28"/>
          <w:szCs w:val="28"/>
        </w:rPr>
      </w:pPr>
    </w:p>
    <w:p w:rsidR="00EB61C6" w:rsidRDefault="00EB61C6" w:rsidP="00E22B76">
      <w:pPr>
        <w:jc w:val="both"/>
        <w:rPr>
          <w:rFonts w:ascii="Times New Roman" w:hAnsi="Times New Roman"/>
          <w:sz w:val="28"/>
          <w:szCs w:val="28"/>
        </w:rPr>
      </w:pPr>
    </w:p>
    <w:p w:rsidR="00627502" w:rsidRDefault="00EC61B1" w:rsidP="00E22B76">
      <w:pPr>
        <w:jc w:val="both"/>
        <w:rPr>
          <w:rFonts w:ascii="Times New Roman" w:hAnsi="Times New Roman"/>
          <w:sz w:val="28"/>
          <w:szCs w:val="28"/>
        </w:rPr>
      </w:pPr>
      <w:r>
        <w:rPr>
          <w:rFonts w:ascii="Times New Roman" w:hAnsi="Times New Roman"/>
          <w:noProof/>
          <w:sz w:val="28"/>
          <w:szCs w:val="28"/>
        </w:rPr>
        <w:lastRenderedPageBreak/>
        <w:pict>
          <v:shapetype id="_x0000_t202" coordsize="21600,21600" o:spt="202" path="m,l,21600r21600,l21600,xe">
            <v:stroke joinstyle="miter"/>
            <v:path gradientshapeok="t" o:connecttype="rect"/>
          </v:shapetype>
          <v:shape id="_x0000_s1089" type="#_x0000_t202" style="position:absolute;left:0;text-align:left;margin-left:204.15pt;margin-top:20.3pt;width:135.3pt;height:46.8pt;z-index:251722752" stroked="f">
            <v:textbox>
              <w:txbxContent>
                <w:p w:rsidR="007E3E04" w:rsidRDefault="007E3E04" w:rsidP="00B02A20">
                  <w:r>
                    <w:t>Требования</w:t>
                  </w:r>
                </w:p>
                <w:p w:rsidR="007E3E04" w:rsidRDefault="007E3E04" w:rsidP="00B02A20">
                  <w:r>
                    <w:t>(см. расшифровку ниже)</w:t>
                  </w:r>
                </w:p>
              </w:txbxContent>
            </v:textbox>
          </v:shape>
        </w:pict>
      </w:r>
      <w:r>
        <w:rPr>
          <w:rFonts w:ascii="Times New Roman" w:hAnsi="Times New Roman"/>
          <w:noProof/>
          <w:sz w:val="28"/>
          <w:szCs w:val="28"/>
        </w:rPr>
        <w:pict>
          <v:shapetype id="_x0000_t32" coordsize="21600,21600" o:spt="32" o:oned="t" path="m,l21600,21600e" filled="f">
            <v:path arrowok="t" fillok="f" o:connecttype="none"/>
            <o:lock v:ext="edit" shapetype="t"/>
          </v:shapetype>
          <v:shape id="_x0000_s1523" type="#_x0000_t32" style="position:absolute;left:0;text-align:left;margin-left:200.15pt;margin-top:10.35pt;width:0;height:73.45pt;z-index:252007424" o:connectortype="straight">
            <v:stroke endarrow="block"/>
          </v:shape>
        </w:pict>
      </w:r>
    </w:p>
    <w:p w:rsidR="00627502" w:rsidRDefault="00627502" w:rsidP="00E22B76">
      <w:pPr>
        <w:jc w:val="both"/>
        <w:rPr>
          <w:rFonts w:ascii="Times New Roman" w:hAnsi="Times New Roman"/>
          <w:sz w:val="28"/>
          <w:szCs w:val="28"/>
        </w:rPr>
      </w:pPr>
    </w:p>
    <w:p w:rsidR="00627502" w:rsidRDefault="00EC61B1" w:rsidP="00627502">
      <w:pPr>
        <w:tabs>
          <w:tab w:val="left" w:pos="2880"/>
        </w:tabs>
        <w:jc w:val="both"/>
        <w:rPr>
          <w:rFonts w:ascii="Times New Roman" w:hAnsi="Times New Roman"/>
          <w:sz w:val="28"/>
          <w:szCs w:val="28"/>
        </w:rPr>
      </w:pPr>
      <w:r>
        <w:rPr>
          <w:rFonts w:ascii="Times New Roman" w:hAnsi="Times New Roman"/>
          <w:noProof/>
          <w:sz w:val="28"/>
          <w:szCs w:val="28"/>
        </w:rPr>
        <w:pict>
          <v:shape id="_x0000_s1102" type="#_x0000_t202" style="position:absolute;left:0;text-align:left;margin-left:55.2pt;margin-top:16.35pt;width:76.5pt;height:22.7pt;z-index:251654140" stroked="f">
            <v:textbox>
              <w:txbxContent>
                <w:p w:rsidR="007E3E04" w:rsidRDefault="007E3E04" w:rsidP="00B02A20">
                  <w:r>
                    <w:t>Прав. ответ</w:t>
                  </w:r>
                </w:p>
                <w:p w:rsidR="007E3E04" w:rsidRPr="00B02A20" w:rsidRDefault="007E3E04" w:rsidP="00B02A20"/>
              </w:txbxContent>
            </v:textbox>
          </v:shape>
        </w:pict>
      </w:r>
      <w:r w:rsidR="00627502">
        <w:rPr>
          <w:rFonts w:ascii="Times New Roman" w:hAnsi="Times New Roman"/>
          <w:sz w:val="28"/>
          <w:szCs w:val="28"/>
        </w:rPr>
        <w:tab/>
      </w:r>
    </w:p>
    <w:p w:rsidR="00627502" w:rsidRDefault="00EC61B1" w:rsidP="00E22B76">
      <w:pPr>
        <w:jc w:val="both"/>
        <w:rPr>
          <w:rFonts w:ascii="Times New Roman" w:hAnsi="Times New Roman"/>
          <w:sz w:val="28"/>
          <w:szCs w:val="28"/>
        </w:rPr>
      </w:pPr>
      <w:r>
        <w:rPr>
          <w:rFonts w:ascii="Times New Roman" w:hAnsi="Times New Roman"/>
          <w:noProof/>
          <w:sz w:val="28"/>
          <w:szCs w:val="28"/>
        </w:rPr>
        <w:pict>
          <v:shape id="_x0000_s1070" type="#_x0000_t202" style="position:absolute;left:0;text-align:left;margin-left:68.55pt;margin-top:9.8pt;width:50.25pt;height:22.45pt;z-index:251657215" filled="f" strokecolor="white [3212]">
            <v:textbox>
              <w:txbxContent>
                <w:p w:rsidR="007E3E04" w:rsidRPr="00627502" w:rsidRDefault="007E3E04" w:rsidP="00627502">
                  <w:r>
                    <w:t>Балл</w:t>
                  </w:r>
                </w:p>
              </w:txbxContent>
            </v:textbox>
          </v:shape>
        </w:pict>
      </w:r>
      <w:r>
        <w:rPr>
          <w:rFonts w:ascii="Times New Roman" w:hAnsi="Times New Roman"/>
          <w:noProof/>
          <w:sz w:val="28"/>
          <w:szCs w:val="28"/>
        </w:rPr>
        <w:pict>
          <v:shape id="_x0000_s1067" type="#_x0000_t32" style="position:absolute;left:0;text-align:left;margin-left:55.2pt;margin-top:12.75pt;width:82.5pt;height:.05pt;z-index:251707392" o:connectortype="straight">
            <v:stroke endarrow="block"/>
          </v:shape>
        </w:pict>
      </w:r>
      <w:r>
        <w:rPr>
          <w:rFonts w:ascii="Times New Roman" w:hAnsi="Times New Roman"/>
          <w:noProof/>
          <w:sz w:val="28"/>
          <w:szCs w:val="28"/>
        </w:rPr>
        <w:pict>
          <v:shape id="_x0000_s1105" type="#_x0000_t202" style="position:absolute;left:0;text-align:left;margin-left:360.4pt;margin-top:7.7pt;width:61.5pt;height:36.1pt;z-index:251734016" stroked="f">
            <v:textbox>
              <w:txbxContent>
                <w:p w:rsidR="007E3E04" w:rsidRPr="00B02A20" w:rsidRDefault="007E3E04" w:rsidP="00B02A20">
                  <w:r>
                    <w:t>Файл теста</w:t>
                  </w:r>
                </w:p>
              </w:txbxContent>
            </v:textbox>
          </v:shape>
        </w:pict>
      </w:r>
      <w:r>
        <w:rPr>
          <w:rFonts w:ascii="Times New Roman" w:hAnsi="Times New Roman"/>
          <w:noProof/>
          <w:sz w:val="28"/>
          <w:szCs w:val="28"/>
        </w:rPr>
        <w:pict>
          <v:shape id="Поле 2" o:spid="_x0000_s1062" type="#_x0000_t202" style="position:absolute;left:0;text-align:left;margin-left:137.7pt;margin-top:7.7pt;width:169.05pt;height:68.7pt;z-index:-2516142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Default="007E3E04" w:rsidP="00627502">
                  <w:pPr>
                    <w:jc w:val="center"/>
                    <w:rPr>
                      <w:sz w:val="28"/>
                      <w:szCs w:val="28"/>
                    </w:rPr>
                  </w:pPr>
                  <w:r>
                    <w:rPr>
                      <w:sz w:val="28"/>
                      <w:szCs w:val="28"/>
                    </w:rPr>
                    <w:t>Создание и редактирование тестов</w:t>
                  </w:r>
                </w:p>
                <w:p w:rsidR="007E3E04" w:rsidRPr="00AF7010" w:rsidRDefault="007E3E04" w:rsidP="00627502">
                  <w:pPr>
                    <w:jc w:val="center"/>
                    <w:rPr>
                      <w:sz w:val="28"/>
                      <w:szCs w:val="28"/>
                    </w:rPr>
                  </w:pPr>
                  <w:r>
                    <w:rPr>
                      <w:sz w:val="28"/>
                      <w:szCs w:val="28"/>
                    </w:rPr>
                    <w:t xml:space="preserve">                                      А 0</w:t>
                  </w:r>
                </w:p>
              </w:txbxContent>
            </v:textbox>
          </v:shape>
        </w:pict>
      </w:r>
    </w:p>
    <w:p w:rsidR="00627502" w:rsidRDefault="00EC61B1" w:rsidP="00E22B76">
      <w:pPr>
        <w:jc w:val="both"/>
        <w:rPr>
          <w:rFonts w:ascii="Times New Roman" w:hAnsi="Times New Roman"/>
          <w:sz w:val="28"/>
          <w:szCs w:val="28"/>
        </w:rPr>
      </w:pPr>
      <w:r>
        <w:rPr>
          <w:rFonts w:ascii="Times New Roman" w:hAnsi="Times New Roman"/>
          <w:noProof/>
          <w:sz w:val="28"/>
          <w:szCs w:val="28"/>
        </w:rPr>
        <w:pict>
          <v:shape id="_x0000_s1073" type="#_x0000_t202" style="position:absolute;left:0;text-align:left;margin-left:59.7pt;margin-top:1.5pt;width:59.2pt;height:22.45pt;z-index:251655165" filled="f" strokecolor="white [3212]">
            <v:textbox>
              <w:txbxContent>
                <w:p w:rsidR="007E3E04" w:rsidRPr="00627502" w:rsidRDefault="007E3E04" w:rsidP="00627502">
                  <w:r>
                    <w:t>Ответы</w:t>
                  </w:r>
                </w:p>
              </w:txbxContent>
            </v:textbox>
          </v:shape>
        </w:pict>
      </w:r>
      <w:r>
        <w:rPr>
          <w:rFonts w:ascii="Times New Roman" w:hAnsi="Times New Roman"/>
          <w:noProof/>
          <w:sz w:val="28"/>
          <w:szCs w:val="28"/>
        </w:rPr>
        <w:pict>
          <v:shape id="_x0000_s1525" type="#_x0000_t32" style="position:absolute;left:0;text-align:left;margin-left:55.2pt;margin-top:1.45pt;width:82.5pt;height:.05pt;z-index:252009472" o:connectortype="straight">
            <v:stroke endarrow="block"/>
          </v:shape>
        </w:pict>
      </w:r>
      <w:r>
        <w:rPr>
          <w:rFonts w:ascii="Times New Roman" w:hAnsi="Times New Roman"/>
          <w:noProof/>
          <w:sz w:val="28"/>
          <w:szCs w:val="28"/>
        </w:rPr>
        <w:pict>
          <v:shape id="_x0000_s1069" type="#_x0000_t202" style="position:absolute;left:0;text-align:left;margin-left:59.7pt;margin-top:22.1pt;width:59.1pt;height:21pt;z-index:251656190" filled="f" strokecolor="white [3212]">
            <v:textbox>
              <w:txbxContent>
                <w:p w:rsidR="007E3E04" w:rsidRPr="00627502" w:rsidRDefault="007E3E04" w:rsidP="00627502">
                  <w:r>
                    <w:t xml:space="preserve">Вопросы </w:t>
                  </w:r>
                </w:p>
              </w:txbxContent>
            </v:textbox>
          </v:shape>
        </w:pict>
      </w:r>
      <w:r>
        <w:rPr>
          <w:rFonts w:ascii="Times New Roman" w:hAnsi="Times New Roman"/>
          <w:noProof/>
          <w:sz w:val="28"/>
          <w:szCs w:val="28"/>
        </w:rPr>
        <w:pict>
          <v:shape id="_x0000_s1526" type="#_x0000_t32" style="position:absolute;left:0;text-align:left;margin-left:55.2pt;margin-top:22.05pt;width:82.5pt;height:.05pt;z-index:252010496" o:connectortype="straight">
            <v:stroke endarrow="block"/>
          </v:shape>
        </w:pict>
      </w:r>
      <w:r>
        <w:rPr>
          <w:rFonts w:ascii="Times New Roman" w:hAnsi="Times New Roman"/>
          <w:noProof/>
          <w:sz w:val="28"/>
          <w:szCs w:val="28"/>
        </w:rPr>
        <w:pict>
          <v:shape id="_x0000_s1524" type="#_x0000_t32" style="position:absolute;left:0;text-align:left;margin-left:306.75pt;margin-top:16.8pt;width:106.6pt;height:0;z-index:252008448" o:connectortype="straight">
            <v:stroke endarrow="block"/>
          </v:shape>
        </w:pict>
      </w:r>
    </w:p>
    <w:p w:rsidR="00627502" w:rsidRDefault="00EC61B1" w:rsidP="00E22B76">
      <w:pPr>
        <w:jc w:val="both"/>
        <w:rPr>
          <w:rFonts w:ascii="Times New Roman" w:hAnsi="Times New Roman"/>
          <w:sz w:val="28"/>
          <w:szCs w:val="28"/>
        </w:rPr>
      </w:pPr>
      <w:r>
        <w:rPr>
          <w:rFonts w:ascii="Times New Roman" w:hAnsi="Times New Roman"/>
          <w:noProof/>
          <w:sz w:val="28"/>
          <w:szCs w:val="28"/>
        </w:rPr>
        <w:pict>
          <v:shape id="_x0000_s1527" type="#_x0000_t32" style="position:absolute;left:0;text-align:left;margin-left:55.2pt;margin-top:13.9pt;width:82.5pt;height:.05pt;z-index:252011520" o:connectortype="straight">
            <v:stroke endarrow="block"/>
          </v:shape>
        </w:pict>
      </w:r>
    </w:p>
    <w:p w:rsidR="00627502" w:rsidRDefault="00EC61B1" w:rsidP="00E45028">
      <w:pPr>
        <w:jc w:val="both"/>
        <w:rPr>
          <w:rFonts w:ascii="Times New Roman" w:hAnsi="Times New Roman"/>
          <w:sz w:val="28"/>
          <w:szCs w:val="28"/>
        </w:rPr>
      </w:pPr>
      <w:r>
        <w:rPr>
          <w:rFonts w:ascii="Times New Roman" w:hAnsi="Times New Roman"/>
          <w:noProof/>
          <w:sz w:val="28"/>
          <w:szCs w:val="28"/>
        </w:rPr>
        <w:pict>
          <v:shape id="_x0000_s1103" type="#_x0000_t202" style="position:absolute;left:0;text-align:left;margin-left:250.9pt;margin-top:10.9pt;width:116.55pt;height:43.6pt;z-index:251731968" stroked="f">
            <v:textbox>
              <w:txbxContent>
                <w:p w:rsidR="007E3E04" w:rsidRDefault="007E3E04" w:rsidP="00B02A20">
                  <w:r>
                    <w:t>Модуль «Редактирование»</w:t>
                  </w:r>
                </w:p>
                <w:p w:rsidR="007E3E04" w:rsidRPr="00B02A20" w:rsidRDefault="007E3E04" w:rsidP="00B02A20"/>
              </w:txbxContent>
            </v:textbox>
          </v:shape>
        </w:pict>
      </w:r>
      <w:r>
        <w:rPr>
          <w:rFonts w:ascii="Times New Roman" w:hAnsi="Times New Roman"/>
          <w:noProof/>
          <w:sz w:val="28"/>
          <w:szCs w:val="28"/>
        </w:rPr>
        <w:pict>
          <v:shape id="_x0000_s1088" type="#_x0000_t32" style="position:absolute;left:0;text-align:left;margin-left:236.6pt;margin-top:.25pt;width:0;height:39pt;flip:y;z-index:251721728" o:connectortype="straight">
            <v:stroke endarrow="block"/>
          </v:shape>
        </w:pict>
      </w:r>
      <w:r>
        <w:rPr>
          <w:rFonts w:ascii="Times New Roman" w:hAnsi="Times New Roman"/>
          <w:noProof/>
          <w:sz w:val="28"/>
          <w:szCs w:val="28"/>
        </w:rPr>
        <w:pict>
          <v:shape id="_x0000_s1529" type="#_x0000_t32" style="position:absolute;left:0;text-align:left;margin-left:200.15pt;margin-top:.25pt;width:0;height:39pt;flip:y;z-index:252013568" o:connectortype="straight">
            <v:stroke endarrow="block"/>
          </v:shape>
        </w:pict>
      </w:r>
      <w:r>
        <w:rPr>
          <w:rFonts w:ascii="Times New Roman" w:hAnsi="Times New Roman"/>
          <w:noProof/>
          <w:sz w:val="28"/>
          <w:szCs w:val="28"/>
        </w:rPr>
        <w:pict>
          <v:shape id="_x0000_s1528" type="#_x0000_t202" style="position:absolute;left:0;text-align:left;margin-left:75.75pt;margin-top:16.15pt;width:116.55pt;height:43.6pt;z-index:252012544" stroked="f">
            <v:textbox>
              <w:txbxContent>
                <w:p w:rsidR="007E3E04" w:rsidRDefault="007E3E04" w:rsidP="00E45028">
                  <w:r>
                    <w:t xml:space="preserve">Модуль «Создание» </w:t>
                  </w:r>
                </w:p>
                <w:p w:rsidR="007E3E04" w:rsidRPr="00B02A20" w:rsidRDefault="007E3E04" w:rsidP="00E45028"/>
              </w:txbxContent>
            </v:textbox>
          </v:shape>
        </w:pict>
      </w:r>
    </w:p>
    <w:p w:rsidR="00E45028" w:rsidRDefault="00E45028" w:rsidP="00E45028">
      <w:pPr>
        <w:jc w:val="both"/>
        <w:rPr>
          <w:rFonts w:ascii="Times New Roman" w:hAnsi="Times New Roman"/>
          <w:sz w:val="28"/>
          <w:szCs w:val="28"/>
        </w:rPr>
      </w:pPr>
    </w:p>
    <w:p w:rsidR="00A542F6" w:rsidRDefault="00A542F6" w:rsidP="00E22B76">
      <w:pPr>
        <w:jc w:val="both"/>
        <w:rPr>
          <w:rFonts w:ascii="Times New Roman" w:hAnsi="Times New Roman"/>
          <w:sz w:val="28"/>
          <w:szCs w:val="28"/>
        </w:rPr>
      </w:pPr>
    </w:p>
    <w:p w:rsidR="00B02A20" w:rsidRPr="004F580E" w:rsidRDefault="00B02A20" w:rsidP="00B02A20">
      <w:pPr>
        <w:spacing w:line="240" w:lineRule="auto"/>
        <w:jc w:val="center"/>
        <w:rPr>
          <w:rFonts w:ascii="Times New Roman" w:hAnsi="Times New Roman"/>
          <w:sz w:val="28"/>
          <w:szCs w:val="28"/>
        </w:rPr>
      </w:pPr>
      <w:r w:rsidRPr="004F580E">
        <w:rPr>
          <w:rFonts w:ascii="Times New Roman" w:hAnsi="Times New Roman"/>
          <w:sz w:val="28"/>
          <w:szCs w:val="28"/>
        </w:rPr>
        <w:t xml:space="preserve">Рис. 1. </w:t>
      </w:r>
      <w:r w:rsidR="00793765" w:rsidRPr="00793765">
        <w:rPr>
          <w:rFonts w:ascii="Times New Roman" w:hAnsi="Times New Roman"/>
          <w:sz w:val="28"/>
          <w:szCs w:val="28"/>
        </w:rPr>
        <w:t xml:space="preserve">Контекстная диаграмма </w:t>
      </w:r>
      <w:r w:rsidR="00793765">
        <w:rPr>
          <w:rFonts w:ascii="Times New Roman" w:hAnsi="Times New Roman"/>
          <w:sz w:val="28"/>
          <w:szCs w:val="28"/>
        </w:rPr>
        <w:t>программы «создание и редактирование тестов»</w:t>
      </w:r>
      <w:r w:rsidR="00793765" w:rsidRPr="00793765">
        <w:rPr>
          <w:rFonts w:ascii="Times New Roman" w:hAnsi="Times New Roman"/>
          <w:sz w:val="28"/>
          <w:szCs w:val="28"/>
        </w:rPr>
        <w:t xml:space="preserve"> (методология IDEF0)</w:t>
      </w:r>
    </w:p>
    <w:p w:rsidR="00A542F6" w:rsidRDefault="00A542F6" w:rsidP="00E22B76">
      <w:pPr>
        <w:jc w:val="both"/>
        <w:rPr>
          <w:rFonts w:ascii="Times New Roman" w:hAnsi="Times New Roman"/>
          <w:sz w:val="28"/>
          <w:szCs w:val="28"/>
        </w:rPr>
      </w:pPr>
    </w:p>
    <w:p w:rsidR="00A542F6" w:rsidRDefault="00E45028" w:rsidP="00E45028">
      <w:pPr>
        <w:ind w:firstLine="709"/>
        <w:jc w:val="both"/>
        <w:rPr>
          <w:rFonts w:ascii="Times New Roman" w:hAnsi="Times New Roman"/>
          <w:sz w:val="28"/>
          <w:szCs w:val="28"/>
        </w:rPr>
      </w:pPr>
      <w:r>
        <w:rPr>
          <w:rFonts w:ascii="Times New Roman" w:hAnsi="Times New Roman"/>
          <w:sz w:val="28"/>
          <w:szCs w:val="28"/>
        </w:rPr>
        <w:t xml:space="preserve">Под Требованиями </w:t>
      </w:r>
      <w:r w:rsidRPr="00E45028">
        <w:rPr>
          <w:rFonts w:ascii="Times New Roman" w:hAnsi="Times New Roman"/>
          <w:sz w:val="28"/>
          <w:szCs w:val="28"/>
        </w:rPr>
        <w:t>подразумевается</w:t>
      </w:r>
      <w:r>
        <w:rPr>
          <w:rFonts w:ascii="Times New Roman" w:hAnsi="Times New Roman"/>
          <w:sz w:val="28"/>
          <w:szCs w:val="28"/>
        </w:rPr>
        <w:t>:</w:t>
      </w:r>
    </w:p>
    <w:p w:rsidR="00E45028" w:rsidRPr="00E45028" w:rsidRDefault="00E45028" w:rsidP="00E45028">
      <w:pPr>
        <w:pStyle w:val="a8"/>
        <w:numPr>
          <w:ilvl w:val="0"/>
          <w:numId w:val="44"/>
        </w:numPr>
        <w:jc w:val="both"/>
        <w:rPr>
          <w:rFonts w:ascii="Times New Roman" w:hAnsi="Times New Roman"/>
          <w:sz w:val="28"/>
          <w:szCs w:val="28"/>
        </w:rPr>
      </w:pPr>
      <w:r w:rsidRPr="00E45028">
        <w:rPr>
          <w:rFonts w:ascii="Times New Roman" w:hAnsi="Times New Roman"/>
          <w:sz w:val="28"/>
          <w:szCs w:val="28"/>
        </w:rPr>
        <w:t>закрытая форма тестовых вопросов;</w:t>
      </w:r>
    </w:p>
    <w:p w:rsidR="00E45028" w:rsidRPr="00E45028" w:rsidRDefault="00E45028" w:rsidP="00E45028">
      <w:pPr>
        <w:pStyle w:val="a8"/>
        <w:numPr>
          <w:ilvl w:val="0"/>
          <w:numId w:val="44"/>
        </w:numPr>
        <w:jc w:val="both"/>
        <w:rPr>
          <w:rFonts w:ascii="Times New Roman" w:hAnsi="Times New Roman"/>
          <w:sz w:val="28"/>
          <w:szCs w:val="28"/>
        </w:rPr>
      </w:pPr>
      <w:r w:rsidRPr="00E45028">
        <w:rPr>
          <w:rFonts w:ascii="Times New Roman" w:hAnsi="Times New Roman"/>
          <w:sz w:val="28"/>
          <w:szCs w:val="28"/>
        </w:rPr>
        <w:t>ограниченное количест</w:t>
      </w:r>
      <w:r w:rsidR="003412A8">
        <w:rPr>
          <w:rFonts w:ascii="Times New Roman" w:hAnsi="Times New Roman"/>
          <w:sz w:val="28"/>
          <w:szCs w:val="28"/>
        </w:rPr>
        <w:t>во вариантов ответа (не более 9)</w:t>
      </w:r>
      <w:r w:rsidRPr="00E45028">
        <w:rPr>
          <w:rFonts w:ascii="Times New Roman" w:hAnsi="Times New Roman"/>
          <w:sz w:val="28"/>
          <w:szCs w:val="28"/>
        </w:rPr>
        <w:t>;</w:t>
      </w:r>
    </w:p>
    <w:p w:rsidR="00E45028" w:rsidRPr="00E45028" w:rsidRDefault="00E45028" w:rsidP="00E45028">
      <w:pPr>
        <w:pStyle w:val="a8"/>
        <w:numPr>
          <w:ilvl w:val="0"/>
          <w:numId w:val="44"/>
        </w:numPr>
        <w:jc w:val="both"/>
        <w:rPr>
          <w:rFonts w:ascii="Times New Roman" w:hAnsi="Times New Roman"/>
          <w:sz w:val="28"/>
          <w:szCs w:val="28"/>
        </w:rPr>
      </w:pPr>
      <w:r w:rsidRPr="00E45028">
        <w:rPr>
          <w:rFonts w:ascii="Times New Roman" w:hAnsi="Times New Roman"/>
          <w:sz w:val="28"/>
          <w:szCs w:val="28"/>
        </w:rPr>
        <w:t>каждый вопрос оценивается баллом;</w:t>
      </w:r>
    </w:p>
    <w:p w:rsidR="00E45028" w:rsidRPr="00E45028" w:rsidRDefault="00E45028" w:rsidP="00E45028">
      <w:pPr>
        <w:pStyle w:val="a8"/>
        <w:numPr>
          <w:ilvl w:val="0"/>
          <w:numId w:val="44"/>
        </w:numPr>
        <w:jc w:val="both"/>
        <w:rPr>
          <w:rFonts w:ascii="Times New Roman" w:hAnsi="Times New Roman"/>
          <w:sz w:val="28"/>
          <w:szCs w:val="28"/>
        </w:rPr>
      </w:pPr>
      <w:r w:rsidRPr="00E45028">
        <w:rPr>
          <w:rFonts w:ascii="Times New Roman" w:hAnsi="Times New Roman"/>
          <w:sz w:val="28"/>
          <w:szCs w:val="28"/>
        </w:rPr>
        <w:t>возможно 1 или несколько правильных ответов</w:t>
      </w:r>
      <w:r>
        <w:rPr>
          <w:rFonts w:ascii="Times New Roman" w:hAnsi="Times New Roman"/>
          <w:sz w:val="28"/>
          <w:szCs w:val="28"/>
        </w:rPr>
        <w:t>.</w:t>
      </w:r>
    </w:p>
    <w:p w:rsidR="00A542F6" w:rsidRPr="00B02A20" w:rsidRDefault="00A542F6" w:rsidP="00E22B76">
      <w:pPr>
        <w:jc w:val="both"/>
        <w:rPr>
          <w:rFonts w:ascii="Times New Roman" w:hAnsi="Times New Roman"/>
          <w:sz w:val="28"/>
          <w:szCs w:val="28"/>
        </w:rPr>
      </w:pPr>
    </w:p>
    <w:p w:rsidR="00627502" w:rsidRPr="00B02A20" w:rsidRDefault="00627502" w:rsidP="00E22B76">
      <w:pPr>
        <w:jc w:val="both"/>
        <w:rPr>
          <w:rFonts w:ascii="Times New Roman" w:hAnsi="Times New Roman"/>
          <w:sz w:val="28"/>
          <w:szCs w:val="28"/>
        </w:rPr>
      </w:pPr>
    </w:p>
    <w:p w:rsidR="00627502" w:rsidRPr="00B02A20" w:rsidRDefault="00627502" w:rsidP="00E22B76">
      <w:pPr>
        <w:jc w:val="both"/>
        <w:rPr>
          <w:rFonts w:ascii="Times New Roman" w:hAnsi="Times New Roman"/>
          <w:sz w:val="28"/>
          <w:szCs w:val="28"/>
        </w:rPr>
      </w:pPr>
    </w:p>
    <w:p w:rsidR="00E45028" w:rsidRDefault="00E45028" w:rsidP="00E45028">
      <w:pPr>
        <w:jc w:val="both"/>
        <w:rPr>
          <w:rFonts w:ascii="Times New Roman" w:hAnsi="Times New Roman"/>
          <w:sz w:val="28"/>
          <w:szCs w:val="28"/>
        </w:rPr>
      </w:pPr>
    </w:p>
    <w:p w:rsidR="00E45028" w:rsidRDefault="00E45028" w:rsidP="00E45028">
      <w:pPr>
        <w:jc w:val="both"/>
        <w:rPr>
          <w:rFonts w:ascii="Times New Roman" w:hAnsi="Times New Roman"/>
          <w:sz w:val="28"/>
          <w:szCs w:val="28"/>
        </w:rPr>
      </w:pPr>
    </w:p>
    <w:p w:rsidR="00E45028" w:rsidRDefault="00E45028" w:rsidP="00E45028">
      <w:pPr>
        <w:jc w:val="both"/>
        <w:rPr>
          <w:rFonts w:ascii="Times New Roman" w:hAnsi="Times New Roman"/>
          <w:sz w:val="28"/>
          <w:szCs w:val="28"/>
        </w:rPr>
      </w:pPr>
    </w:p>
    <w:p w:rsidR="00EB61C6" w:rsidRDefault="00EB61C6" w:rsidP="00E45028">
      <w:pPr>
        <w:jc w:val="both"/>
        <w:rPr>
          <w:rFonts w:ascii="Times New Roman" w:hAnsi="Times New Roman"/>
          <w:sz w:val="28"/>
          <w:szCs w:val="28"/>
        </w:rPr>
      </w:pPr>
    </w:p>
    <w:p w:rsidR="00EB61C6" w:rsidRDefault="00EB61C6" w:rsidP="00E45028">
      <w:pPr>
        <w:jc w:val="both"/>
        <w:rPr>
          <w:rFonts w:ascii="Times New Roman" w:hAnsi="Times New Roman"/>
          <w:sz w:val="28"/>
          <w:szCs w:val="28"/>
        </w:rPr>
      </w:pPr>
    </w:p>
    <w:p w:rsidR="00E45028" w:rsidRDefault="00E45028" w:rsidP="00E45028">
      <w:pPr>
        <w:jc w:val="both"/>
        <w:rPr>
          <w:rFonts w:ascii="Times New Roman" w:hAnsi="Times New Roman"/>
          <w:sz w:val="28"/>
          <w:szCs w:val="28"/>
        </w:rPr>
      </w:pPr>
    </w:p>
    <w:p w:rsidR="00E45028" w:rsidRDefault="00E45028" w:rsidP="00E45028">
      <w:pPr>
        <w:jc w:val="both"/>
        <w:rPr>
          <w:rFonts w:ascii="Times New Roman" w:hAnsi="Times New Roman"/>
          <w:sz w:val="28"/>
          <w:szCs w:val="28"/>
        </w:rPr>
      </w:pPr>
    </w:p>
    <w:p w:rsidR="00E45028" w:rsidRDefault="00E45028" w:rsidP="00E45028">
      <w:pPr>
        <w:jc w:val="both"/>
        <w:rPr>
          <w:rFonts w:ascii="Times New Roman" w:hAnsi="Times New Roman"/>
          <w:sz w:val="28"/>
          <w:szCs w:val="28"/>
        </w:rPr>
      </w:pPr>
    </w:p>
    <w:p w:rsidR="00E45028" w:rsidRDefault="00E45028" w:rsidP="00E45028">
      <w:pPr>
        <w:jc w:val="both"/>
        <w:rPr>
          <w:rFonts w:ascii="Times New Roman" w:hAnsi="Times New Roman"/>
          <w:sz w:val="28"/>
          <w:szCs w:val="28"/>
        </w:rPr>
      </w:pPr>
    </w:p>
    <w:p w:rsidR="00E45028" w:rsidRDefault="00E45028" w:rsidP="00E45028">
      <w:pPr>
        <w:jc w:val="both"/>
        <w:rPr>
          <w:rFonts w:ascii="Times New Roman" w:hAnsi="Times New Roman"/>
          <w:sz w:val="28"/>
          <w:szCs w:val="28"/>
        </w:rPr>
      </w:pPr>
    </w:p>
    <w:p w:rsidR="00E45028" w:rsidRDefault="00EC61B1" w:rsidP="00E45028">
      <w:pPr>
        <w:tabs>
          <w:tab w:val="left" w:pos="2880"/>
        </w:tabs>
        <w:jc w:val="both"/>
        <w:rPr>
          <w:rFonts w:ascii="Times New Roman" w:hAnsi="Times New Roman"/>
          <w:sz w:val="28"/>
          <w:szCs w:val="28"/>
        </w:rPr>
      </w:pPr>
      <w:r>
        <w:rPr>
          <w:rFonts w:ascii="Times New Roman" w:hAnsi="Times New Roman"/>
          <w:noProof/>
          <w:sz w:val="28"/>
          <w:szCs w:val="28"/>
        </w:rPr>
        <w:lastRenderedPageBreak/>
        <w:pict>
          <v:shape id="_x0000_s1548" type="#_x0000_t202" style="position:absolute;left:0;text-align:left;margin-left:243.85pt;margin-top:-13.75pt;width:135.3pt;height:46.8pt;z-index:252034048" stroked="f">
            <v:textbox>
              <w:txbxContent>
                <w:p w:rsidR="007E3E04" w:rsidRDefault="007E3E04" w:rsidP="00EB61C6">
                  <w:r>
                    <w:t>Требования</w:t>
                  </w:r>
                </w:p>
                <w:p w:rsidR="007E3E04" w:rsidRDefault="007E3E04" w:rsidP="00EB61C6">
                  <w:r>
                    <w:t>(см. расшифровку ниже)</w:t>
                  </w:r>
                </w:p>
              </w:txbxContent>
            </v:textbox>
          </v:shape>
        </w:pict>
      </w:r>
      <w:r>
        <w:rPr>
          <w:rFonts w:ascii="Times New Roman" w:hAnsi="Times New Roman"/>
          <w:noProof/>
          <w:sz w:val="28"/>
          <w:szCs w:val="28"/>
        </w:rPr>
        <w:pict>
          <v:shape id="_x0000_s1549" type="#_x0000_t32" style="position:absolute;left:0;text-align:left;margin-left:237.55pt;margin-top:-.45pt;width:0;height:29.05pt;z-index:252035072" o:connectortype="straight">
            <v:stroke endarrow="block"/>
          </v:shape>
        </w:pict>
      </w:r>
      <w:r w:rsidR="00E45028">
        <w:rPr>
          <w:rFonts w:ascii="Times New Roman" w:hAnsi="Times New Roman"/>
          <w:sz w:val="28"/>
          <w:szCs w:val="28"/>
        </w:rPr>
        <w:tab/>
      </w:r>
    </w:p>
    <w:p w:rsidR="00E45028" w:rsidRDefault="00EC61B1" w:rsidP="00E45028">
      <w:pPr>
        <w:jc w:val="both"/>
        <w:rPr>
          <w:rFonts w:ascii="Times New Roman" w:hAnsi="Times New Roman"/>
          <w:sz w:val="28"/>
          <w:szCs w:val="28"/>
        </w:rPr>
      </w:pPr>
      <w:r>
        <w:rPr>
          <w:rFonts w:ascii="Times New Roman" w:hAnsi="Times New Roman"/>
          <w:noProof/>
          <w:sz w:val="28"/>
          <w:szCs w:val="28"/>
        </w:rPr>
        <w:pict>
          <v:shape id="_x0000_s1564" type="#_x0000_t32" style="position:absolute;left:0;text-align:left;margin-left:350.7pt;margin-top:7.7pt;width:0;height:152.45pt;z-index:252048384" o:connectortype="straight">
            <v:stroke endarrow="block"/>
          </v:shape>
        </w:pict>
      </w:r>
      <w:r>
        <w:rPr>
          <w:rFonts w:ascii="Times New Roman" w:hAnsi="Times New Roman"/>
          <w:noProof/>
          <w:sz w:val="28"/>
          <w:szCs w:val="28"/>
        </w:rPr>
        <w:pict>
          <v:shape id="_x0000_s1551" type="#_x0000_t32" style="position:absolute;left:0;text-align:left;margin-left:171.15pt;margin-top:7.7pt;width:0;height:25.75pt;z-index:252037120" o:connectortype="straight">
            <v:stroke endarrow="block"/>
          </v:shape>
        </w:pict>
      </w:r>
      <w:r>
        <w:rPr>
          <w:rFonts w:ascii="Times New Roman" w:hAnsi="Times New Roman"/>
          <w:noProof/>
          <w:sz w:val="28"/>
          <w:szCs w:val="28"/>
        </w:rPr>
        <w:pict>
          <v:shape id="_x0000_s1550" type="#_x0000_t32" style="position:absolute;left:0;text-align:left;margin-left:171.15pt;margin-top:7.7pt;width:179.55pt;height:0;z-index:252036096" o:connectortype="straight"/>
        </w:pict>
      </w:r>
      <w:r>
        <w:rPr>
          <w:rFonts w:ascii="Times New Roman" w:hAnsi="Times New Roman"/>
          <w:noProof/>
          <w:sz w:val="28"/>
          <w:szCs w:val="28"/>
        </w:rPr>
        <w:pict>
          <v:shape id="_x0000_s1530" type="#_x0000_t202" style="position:absolute;left:0;text-align:left;margin-left:.1pt;margin-top:10.75pt;width:76.5pt;height:22.7pt;z-index:252015616" stroked="f">
            <v:textbox>
              <w:txbxContent>
                <w:p w:rsidR="007E3E04" w:rsidRDefault="007E3E04" w:rsidP="00E45028">
                  <w:r>
                    <w:t>Прав.ответ</w:t>
                  </w:r>
                </w:p>
                <w:p w:rsidR="007E3E04" w:rsidRPr="00B02A20" w:rsidRDefault="007E3E04" w:rsidP="00E45028"/>
              </w:txbxContent>
            </v:textbox>
          </v:shape>
        </w:pict>
      </w:r>
    </w:p>
    <w:p w:rsidR="00E45028" w:rsidRDefault="00EC61B1" w:rsidP="00E45028">
      <w:pPr>
        <w:jc w:val="both"/>
        <w:rPr>
          <w:rFonts w:ascii="Times New Roman" w:hAnsi="Times New Roman"/>
          <w:sz w:val="28"/>
          <w:szCs w:val="28"/>
        </w:rPr>
      </w:pPr>
      <w:r>
        <w:rPr>
          <w:rFonts w:ascii="Times New Roman" w:hAnsi="Times New Roman"/>
          <w:noProof/>
          <w:sz w:val="28"/>
          <w:szCs w:val="28"/>
        </w:rPr>
        <w:pict>
          <v:shape id="_x0000_s1534" type="#_x0000_t202" style="position:absolute;left:0;text-align:left;margin-left:81.3pt;margin-top:8.05pt;width:125.4pt;height:75.25pt;z-index:-25129676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Default="007E3E04" w:rsidP="00EB61C6">
                  <w:pPr>
                    <w:jc w:val="center"/>
                    <w:rPr>
                      <w:sz w:val="28"/>
                      <w:szCs w:val="28"/>
                    </w:rPr>
                  </w:pPr>
                  <w:r>
                    <w:rPr>
                      <w:sz w:val="28"/>
                      <w:szCs w:val="28"/>
                    </w:rPr>
                    <w:t>Создание</w:t>
                  </w:r>
                </w:p>
                <w:p w:rsidR="007E3E04" w:rsidRDefault="007E3E04" w:rsidP="00EB61C6">
                  <w:pPr>
                    <w:jc w:val="center"/>
                    <w:rPr>
                      <w:sz w:val="28"/>
                      <w:szCs w:val="28"/>
                    </w:rPr>
                  </w:pPr>
                  <w:r>
                    <w:rPr>
                      <w:sz w:val="28"/>
                      <w:szCs w:val="28"/>
                    </w:rPr>
                    <w:t xml:space="preserve">                                        </w:t>
                  </w:r>
                </w:p>
                <w:p w:rsidR="007E3E04" w:rsidRPr="00AF7010" w:rsidRDefault="007E3E04" w:rsidP="00EB61C6">
                  <w:pPr>
                    <w:jc w:val="center"/>
                    <w:rPr>
                      <w:sz w:val="28"/>
                      <w:szCs w:val="28"/>
                    </w:rPr>
                  </w:pPr>
                  <w:r>
                    <w:rPr>
                      <w:sz w:val="28"/>
                      <w:szCs w:val="28"/>
                    </w:rPr>
                    <w:t xml:space="preserve">                           А 1</w:t>
                  </w:r>
                </w:p>
              </w:txbxContent>
            </v:textbox>
          </v:shape>
        </w:pict>
      </w:r>
      <w:r>
        <w:rPr>
          <w:rFonts w:ascii="Times New Roman" w:hAnsi="Times New Roman"/>
          <w:noProof/>
          <w:sz w:val="28"/>
          <w:szCs w:val="28"/>
        </w:rPr>
        <w:pict>
          <v:shape id="_x0000_s1547" type="#_x0000_t202" style="position:absolute;left:0;text-align:left;margin-left:433.9pt;margin-top:1pt;width:61.5pt;height:36.1pt;z-index:252033024" stroked="f">
            <v:textbox>
              <w:txbxContent>
                <w:p w:rsidR="007E3E04" w:rsidRPr="00B02A20" w:rsidRDefault="007E3E04" w:rsidP="00EB61C6">
                  <w:r>
                    <w:t>Файл теста</w:t>
                  </w:r>
                </w:p>
              </w:txbxContent>
            </v:textbox>
          </v:shape>
        </w:pict>
      </w:r>
      <w:r>
        <w:rPr>
          <w:rFonts w:ascii="Times New Roman" w:hAnsi="Times New Roman"/>
          <w:noProof/>
          <w:sz w:val="28"/>
          <w:szCs w:val="28"/>
        </w:rPr>
        <w:pict>
          <v:shape id="_x0000_s1535" type="#_x0000_t32" style="position:absolute;left:0;text-align:left;margin-left:-5.9pt;margin-top:8.05pt;width:82.5pt;height:.05pt;z-index:252020736" o:connectortype="straight">
            <v:stroke endarrow="block"/>
          </v:shape>
        </w:pict>
      </w:r>
      <w:r>
        <w:rPr>
          <w:rFonts w:ascii="Times New Roman" w:hAnsi="Times New Roman"/>
          <w:noProof/>
          <w:sz w:val="28"/>
          <w:szCs w:val="28"/>
        </w:rPr>
        <w:pict>
          <v:shape id="_x0000_s1533" type="#_x0000_t202" style="position:absolute;left:0;text-align:left;margin-left:12.75pt;margin-top:8.05pt;width:50.25pt;height:22.45pt;z-index:252018688" filled="f" strokecolor="white [3212]">
            <v:textbox>
              <w:txbxContent>
                <w:p w:rsidR="007E3E04" w:rsidRPr="00627502" w:rsidRDefault="007E3E04" w:rsidP="00E45028">
                  <w:r>
                    <w:t>Балл</w:t>
                  </w:r>
                </w:p>
              </w:txbxContent>
            </v:textbox>
          </v:shape>
        </w:pict>
      </w:r>
    </w:p>
    <w:p w:rsidR="00E45028" w:rsidRDefault="00EC61B1" w:rsidP="00E45028">
      <w:pPr>
        <w:jc w:val="both"/>
        <w:rPr>
          <w:rFonts w:ascii="Times New Roman" w:hAnsi="Times New Roman"/>
          <w:sz w:val="28"/>
          <w:szCs w:val="28"/>
        </w:rPr>
      </w:pPr>
      <w:r>
        <w:rPr>
          <w:rFonts w:ascii="Times New Roman" w:hAnsi="Times New Roman"/>
          <w:noProof/>
          <w:sz w:val="28"/>
          <w:szCs w:val="28"/>
        </w:rPr>
        <w:pict>
          <v:shape id="_x0000_s1540" type="#_x0000_t32" style="position:absolute;left:0;text-align:left;margin-left:-5.9pt;margin-top:5.1pt;width:82.5pt;height:.05pt;z-index:252025856" o:connectortype="straight">
            <v:stroke endarrow="block"/>
          </v:shape>
        </w:pict>
      </w:r>
      <w:r>
        <w:rPr>
          <w:rFonts w:ascii="Times New Roman" w:hAnsi="Times New Roman"/>
          <w:noProof/>
          <w:sz w:val="28"/>
          <w:szCs w:val="28"/>
        </w:rPr>
        <w:pict>
          <v:shape id="_x0000_s1531" type="#_x0000_t202" style="position:absolute;left:0;text-align:left;margin-left:3.8pt;margin-top:5.15pt;width:59.2pt;height:22.45pt;z-index:252016640" filled="f" strokecolor="white [3212]">
            <v:textbox>
              <w:txbxContent>
                <w:p w:rsidR="007E3E04" w:rsidRPr="00627502" w:rsidRDefault="007E3E04" w:rsidP="00E45028">
                  <w:r>
                    <w:t>Ответы</w:t>
                  </w:r>
                </w:p>
              </w:txbxContent>
            </v:textbox>
          </v:shape>
        </w:pict>
      </w:r>
    </w:p>
    <w:p w:rsidR="00E45028" w:rsidRDefault="00EC61B1" w:rsidP="00E45028">
      <w:pPr>
        <w:jc w:val="both"/>
        <w:rPr>
          <w:rFonts w:ascii="Times New Roman" w:hAnsi="Times New Roman"/>
          <w:sz w:val="28"/>
          <w:szCs w:val="28"/>
        </w:rPr>
      </w:pPr>
      <w:r>
        <w:rPr>
          <w:rFonts w:ascii="Times New Roman" w:hAnsi="Times New Roman"/>
          <w:noProof/>
          <w:sz w:val="28"/>
          <w:szCs w:val="28"/>
        </w:rPr>
        <w:pict>
          <v:shape id="_x0000_s1539" type="#_x0000_t32" style="position:absolute;left:0;text-align:left;margin-left:206.7pt;margin-top:.55pt;width:259pt;height:.05pt;z-index:252024832" o:connectortype="straight">
            <v:stroke endarrow="block"/>
          </v:shape>
        </w:pict>
      </w:r>
      <w:r>
        <w:rPr>
          <w:rFonts w:ascii="Times New Roman" w:hAnsi="Times New Roman"/>
          <w:noProof/>
          <w:sz w:val="28"/>
          <w:szCs w:val="28"/>
        </w:rPr>
        <w:pict>
          <v:shape id="_x0000_s1562" type="#_x0000_t32" style="position:absolute;left:0;text-align:left;margin-left:404pt;margin-top:.55pt;width:0;height:120.85pt;flip:y;z-index:252046336" o:connectortype="straight"/>
        </w:pict>
      </w:r>
      <w:r>
        <w:rPr>
          <w:rFonts w:ascii="Times New Roman" w:hAnsi="Times New Roman"/>
          <w:noProof/>
          <w:sz w:val="28"/>
          <w:szCs w:val="28"/>
        </w:rPr>
        <w:pict>
          <v:shape id="_x0000_s1558" type="#_x0000_t32" style="position:absolute;left:0;text-align:left;margin-left:227.25pt;margin-top:7.3pt;width:0;height:114.1pt;z-index:252043264" o:connectortype="straight"/>
        </w:pict>
      </w:r>
      <w:r>
        <w:rPr>
          <w:rFonts w:ascii="Times New Roman" w:hAnsi="Times New Roman"/>
          <w:noProof/>
          <w:sz w:val="28"/>
          <w:szCs w:val="28"/>
        </w:rPr>
        <w:pict>
          <v:shape id="_x0000_s1557" type="#_x0000_t32" style="position:absolute;left:0;text-align:left;margin-left:206.7pt;margin-top:7.3pt;width:20.55pt;height:0;z-index:252042240" o:connectortype="straight"/>
        </w:pict>
      </w:r>
      <w:r>
        <w:rPr>
          <w:rFonts w:ascii="Times New Roman" w:hAnsi="Times New Roman"/>
          <w:noProof/>
          <w:sz w:val="28"/>
          <w:szCs w:val="28"/>
        </w:rPr>
        <w:pict>
          <v:shape id="_x0000_s1541" type="#_x0000_t32" style="position:absolute;left:0;text-align:left;margin-left:-5.9pt;margin-top:2.15pt;width:82.5pt;height:.05pt;z-index:252026880" o:connectortype="straight">
            <v:stroke endarrow="block"/>
          </v:shape>
        </w:pict>
      </w:r>
      <w:r>
        <w:rPr>
          <w:rFonts w:ascii="Times New Roman" w:hAnsi="Times New Roman"/>
          <w:noProof/>
          <w:sz w:val="28"/>
          <w:szCs w:val="28"/>
        </w:rPr>
        <w:pict>
          <v:shape id="_x0000_s1532" type="#_x0000_t202" style="position:absolute;left:0;text-align:left;margin-left:3.8pt;margin-top:2.2pt;width:59.1pt;height:21pt;z-index:252017664" filled="f" strokecolor="white [3212]">
            <v:textbox>
              <w:txbxContent>
                <w:p w:rsidR="007E3E04" w:rsidRPr="00627502" w:rsidRDefault="007E3E04" w:rsidP="00E45028">
                  <w:r>
                    <w:t xml:space="preserve">Вопросы </w:t>
                  </w:r>
                </w:p>
              </w:txbxContent>
            </v:textbox>
          </v:shape>
        </w:pict>
      </w:r>
      <w:r>
        <w:rPr>
          <w:rFonts w:ascii="Times New Roman" w:hAnsi="Times New Roman"/>
          <w:noProof/>
          <w:sz w:val="28"/>
          <w:szCs w:val="28"/>
        </w:rPr>
        <w:pict>
          <v:shape id="_x0000_s1542" type="#_x0000_t32" style="position:absolute;left:0;text-align:left;margin-left:-5.9pt;margin-top:23.2pt;width:82.5pt;height:.05pt;z-index:252027904" o:connectortype="straight">
            <v:stroke endarrow="block"/>
          </v:shape>
        </w:pict>
      </w:r>
    </w:p>
    <w:p w:rsidR="00E45028" w:rsidRDefault="00EC61B1" w:rsidP="00E45028">
      <w:pPr>
        <w:jc w:val="both"/>
        <w:rPr>
          <w:rFonts w:ascii="Times New Roman" w:hAnsi="Times New Roman"/>
          <w:sz w:val="28"/>
          <w:szCs w:val="28"/>
        </w:rPr>
      </w:pPr>
      <w:r>
        <w:rPr>
          <w:rFonts w:ascii="Times New Roman" w:hAnsi="Times New Roman"/>
          <w:noProof/>
          <w:sz w:val="28"/>
          <w:szCs w:val="28"/>
        </w:rPr>
        <w:pict>
          <v:shape id="_x0000_s1538" type="#_x0000_t202" style="position:absolute;left:0;text-align:left;margin-left:227.25pt;margin-top:7.2pt;width:61.5pt;height:36.1pt;z-index:252023808" stroked="f">
            <v:textbox style="mso-next-textbox:#_x0000_s1538">
              <w:txbxContent>
                <w:p w:rsidR="007E3E04" w:rsidRPr="00B02A20" w:rsidRDefault="007E3E04" w:rsidP="00E45028">
                  <w:r>
                    <w:t>Файл теста</w:t>
                  </w:r>
                </w:p>
              </w:txbxContent>
            </v:textbox>
          </v:shape>
        </w:pict>
      </w:r>
      <w:r>
        <w:rPr>
          <w:rFonts w:ascii="Times New Roman" w:hAnsi="Times New Roman"/>
          <w:noProof/>
          <w:sz w:val="28"/>
          <w:szCs w:val="28"/>
        </w:rPr>
        <w:pict>
          <v:shape id="_x0000_s1556" type="#_x0000_t32" style="position:absolute;left:0;text-align:left;margin-left:121.6pt;margin-top:7.2pt;width:0;height:208.5pt;flip:y;z-index:252041216" o:connectortype="straight">
            <v:stroke endarrow="block"/>
          </v:shape>
        </w:pict>
      </w:r>
    </w:p>
    <w:p w:rsidR="00627502" w:rsidRDefault="00627502" w:rsidP="00E22B76">
      <w:pPr>
        <w:jc w:val="both"/>
        <w:rPr>
          <w:rFonts w:ascii="Times New Roman" w:hAnsi="Times New Roman"/>
          <w:sz w:val="28"/>
          <w:szCs w:val="28"/>
        </w:rPr>
      </w:pPr>
    </w:p>
    <w:p w:rsidR="00E45028" w:rsidRDefault="00EC61B1" w:rsidP="00E22B76">
      <w:pPr>
        <w:jc w:val="both"/>
        <w:rPr>
          <w:rFonts w:ascii="Times New Roman" w:hAnsi="Times New Roman"/>
          <w:sz w:val="28"/>
          <w:szCs w:val="28"/>
        </w:rPr>
      </w:pPr>
      <w:r>
        <w:rPr>
          <w:rFonts w:ascii="Times New Roman" w:hAnsi="Times New Roman"/>
          <w:noProof/>
          <w:sz w:val="28"/>
          <w:szCs w:val="28"/>
        </w:rPr>
        <w:pict>
          <v:shape id="_x0000_s1545" type="#_x0000_t202" style="position:absolute;left:0;text-align:left;margin-left:-5.9pt;margin-top:14.45pt;width:116.55pt;height:43.6pt;z-index:252030976" stroked="f">
            <v:textbox style="mso-next-textbox:#_x0000_s1545">
              <w:txbxContent>
                <w:p w:rsidR="007E3E04" w:rsidRDefault="007E3E04" w:rsidP="00E45028">
                  <w:r>
                    <w:t>Корректирующая тест информация</w:t>
                  </w:r>
                </w:p>
                <w:p w:rsidR="007E3E04" w:rsidRPr="00B02A20" w:rsidRDefault="007E3E04" w:rsidP="00E45028"/>
              </w:txbxContent>
            </v:textbox>
          </v:shape>
        </w:pict>
      </w:r>
      <w:r>
        <w:rPr>
          <w:rFonts w:ascii="Times New Roman" w:hAnsi="Times New Roman"/>
          <w:noProof/>
          <w:sz w:val="28"/>
          <w:szCs w:val="28"/>
        </w:rPr>
        <w:pict>
          <v:shape id="_x0000_s1553" type="#_x0000_t202" style="position:absolute;left:0;text-align:left;margin-left:257.15pt;margin-top:7.9pt;width:130.75pt;height:75.25pt;z-index:-251278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style="mso-next-textbox:#_x0000_s1553">
              <w:txbxContent>
                <w:p w:rsidR="007E3E04" w:rsidRDefault="007E3E04" w:rsidP="00EB61C6">
                  <w:pPr>
                    <w:jc w:val="center"/>
                    <w:rPr>
                      <w:sz w:val="28"/>
                      <w:szCs w:val="28"/>
                    </w:rPr>
                  </w:pPr>
                  <w:r>
                    <w:rPr>
                      <w:sz w:val="28"/>
                      <w:szCs w:val="28"/>
                    </w:rPr>
                    <w:t>Редактирование</w:t>
                  </w:r>
                </w:p>
                <w:p w:rsidR="007E3E04" w:rsidRDefault="007E3E04" w:rsidP="00EB61C6">
                  <w:pPr>
                    <w:jc w:val="center"/>
                    <w:rPr>
                      <w:sz w:val="28"/>
                      <w:szCs w:val="28"/>
                    </w:rPr>
                  </w:pPr>
                </w:p>
                <w:p w:rsidR="007E3E04" w:rsidRPr="00AF7010" w:rsidRDefault="007E3E04" w:rsidP="00EB61C6">
                  <w:pPr>
                    <w:jc w:val="center"/>
                    <w:rPr>
                      <w:sz w:val="28"/>
                      <w:szCs w:val="28"/>
                    </w:rPr>
                  </w:pPr>
                  <w:r>
                    <w:rPr>
                      <w:sz w:val="28"/>
                      <w:szCs w:val="28"/>
                    </w:rPr>
                    <w:t xml:space="preserve">                              А 2</w:t>
                  </w:r>
                </w:p>
              </w:txbxContent>
            </v:textbox>
          </v:shape>
        </w:pict>
      </w:r>
    </w:p>
    <w:p w:rsidR="00E45028" w:rsidRDefault="00EC61B1" w:rsidP="00E22B76">
      <w:pPr>
        <w:jc w:val="both"/>
        <w:rPr>
          <w:rFonts w:ascii="Times New Roman" w:hAnsi="Times New Roman"/>
          <w:sz w:val="28"/>
          <w:szCs w:val="28"/>
        </w:rPr>
      </w:pPr>
      <w:r>
        <w:rPr>
          <w:rFonts w:ascii="Times New Roman" w:hAnsi="Times New Roman"/>
          <w:noProof/>
          <w:sz w:val="28"/>
          <w:szCs w:val="28"/>
        </w:rPr>
        <w:pict>
          <v:shape id="_x0000_s1561" type="#_x0000_t32" style="position:absolute;left:0;text-align:left;margin-left:387.9pt;margin-top:19.9pt;width:16.1pt;height:0;z-index:252045312" o:connectortype="straight"/>
        </w:pict>
      </w:r>
      <w:r>
        <w:rPr>
          <w:rFonts w:ascii="Times New Roman" w:hAnsi="Times New Roman"/>
          <w:noProof/>
          <w:sz w:val="28"/>
          <w:szCs w:val="28"/>
        </w:rPr>
        <w:pict>
          <v:shape id="_x0000_s1559" type="#_x0000_t32" style="position:absolute;left:0;text-align:left;margin-left:227.25pt;margin-top:19.9pt;width:29.9pt;height:0;z-index:252044288" o:connectortype="straight">
            <v:stroke endarrow="block"/>
          </v:shape>
        </w:pict>
      </w:r>
    </w:p>
    <w:p w:rsidR="00E45028" w:rsidRDefault="00EC61B1" w:rsidP="00E22B76">
      <w:pPr>
        <w:jc w:val="both"/>
        <w:rPr>
          <w:rFonts w:ascii="Times New Roman" w:hAnsi="Times New Roman"/>
          <w:sz w:val="28"/>
          <w:szCs w:val="28"/>
        </w:rPr>
      </w:pPr>
      <w:r>
        <w:rPr>
          <w:rFonts w:ascii="Times New Roman" w:hAnsi="Times New Roman"/>
          <w:noProof/>
          <w:sz w:val="28"/>
          <w:szCs w:val="28"/>
        </w:rPr>
        <w:pict>
          <v:shape id="_x0000_s1563" type="#_x0000_t32" style="position:absolute;left:0;text-align:left;margin-left:.1pt;margin-top:15.1pt;width:257.05pt;height:1.85pt;flip:y;z-index:252047360" o:connectortype="straight">
            <v:stroke endarrow="block"/>
          </v:shape>
        </w:pict>
      </w:r>
    </w:p>
    <w:p w:rsidR="00E45028" w:rsidRDefault="00EC61B1" w:rsidP="00E22B76">
      <w:pPr>
        <w:jc w:val="both"/>
        <w:rPr>
          <w:rFonts w:ascii="Times New Roman" w:hAnsi="Times New Roman"/>
          <w:sz w:val="28"/>
          <w:szCs w:val="28"/>
        </w:rPr>
      </w:pPr>
      <w:r>
        <w:rPr>
          <w:rFonts w:ascii="Times New Roman" w:hAnsi="Times New Roman"/>
          <w:noProof/>
          <w:sz w:val="28"/>
          <w:szCs w:val="28"/>
        </w:rPr>
        <w:pict>
          <v:shape id="_x0000_s1555" type="#_x0000_t32" style="position:absolute;left:0;text-align:left;margin-left:285.25pt;margin-top:7pt;width:0;height:81.8pt;flip:y;z-index:252040192" o:connectortype="straight">
            <v:stroke endarrow="block"/>
          </v:shape>
        </w:pict>
      </w:r>
      <w:r>
        <w:rPr>
          <w:rFonts w:ascii="Times New Roman" w:hAnsi="Times New Roman"/>
          <w:noProof/>
          <w:sz w:val="28"/>
          <w:szCs w:val="28"/>
        </w:rPr>
        <w:pict>
          <v:shape id="_x0000_s1536" type="#_x0000_t32" style="position:absolute;left:0;text-align:left;margin-left:325.45pt;margin-top:7pt;width:0;height:128.25pt;flip:y;z-index:252021760" o:connectortype="straight">
            <v:stroke endarrow="block"/>
          </v:shape>
        </w:pict>
      </w:r>
    </w:p>
    <w:p w:rsidR="00E45028" w:rsidRDefault="00E45028" w:rsidP="00E22B76">
      <w:pPr>
        <w:jc w:val="both"/>
        <w:rPr>
          <w:rFonts w:ascii="Times New Roman" w:hAnsi="Times New Roman"/>
          <w:sz w:val="28"/>
          <w:szCs w:val="28"/>
        </w:rPr>
      </w:pPr>
    </w:p>
    <w:p w:rsidR="00E45028" w:rsidRDefault="00EC61B1" w:rsidP="00E22B76">
      <w:pPr>
        <w:jc w:val="both"/>
        <w:rPr>
          <w:rFonts w:ascii="Times New Roman" w:hAnsi="Times New Roman"/>
          <w:sz w:val="28"/>
          <w:szCs w:val="28"/>
        </w:rPr>
      </w:pPr>
      <w:r>
        <w:rPr>
          <w:rFonts w:ascii="Times New Roman" w:hAnsi="Times New Roman"/>
          <w:noProof/>
          <w:sz w:val="28"/>
          <w:szCs w:val="28"/>
        </w:rPr>
        <w:pict>
          <v:shape id="_x0000_s1537" type="#_x0000_t202" style="position:absolute;left:0;text-align:left;margin-left:334.55pt;margin-top:19.7pt;width:116.55pt;height:43.6pt;z-index:252022784" stroked="f">
            <v:textbox>
              <w:txbxContent>
                <w:p w:rsidR="007E3E04" w:rsidRDefault="007E3E04" w:rsidP="00E45028">
                  <w:r>
                    <w:t>Модуль «Редактирование»</w:t>
                  </w:r>
                </w:p>
                <w:p w:rsidR="007E3E04" w:rsidRPr="00B02A20" w:rsidRDefault="007E3E04" w:rsidP="00E45028"/>
              </w:txbxContent>
            </v:textbox>
          </v:shape>
        </w:pict>
      </w:r>
    </w:p>
    <w:p w:rsidR="00E45028" w:rsidRDefault="00EC61B1" w:rsidP="00E22B76">
      <w:pPr>
        <w:jc w:val="both"/>
        <w:rPr>
          <w:rFonts w:ascii="Times New Roman" w:hAnsi="Times New Roman"/>
          <w:sz w:val="28"/>
          <w:szCs w:val="28"/>
        </w:rPr>
      </w:pPr>
      <w:r>
        <w:rPr>
          <w:rFonts w:ascii="Times New Roman" w:hAnsi="Times New Roman"/>
          <w:noProof/>
          <w:sz w:val="28"/>
          <w:szCs w:val="28"/>
        </w:rPr>
        <w:pict>
          <v:shape id="_x0000_s1543" type="#_x0000_t202" style="position:absolute;left:0;text-align:left;margin-left:76.6pt;margin-top:24.9pt;width:116.55pt;height:43.6pt;z-index:252028928" stroked="f">
            <v:textbox>
              <w:txbxContent>
                <w:p w:rsidR="007E3E04" w:rsidRDefault="007E3E04" w:rsidP="00E45028">
                  <w:r>
                    <w:t xml:space="preserve">Модуль «Создание» </w:t>
                  </w:r>
                </w:p>
                <w:p w:rsidR="007E3E04" w:rsidRPr="00B02A20" w:rsidRDefault="007E3E04" w:rsidP="00E45028"/>
              </w:txbxContent>
            </v:textbox>
          </v:shape>
        </w:pict>
      </w:r>
      <w:r>
        <w:rPr>
          <w:rFonts w:ascii="Times New Roman" w:hAnsi="Times New Roman"/>
          <w:noProof/>
          <w:sz w:val="28"/>
          <w:szCs w:val="28"/>
        </w:rPr>
        <w:pict>
          <v:shape id="_x0000_s1544" type="#_x0000_t32" style="position:absolute;left:0;text-align:left;margin-left:199.2pt;margin-top:12.7pt;width:0;height:39pt;flip:y;z-index:252029952" o:connectortype="straight">
            <v:stroke endarrow="block"/>
          </v:shape>
        </w:pict>
      </w:r>
      <w:r>
        <w:rPr>
          <w:rFonts w:ascii="Times New Roman" w:hAnsi="Times New Roman"/>
          <w:noProof/>
          <w:sz w:val="28"/>
          <w:szCs w:val="28"/>
        </w:rPr>
        <w:pict>
          <v:shape id="_x0000_s1554" type="#_x0000_t32" style="position:absolute;left:0;text-align:left;margin-left:121.6pt;margin-top:12.7pt;width:163.65pt;height:0;z-index:252039168" o:connectortype="straight"/>
        </w:pict>
      </w:r>
    </w:p>
    <w:p w:rsidR="00E45028" w:rsidRDefault="00E45028" w:rsidP="00E22B76">
      <w:pPr>
        <w:jc w:val="both"/>
        <w:rPr>
          <w:rFonts w:ascii="Times New Roman" w:hAnsi="Times New Roman"/>
          <w:sz w:val="28"/>
          <w:szCs w:val="28"/>
        </w:rPr>
      </w:pPr>
    </w:p>
    <w:p w:rsidR="00E45028" w:rsidRPr="00B02A20" w:rsidRDefault="00E45028" w:rsidP="00E22B76">
      <w:pPr>
        <w:jc w:val="both"/>
        <w:rPr>
          <w:rFonts w:ascii="Times New Roman" w:hAnsi="Times New Roman"/>
          <w:sz w:val="28"/>
          <w:szCs w:val="28"/>
        </w:rPr>
      </w:pPr>
    </w:p>
    <w:p w:rsidR="00E45028" w:rsidRDefault="00EB61C6" w:rsidP="00E45028">
      <w:pPr>
        <w:spacing w:line="240" w:lineRule="auto"/>
        <w:jc w:val="center"/>
        <w:rPr>
          <w:rFonts w:ascii="Times New Roman" w:hAnsi="Times New Roman"/>
          <w:sz w:val="28"/>
          <w:szCs w:val="28"/>
        </w:rPr>
      </w:pPr>
      <w:r>
        <w:rPr>
          <w:rFonts w:ascii="Times New Roman" w:hAnsi="Times New Roman"/>
          <w:sz w:val="28"/>
          <w:szCs w:val="28"/>
        </w:rPr>
        <w:t>Рис. 2</w:t>
      </w:r>
      <w:r w:rsidR="00E45028" w:rsidRPr="004F580E">
        <w:rPr>
          <w:rFonts w:ascii="Times New Roman" w:hAnsi="Times New Roman"/>
          <w:sz w:val="28"/>
          <w:szCs w:val="28"/>
        </w:rPr>
        <w:t xml:space="preserve">. </w:t>
      </w:r>
      <w:r w:rsidR="00E45028" w:rsidRPr="00E45028">
        <w:rPr>
          <w:rFonts w:ascii="Times New Roman" w:hAnsi="Times New Roman"/>
          <w:sz w:val="28"/>
          <w:szCs w:val="28"/>
        </w:rPr>
        <w:t>Диаграмма декомпозиции первого уровн</w:t>
      </w:r>
      <w:proofErr w:type="gramStart"/>
      <w:r w:rsidR="00E45028" w:rsidRPr="00E45028">
        <w:rPr>
          <w:rFonts w:ascii="Times New Roman" w:hAnsi="Times New Roman"/>
          <w:sz w:val="28"/>
          <w:szCs w:val="28"/>
        </w:rPr>
        <w:t>я</w:t>
      </w:r>
      <w:r w:rsidR="00E45028">
        <w:rPr>
          <w:rFonts w:ascii="Times New Roman" w:hAnsi="Times New Roman"/>
          <w:sz w:val="28"/>
          <w:szCs w:val="28"/>
        </w:rPr>
        <w:t>(</w:t>
      </w:r>
      <w:proofErr w:type="gramEnd"/>
      <w:r w:rsidR="00E45028">
        <w:rPr>
          <w:rFonts w:ascii="Times New Roman" w:hAnsi="Times New Roman"/>
          <w:sz w:val="28"/>
          <w:szCs w:val="28"/>
        </w:rPr>
        <w:t>модуль «Создание» и модуль «Редактирование»)</w:t>
      </w:r>
    </w:p>
    <w:p w:rsidR="00EB61C6" w:rsidRPr="00E45028" w:rsidRDefault="00EB61C6" w:rsidP="00E45028">
      <w:pPr>
        <w:spacing w:line="240" w:lineRule="auto"/>
        <w:jc w:val="center"/>
        <w:rPr>
          <w:rFonts w:ascii="Times New Roman" w:hAnsi="Times New Roman"/>
          <w:sz w:val="28"/>
          <w:szCs w:val="28"/>
        </w:rPr>
      </w:pPr>
    </w:p>
    <w:p w:rsidR="00EB61C6" w:rsidRDefault="00EB61C6" w:rsidP="00EB61C6">
      <w:pPr>
        <w:ind w:firstLine="709"/>
        <w:jc w:val="both"/>
        <w:rPr>
          <w:rFonts w:ascii="Times New Roman" w:hAnsi="Times New Roman"/>
          <w:sz w:val="28"/>
          <w:szCs w:val="28"/>
        </w:rPr>
      </w:pPr>
      <w:r>
        <w:rPr>
          <w:rFonts w:ascii="Times New Roman" w:hAnsi="Times New Roman"/>
          <w:sz w:val="28"/>
          <w:szCs w:val="28"/>
        </w:rPr>
        <w:t xml:space="preserve">Под Требованиями </w:t>
      </w:r>
      <w:r w:rsidRPr="00E45028">
        <w:rPr>
          <w:rFonts w:ascii="Times New Roman" w:hAnsi="Times New Roman"/>
          <w:sz w:val="28"/>
          <w:szCs w:val="28"/>
        </w:rPr>
        <w:t>подразумевается</w:t>
      </w:r>
      <w:r>
        <w:rPr>
          <w:rFonts w:ascii="Times New Roman" w:hAnsi="Times New Roman"/>
          <w:sz w:val="28"/>
          <w:szCs w:val="28"/>
        </w:rPr>
        <w:t>:</w:t>
      </w:r>
    </w:p>
    <w:p w:rsidR="00EB61C6" w:rsidRPr="00E45028" w:rsidRDefault="00EB61C6" w:rsidP="00EB61C6">
      <w:pPr>
        <w:pStyle w:val="a8"/>
        <w:numPr>
          <w:ilvl w:val="0"/>
          <w:numId w:val="44"/>
        </w:numPr>
        <w:jc w:val="both"/>
        <w:rPr>
          <w:rFonts w:ascii="Times New Roman" w:hAnsi="Times New Roman"/>
          <w:sz w:val="28"/>
          <w:szCs w:val="28"/>
        </w:rPr>
      </w:pPr>
      <w:r w:rsidRPr="00E45028">
        <w:rPr>
          <w:rFonts w:ascii="Times New Roman" w:hAnsi="Times New Roman"/>
          <w:sz w:val="28"/>
          <w:szCs w:val="28"/>
        </w:rPr>
        <w:t>закрытая форма тестовых вопросов;</w:t>
      </w:r>
    </w:p>
    <w:p w:rsidR="00EB61C6" w:rsidRPr="00E45028" w:rsidRDefault="00EB61C6" w:rsidP="00EB61C6">
      <w:pPr>
        <w:pStyle w:val="a8"/>
        <w:numPr>
          <w:ilvl w:val="0"/>
          <w:numId w:val="44"/>
        </w:numPr>
        <w:jc w:val="both"/>
        <w:rPr>
          <w:rFonts w:ascii="Times New Roman" w:hAnsi="Times New Roman"/>
          <w:sz w:val="28"/>
          <w:szCs w:val="28"/>
        </w:rPr>
      </w:pPr>
      <w:r w:rsidRPr="00E45028">
        <w:rPr>
          <w:rFonts w:ascii="Times New Roman" w:hAnsi="Times New Roman"/>
          <w:sz w:val="28"/>
          <w:szCs w:val="28"/>
        </w:rPr>
        <w:t>ограниченное количество вариантов ответа</w:t>
      </w:r>
      <w:r w:rsidR="003412A8">
        <w:rPr>
          <w:rFonts w:ascii="Times New Roman" w:hAnsi="Times New Roman"/>
          <w:sz w:val="28"/>
          <w:szCs w:val="28"/>
        </w:rPr>
        <w:t xml:space="preserve"> (не более 9)</w:t>
      </w:r>
      <w:r w:rsidRPr="00E45028">
        <w:rPr>
          <w:rFonts w:ascii="Times New Roman" w:hAnsi="Times New Roman"/>
          <w:sz w:val="28"/>
          <w:szCs w:val="28"/>
        </w:rPr>
        <w:t>;</w:t>
      </w:r>
    </w:p>
    <w:p w:rsidR="00EB61C6" w:rsidRPr="00E45028" w:rsidRDefault="00EB61C6" w:rsidP="00EB61C6">
      <w:pPr>
        <w:pStyle w:val="a8"/>
        <w:numPr>
          <w:ilvl w:val="0"/>
          <w:numId w:val="44"/>
        </w:numPr>
        <w:jc w:val="both"/>
        <w:rPr>
          <w:rFonts w:ascii="Times New Roman" w:hAnsi="Times New Roman"/>
          <w:sz w:val="28"/>
          <w:szCs w:val="28"/>
        </w:rPr>
      </w:pPr>
      <w:r w:rsidRPr="00E45028">
        <w:rPr>
          <w:rFonts w:ascii="Times New Roman" w:hAnsi="Times New Roman"/>
          <w:sz w:val="28"/>
          <w:szCs w:val="28"/>
        </w:rPr>
        <w:t>каждый вопрос оценивается баллом;</w:t>
      </w:r>
    </w:p>
    <w:p w:rsidR="00EB61C6" w:rsidRPr="00E45028" w:rsidRDefault="00EB61C6" w:rsidP="00EB61C6">
      <w:pPr>
        <w:pStyle w:val="a8"/>
        <w:numPr>
          <w:ilvl w:val="0"/>
          <w:numId w:val="44"/>
        </w:numPr>
        <w:jc w:val="both"/>
        <w:rPr>
          <w:rFonts w:ascii="Times New Roman" w:hAnsi="Times New Roman"/>
          <w:sz w:val="28"/>
          <w:szCs w:val="28"/>
        </w:rPr>
      </w:pPr>
      <w:r w:rsidRPr="00E45028">
        <w:rPr>
          <w:rFonts w:ascii="Times New Roman" w:hAnsi="Times New Roman"/>
          <w:sz w:val="28"/>
          <w:szCs w:val="28"/>
        </w:rPr>
        <w:t>возможно 1 или несколько правильных ответов</w:t>
      </w:r>
      <w:r>
        <w:rPr>
          <w:rFonts w:ascii="Times New Roman" w:hAnsi="Times New Roman"/>
          <w:sz w:val="28"/>
          <w:szCs w:val="28"/>
        </w:rPr>
        <w:t>.</w:t>
      </w:r>
    </w:p>
    <w:p w:rsidR="00E45028" w:rsidRPr="004F580E" w:rsidRDefault="00E45028" w:rsidP="00E45028">
      <w:pPr>
        <w:spacing w:line="240" w:lineRule="auto"/>
        <w:jc w:val="center"/>
        <w:rPr>
          <w:rFonts w:ascii="Times New Roman" w:hAnsi="Times New Roman"/>
          <w:sz w:val="28"/>
          <w:szCs w:val="28"/>
        </w:rPr>
      </w:pPr>
    </w:p>
    <w:p w:rsidR="00627502" w:rsidRPr="00B02A20" w:rsidRDefault="00627502" w:rsidP="00E22B76">
      <w:pPr>
        <w:jc w:val="both"/>
        <w:rPr>
          <w:rFonts w:ascii="Times New Roman" w:hAnsi="Times New Roman"/>
          <w:sz w:val="28"/>
          <w:szCs w:val="28"/>
        </w:rPr>
      </w:pPr>
    </w:p>
    <w:p w:rsidR="00627502" w:rsidRPr="00B02A20" w:rsidRDefault="00627502" w:rsidP="00E22B76">
      <w:pPr>
        <w:jc w:val="both"/>
        <w:rPr>
          <w:rFonts w:ascii="Times New Roman" w:hAnsi="Times New Roman"/>
          <w:sz w:val="28"/>
          <w:szCs w:val="28"/>
        </w:rPr>
      </w:pPr>
    </w:p>
    <w:p w:rsidR="00E22B76" w:rsidRDefault="00E22B76"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C61B1" w:rsidP="00E22B76">
      <w:pPr>
        <w:jc w:val="both"/>
        <w:rPr>
          <w:rFonts w:ascii="Times New Roman" w:hAnsi="Times New Roman"/>
          <w:sz w:val="28"/>
          <w:szCs w:val="28"/>
        </w:rPr>
      </w:pPr>
      <w:r>
        <w:rPr>
          <w:rFonts w:ascii="Times New Roman" w:hAnsi="Times New Roman"/>
          <w:noProof/>
          <w:sz w:val="28"/>
          <w:szCs w:val="28"/>
        </w:rPr>
        <w:lastRenderedPageBreak/>
        <w:pict>
          <v:shape id="_x0000_s1595" type="#_x0000_t202" style="position:absolute;left:0;text-align:left;margin-left:239.4pt;margin-top:10.6pt;width:135.3pt;height:46.8pt;z-index:252081152" stroked="f">
            <v:textbox>
              <w:txbxContent>
                <w:p w:rsidR="007E3E04" w:rsidRDefault="007E3E04" w:rsidP="00CC5A9A">
                  <w:r>
                    <w:t>Требования</w:t>
                  </w:r>
                </w:p>
                <w:p w:rsidR="007E3E04" w:rsidRDefault="007E3E04" w:rsidP="00CC5A9A">
                  <w:r>
                    <w:t>(см. расшифровку ниже)</w:t>
                  </w:r>
                </w:p>
              </w:txbxContent>
            </v:textbox>
          </v:shape>
        </w:pict>
      </w:r>
      <w:r>
        <w:rPr>
          <w:rFonts w:ascii="Times New Roman" w:hAnsi="Times New Roman"/>
          <w:noProof/>
          <w:sz w:val="28"/>
          <w:szCs w:val="28"/>
        </w:rPr>
        <w:pict>
          <v:shape id="_x0000_s1637" type="#_x0000_t32" style="position:absolute;left:0;text-align:left;margin-left:239.4pt;margin-top:10.6pt;width:0;height:53.3pt;z-index:252120064" o:connectortype="straight">
            <v:stroke endarrow="block"/>
          </v:shape>
        </w:pict>
      </w:r>
    </w:p>
    <w:p w:rsidR="00CC5A9A" w:rsidRDefault="00CC5A9A" w:rsidP="00CC5A9A">
      <w:pPr>
        <w:tabs>
          <w:tab w:val="left" w:pos="2880"/>
        </w:tabs>
        <w:jc w:val="both"/>
        <w:rPr>
          <w:rFonts w:ascii="Times New Roman" w:hAnsi="Times New Roman"/>
          <w:sz w:val="28"/>
          <w:szCs w:val="28"/>
        </w:rPr>
      </w:pPr>
      <w:r>
        <w:rPr>
          <w:rFonts w:ascii="Times New Roman" w:hAnsi="Times New Roman"/>
          <w:sz w:val="28"/>
          <w:szCs w:val="28"/>
        </w:rPr>
        <w:tab/>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632" type="#_x0000_t32" style="position:absolute;left:0;text-align:left;margin-left:125.35pt;margin-top:13.15pt;width:0;height:26.2pt;z-index:252114944" o:connectortype="straight">
            <v:stroke endarrow="block"/>
          </v:shape>
        </w:pict>
      </w:r>
      <w:r>
        <w:rPr>
          <w:rFonts w:ascii="Times New Roman" w:hAnsi="Times New Roman"/>
          <w:noProof/>
          <w:sz w:val="28"/>
          <w:szCs w:val="28"/>
        </w:rPr>
        <w:pict>
          <v:shape id="_x0000_s1631" type="#_x0000_t32" style="position:absolute;left:0;text-align:left;margin-left:126.25pt;margin-top:13.15pt;width:280.55pt;height:.05pt;z-index:252113920" o:connectortype="straight"/>
        </w:pict>
      </w:r>
      <w:r>
        <w:rPr>
          <w:rFonts w:ascii="Times New Roman" w:hAnsi="Times New Roman"/>
          <w:noProof/>
          <w:sz w:val="28"/>
          <w:szCs w:val="28"/>
        </w:rPr>
        <w:pict>
          <v:shape id="_x0000_s1635" type="#_x0000_t32" style="position:absolute;left:0;text-align:left;margin-left:358.15pt;margin-top:13.15pt;width:.05pt;height:240.35pt;z-index:252118016" o:connectortype="straight">
            <v:stroke endarrow="block"/>
          </v:shape>
        </w:pict>
      </w:r>
      <w:r>
        <w:rPr>
          <w:rFonts w:ascii="Times New Roman" w:hAnsi="Times New Roman"/>
          <w:noProof/>
          <w:sz w:val="28"/>
          <w:szCs w:val="28"/>
        </w:rPr>
        <w:pict>
          <v:shape id="_x0000_s1633" type="#_x0000_t32" style="position:absolute;left:0;text-align:left;margin-left:213.6pt;margin-top:13.15pt;width:0;height:95.4pt;z-index:252115968" o:connectortype="straight">
            <v:stroke endarrow="block"/>
          </v:shape>
        </w:pict>
      </w:r>
      <w:r>
        <w:rPr>
          <w:rFonts w:ascii="Times New Roman" w:hAnsi="Times New Roman"/>
          <w:noProof/>
          <w:sz w:val="28"/>
          <w:szCs w:val="28"/>
        </w:rPr>
        <w:pict>
          <v:shape id="_x0000_s1636" type="#_x0000_t32" style="position:absolute;left:0;text-align:left;margin-left:406.8pt;margin-top:13.15pt;width:0;height:314.85pt;z-index:252119040" o:connectortype="straight">
            <v:stroke endarrow="block"/>
          </v:shape>
        </w:pict>
      </w:r>
      <w:r>
        <w:rPr>
          <w:rFonts w:ascii="Times New Roman" w:hAnsi="Times New Roman"/>
          <w:noProof/>
          <w:sz w:val="28"/>
          <w:szCs w:val="28"/>
        </w:rPr>
        <w:pict>
          <v:shape id="_x0000_s1634" type="#_x0000_t32" style="position:absolute;left:0;text-align:left;margin-left:290.85pt;margin-top:13.15pt;width:0;height:172.1pt;z-index:252116992" o:connectortype="straight">
            <v:stroke endarrow="block"/>
          </v:shape>
        </w:pict>
      </w:r>
    </w:p>
    <w:p w:rsidR="00CC5A9A" w:rsidRDefault="00EC61B1" w:rsidP="006A0FF2">
      <w:pPr>
        <w:tabs>
          <w:tab w:val="left" w:pos="2263"/>
        </w:tabs>
        <w:jc w:val="both"/>
        <w:rPr>
          <w:rFonts w:ascii="Times New Roman" w:hAnsi="Times New Roman"/>
          <w:sz w:val="28"/>
          <w:szCs w:val="28"/>
        </w:rPr>
      </w:pPr>
      <w:r>
        <w:rPr>
          <w:rFonts w:ascii="Times New Roman" w:hAnsi="Times New Roman"/>
          <w:noProof/>
          <w:sz w:val="28"/>
          <w:szCs w:val="28"/>
        </w:rPr>
        <w:pict>
          <v:shape id="_x0000_s1569" type="#_x0000_t202" style="position:absolute;left:0;text-align:left;margin-left:81.3pt;margin-top:14pt;width:99.2pt;height:44.95pt;z-index:-25119539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CC5A9A">
                  <w:pPr>
                    <w:jc w:val="center"/>
                    <w:rPr>
                      <w:sz w:val="24"/>
                      <w:szCs w:val="28"/>
                    </w:rPr>
                  </w:pPr>
                  <w:r w:rsidRPr="00CC5A9A">
                    <w:rPr>
                      <w:sz w:val="24"/>
                      <w:szCs w:val="28"/>
                    </w:rPr>
                    <w:t>Ввод вопроса</w:t>
                  </w:r>
                </w:p>
                <w:p w:rsidR="007E3E04" w:rsidRPr="00CC5A9A" w:rsidRDefault="007E3E04" w:rsidP="00CC5A9A">
                  <w:pPr>
                    <w:jc w:val="center"/>
                    <w:rPr>
                      <w:sz w:val="24"/>
                      <w:szCs w:val="28"/>
                    </w:rPr>
                  </w:pPr>
                  <w:r>
                    <w:rPr>
                      <w:sz w:val="24"/>
                      <w:szCs w:val="28"/>
                    </w:rPr>
                    <w:t xml:space="preserve">                   </w:t>
                  </w:r>
                  <w:r w:rsidRPr="00CC5A9A">
                    <w:rPr>
                      <w:sz w:val="24"/>
                      <w:szCs w:val="28"/>
                    </w:rPr>
                    <w:t>А 1.1</w:t>
                  </w:r>
                </w:p>
                <w:p w:rsidR="007E3E04" w:rsidRDefault="007E3E04" w:rsidP="00CC5A9A">
                  <w:pPr>
                    <w:jc w:val="center"/>
                    <w:rPr>
                      <w:sz w:val="28"/>
                      <w:szCs w:val="28"/>
                    </w:rPr>
                  </w:pPr>
                  <w:r>
                    <w:rPr>
                      <w:sz w:val="28"/>
                      <w:szCs w:val="28"/>
                    </w:rPr>
                    <w:t xml:space="preserve">                                        </w:t>
                  </w:r>
                </w:p>
                <w:p w:rsidR="007E3E04" w:rsidRPr="00AF7010" w:rsidRDefault="007E3E04" w:rsidP="00CC5A9A">
                  <w:pPr>
                    <w:jc w:val="center"/>
                    <w:rPr>
                      <w:sz w:val="28"/>
                      <w:szCs w:val="28"/>
                    </w:rPr>
                  </w:pPr>
                  <w:r>
                    <w:rPr>
                      <w:sz w:val="28"/>
                      <w:szCs w:val="28"/>
                    </w:rPr>
                    <w:t xml:space="preserve">                          </w:t>
                  </w:r>
                </w:p>
              </w:txbxContent>
            </v:textbox>
          </v:shape>
        </w:pict>
      </w:r>
      <w:r>
        <w:rPr>
          <w:rFonts w:ascii="Times New Roman" w:hAnsi="Times New Roman"/>
          <w:noProof/>
          <w:sz w:val="28"/>
          <w:szCs w:val="28"/>
        </w:rPr>
        <w:pict>
          <v:shape id="_x0000_s1610" type="#_x0000_t32" style="position:absolute;left:0;text-align:left;margin-left:195.45pt;margin-top:22pt;width:0;height:46.25pt;z-index:252093440" o:connectortype="straight"/>
        </w:pict>
      </w:r>
      <w:r>
        <w:rPr>
          <w:rFonts w:ascii="Times New Roman" w:hAnsi="Times New Roman"/>
          <w:noProof/>
          <w:sz w:val="28"/>
          <w:szCs w:val="28"/>
        </w:rPr>
        <w:pict>
          <v:shape id="_x0000_s1609" type="#_x0000_t32" style="position:absolute;left:0;text-align:left;margin-left:180.5pt;margin-top:22pt;width:14.95pt;height:0;z-index:252092416" o:connectortype="straight"/>
        </w:pict>
      </w:r>
      <w:r>
        <w:rPr>
          <w:rFonts w:ascii="Times New Roman" w:hAnsi="Times New Roman"/>
          <w:noProof/>
          <w:sz w:val="28"/>
          <w:szCs w:val="28"/>
        </w:rPr>
        <w:pict>
          <v:shape id="_x0000_s1567" type="#_x0000_t202" style="position:absolute;left:0;text-align:left;margin-left:-1.2pt;margin-top:1pt;width:59.1pt;height:21pt;z-index:252052480" filled="f" strokecolor="white [3212]">
            <v:textbox>
              <w:txbxContent>
                <w:p w:rsidR="007E3E04" w:rsidRPr="00627502" w:rsidRDefault="007E3E04" w:rsidP="00CC5A9A">
                  <w:r>
                    <w:t xml:space="preserve">Вопросы </w:t>
                  </w:r>
                </w:p>
              </w:txbxContent>
            </v:textbox>
          </v:shape>
        </w:pict>
      </w:r>
      <w:r>
        <w:rPr>
          <w:rFonts w:ascii="Times New Roman" w:hAnsi="Times New Roman"/>
          <w:noProof/>
          <w:sz w:val="28"/>
          <w:szCs w:val="28"/>
        </w:rPr>
        <w:pict>
          <v:shape id="_x0000_s1577" type="#_x0000_t32" style="position:absolute;left:0;text-align:left;margin-left:-1.2pt;margin-top:24.25pt;width:82.5pt;height:.05pt;z-index:252062720" o:connectortype="straight">
            <v:stroke endarrow="block"/>
          </v:shape>
        </w:pict>
      </w:r>
      <w:r w:rsidR="006A0FF2">
        <w:rPr>
          <w:rFonts w:ascii="Times New Roman" w:hAnsi="Times New Roman"/>
          <w:sz w:val="28"/>
          <w:szCs w:val="28"/>
        </w:rPr>
        <w:tab/>
      </w:r>
    </w:p>
    <w:p w:rsidR="00CC5A9A" w:rsidRDefault="00CC5A9A" w:rsidP="00CC5A9A">
      <w:pPr>
        <w:jc w:val="both"/>
        <w:rPr>
          <w:rFonts w:ascii="Times New Roman" w:hAnsi="Times New Roman"/>
          <w:sz w:val="28"/>
          <w:szCs w:val="28"/>
        </w:rPr>
      </w:pP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638" type="#_x0000_t202" style="position:absolute;left:0;text-align:left;margin-left:113.2pt;margin-top:23.45pt;width:24pt;height:20.2pt;z-index:251653115" strokecolor="white [3212]">
            <v:textbox style="mso-next-textbox:#_x0000_s1638">
              <w:txbxContent>
                <w:p w:rsidR="007E3E04" w:rsidRDefault="007E3E04">
                  <w:r>
                    <w:t>1</w:t>
                  </w:r>
                </w:p>
              </w:txbxContent>
            </v:textbox>
          </v:shape>
        </w:pict>
      </w:r>
      <w:r>
        <w:rPr>
          <w:rFonts w:ascii="Times New Roman" w:hAnsi="Times New Roman"/>
          <w:noProof/>
          <w:sz w:val="28"/>
          <w:szCs w:val="28"/>
        </w:rPr>
        <w:pict>
          <v:shape id="_x0000_s1603" type="#_x0000_t32" style="position:absolute;left:0;text-align:left;margin-left:113.2pt;margin-top:8.2pt;width:0;height:351.5pt;flip:y;z-index:252087296" o:connectortype="straight">
            <v:stroke endarrow="block"/>
          </v:shape>
        </w:pict>
      </w:r>
      <w:r>
        <w:rPr>
          <w:rFonts w:ascii="Times New Roman" w:hAnsi="Times New Roman"/>
          <w:noProof/>
          <w:sz w:val="28"/>
          <w:szCs w:val="28"/>
        </w:rPr>
        <w:pict>
          <v:shape id="_x0000_s1612" type="#_x0000_t32" style="position:absolute;left:0;text-align:left;margin-left:134.7pt;margin-top:17.5pt;width:.05pt;height:33.65pt;z-index:252095488" o:connectortype="straight"/>
        </w:pict>
      </w:r>
      <w:r>
        <w:rPr>
          <w:rFonts w:ascii="Times New Roman" w:hAnsi="Times New Roman"/>
          <w:noProof/>
          <w:sz w:val="28"/>
          <w:szCs w:val="28"/>
        </w:rPr>
        <w:pict>
          <v:shape id="_x0000_s1611" type="#_x0000_t32" style="position:absolute;left:0;text-align:left;margin-left:134.7pt;margin-top:17.5pt;width:60.75pt;height:0;flip:x;z-index:252094464" o:connectortype="straight"/>
        </w:pict>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566" type="#_x0000_t202" style="position:absolute;left:0;text-align:left;margin-left:3.8pt;margin-top:18.25pt;width:59.2pt;height:22.45pt;z-index:252051456" filled="f" strokecolor="white [3212]">
            <v:textbox>
              <w:txbxContent>
                <w:p w:rsidR="007E3E04" w:rsidRPr="00627502" w:rsidRDefault="007E3E04" w:rsidP="00CC5A9A">
                  <w:r>
                    <w:t>Ответы</w:t>
                  </w:r>
                </w:p>
              </w:txbxContent>
            </v:textbox>
          </v:shape>
        </w:pict>
      </w:r>
      <w:r>
        <w:rPr>
          <w:rFonts w:ascii="Times New Roman" w:hAnsi="Times New Roman"/>
          <w:noProof/>
          <w:sz w:val="28"/>
          <w:szCs w:val="28"/>
        </w:rPr>
        <w:pict>
          <v:shape id="_x0000_s1596" type="#_x0000_t202" style="position:absolute;left:0;text-align:left;margin-left:151.3pt;margin-top:7.05pt;width:99.2pt;height:44.95pt;z-index:-25123430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CC5A9A">
                  <w:pPr>
                    <w:jc w:val="center"/>
                    <w:rPr>
                      <w:sz w:val="24"/>
                      <w:szCs w:val="28"/>
                    </w:rPr>
                  </w:pPr>
                  <w:r w:rsidRPr="00CC5A9A">
                    <w:rPr>
                      <w:sz w:val="24"/>
                      <w:szCs w:val="28"/>
                    </w:rPr>
                    <w:t xml:space="preserve">Ввод </w:t>
                  </w:r>
                  <w:r>
                    <w:rPr>
                      <w:sz w:val="24"/>
                      <w:szCs w:val="28"/>
                    </w:rPr>
                    <w:t>ответов</w:t>
                  </w:r>
                </w:p>
                <w:p w:rsidR="007E3E04" w:rsidRPr="00CC5A9A" w:rsidRDefault="007E3E04" w:rsidP="00CC5A9A">
                  <w:pPr>
                    <w:jc w:val="center"/>
                    <w:rPr>
                      <w:sz w:val="24"/>
                      <w:szCs w:val="28"/>
                    </w:rPr>
                  </w:pPr>
                  <w:r>
                    <w:rPr>
                      <w:sz w:val="24"/>
                      <w:szCs w:val="28"/>
                    </w:rPr>
                    <w:t xml:space="preserve">                   </w:t>
                  </w:r>
                  <w:r w:rsidRPr="00CC5A9A">
                    <w:rPr>
                      <w:sz w:val="24"/>
                      <w:szCs w:val="28"/>
                    </w:rPr>
                    <w:t>А 1.</w:t>
                  </w:r>
                  <w:r>
                    <w:rPr>
                      <w:sz w:val="24"/>
                      <w:szCs w:val="28"/>
                    </w:rPr>
                    <w:t>2</w:t>
                  </w:r>
                </w:p>
                <w:p w:rsidR="007E3E04" w:rsidRDefault="007E3E04" w:rsidP="00CC5A9A">
                  <w:pPr>
                    <w:jc w:val="center"/>
                    <w:rPr>
                      <w:sz w:val="28"/>
                      <w:szCs w:val="28"/>
                    </w:rPr>
                  </w:pPr>
                  <w:r>
                    <w:rPr>
                      <w:sz w:val="28"/>
                      <w:szCs w:val="28"/>
                    </w:rPr>
                    <w:t xml:space="preserve">                                        </w:t>
                  </w:r>
                </w:p>
                <w:p w:rsidR="007E3E04" w:rsidRPr="00AF7010" w:rsidRDefault="007E3E04" w:rsidP="00CC5A9A">
                  <w:pPr>
                    <w:jc w:val="center"/>
                    <w:rPr>
                      <w:sz w:val="28"/>
                      <w:szCs w:val="28"/>
                    </w:rPr>
                  </w:pPr>
                  <w:r>
                    <w:rPr>
                      <w:sz w:val="28"/>
                      <w:szCs w:val="28"/>
                    </w:rPr>
                    <w:t xml:space="preserve">                          </w:t>
                  </w:r>
                </w:p>
              </w:txbxContent>
            </v:textbox>
          </v:shape>
        </w:pict>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615" type="#_x0000_t32" style="position:absolute;left:0;text-align:left;margin-left:271.2pt;margin-top:.4pt;width:0;height:32.75pt;z-index:252098560" o:connectortype="straight"/>
        </w:pict>
      </w:r>
      <w:r>
        <w:rPr>
          <w:rFonts w:ascii="Times New Roman" w:hAnsi="Times New Roman"/>
          <w:noProof/>
          <w:sz w:val="28"/>
          <w:szCs w:val="28"/>
        </w:rPr>
        <w:pict>
          <v:shape id="_x0000_s1614" type="#_x0000_t32" style="position:absolute;left:0;text-align:left;margin-left:250.5pt;margin-top:.4pt;width:20.7pt;height:0;z-index:252097536" o:connectortype="straight"/>
        </w:pict>
      </w:r>
      <w:r>
        <w:rPr>
          <w:rFonts w:ascii="Times New Roman" w:hAnsi="Times New Roman"/>
          <w:noProof/>
          <w:sz w:val="28"/>
          <w:szCs w:val="28"/>
        </w:rPr>
        <w:pict>
          <v:shape id="_x0000_s1613" type="#_x0000_t32" style="position:absolute;left:0;text-align:left;margin-left:134.75pt;margin-top:.4pt;width:16.55pt;height:0;z-index:252096512" o:connectortype="straight">
            <v:stroke endarrow="block"/>
          </v:shape>
        </w:pict>
      </w:r>
      <w:r>
        <w:rPr>
          <w:rFonts w:ascii="Times New Roman" w:hAnsi="Times New Roman"/>
          <w:noProof/>
          <w:sz w:val="28"/>
          <w:szCs w:val="28"/>
        </w:rPr>
        <w:pict>
          <v:shape id="_x0000_s1576" type="#_x0000_t32" style="position:absolute;left:0;text-align:left;margin-left:14.5pt;margin-top:15.35pt;width:136.8pt;height:.05pt;z-index:252061696" o:connectortype="straight">
            <v:stroke endarrow="block"/>
          </v:shape>
        </w:pict>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639" type="#_x0000_t202" style="position:absolute;left:0;text-align:left;margin-left:171.45pt;margin-top:12.8pt;width:24pt;height:20.2pt;z-index:251651065" strokecolor="white [3212]">
            <v:textbox style="mso-next-textbox:#_x0000_s1639">
              <w:txbxContent>
                <w:p w:rsidR="007E3E04" w:rsidRDefault="007E3E04" w:rsidP="006A0FF2">
                  <w:r>
                    <w:t>2</w:t>
                  </w:r>
                </w:p>
              </w:txbxContent>
            </v:textbox>
          </v:shape>
        </w:pict>
      </w:r>
      <w:r>
        <w:rPr>
          <w:rFonts w:ascii="Times New Roman" w:hAnsi="Times New Roman"/>
          <w:noProof/>
          <w:sz w:val="28"/>
          <w:szCs w:val="28"/>
        </w:rPr>
        <w:pict>
          <v:shape id="_x0000_s1617" type="#_x0000_t32" style="position:absolute;left:0;text-align:left;margin-left:195.45pt;margin-top:7.75pt;width:0;height:38.3pt;z-index:252100608" o:connectortype="straight"/>
        </w:pict>
      </w:r>
      <w:r>
        <w:rPr>
          <w:rFonts w:ascii="Times New Roman" w:hAnsi="Times New Roman"/>
          <w:noProof/>
          <w:sz w:val="28"/>
          <w:szCs w:val="28"/>
        </w:rPr>
        <w:pict>
          <v:shape id="_x0000_s1616" type="#_x0000_t32" style="position:absolute;left:0;text-align:left;margin-left:195.45pt;margin-top:7.75pt;width:75.75pt;height:0;flip:x;z-index:252099584" o:connectortype="straight"/>
        </w:pict>
      </w:r>
      <w:r>
        <w:rPr>
          <w:rFonts w:ascii="Times New Roman" w:hAnsi="Times New Roman"/>
          <w:noProof/>
          <w:sz w:val="28"/>
          <w:szCs w:val="28"/>
        </w:rPr>
        <w:pict>
          <v:shape id="_x0000_s1604" type="#_x0000_t32" style="position:absolute;left:0;text-align:left;margin-left:166.5pt;margin-top:1.25pt;width:0;height:282.3pt;flip:y;z-index:252088320" o:connectortype="straight">
            <v:stroke endarrow="block"/>
          </v:shape>
        </w:pict>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620" type="#_x0000_t32" style="position:absolute;left:0;text-align:left;margin-left:332pt;margin-top:20.7pt;width:0;height:38.35pt;z-index:252103680" o:connectortype="straight"/>
        </w:pict>
      </w:r>
      <w:r>
        <w:rPr>
          <w:rFonts w:ascii="Times New Roman" w:hAnsi="Times New Roman"/>
          <w:noProof/>
          <w:sz w:val="28"/>
          <w:szCs w:val="28"/>
        </w:rPr>
        <w:pict>
          <v:shape id="_x0000_s1619" type="#_x0000_t32" style="position:absolute;left:0;text-align:left;margin-left:312.75pt;margin-top:20.7pt;width:19.25pt;height:0;z-index:252102656" o:connectortype="straight"/>
        </w:pict>
      </w:r>
      <w:r>
        <w:rPr>
          <w:rFonts w:ascii="Times New Roman" w:hAnsi="Times New Roman"/>
          <w:noProof/>
          <w:sz w:val="28"/>
          <w:szCs w:val="28"/>
        </w:rPr>
        <w:pict>
          <v:shape id="_x0000_s1618" type="#_x0000_t32" style="position:absolute;left:0;text-align:left;margin-left:195.45pt;margin-top:20.7pt;width:18.1pt;height:0;z-index:252101632" o:connectortype="straight">
            <v:stroke endarrow="block"/>
          </v:shape>
        </w:pict>
      </w:r>
      <w:r>
        <w:rPr>
          <w:rFonts w:ascii="Times New Roman" w:hAnsi="Times New Roman"/>
          <w:noProof/>
          <w:sz w:val="28"/>
          <w:szCs w:val="28"/>
        </w:rPr>
        <w:pict>
          <v:shape id="_x0000_s1568" type="#_x0000_t202" style="position:absolute;left:0;text-align:left;margin-left:20.2pt;margin-top:7.65pt;width:50.25pt;height:22.45pt;z-index:252053504" filled="f" strokecolor="white [3212]">
            <v:textbox>
              <w:txbxContent>
                <w:p w:rsidR="007E3E04" w:rsidRPr="00627502" w:rsidRDefault="007E3E04" w:rsidP="00CC5A9A">
                  <w:r>
                    <w:t>Балл</w:t>
                  </w:r>
                </w:p>
              </w:txbxContent>
            </v:textbox>
          </v:shape>
        </w:pict>
      </w:r>
      <w:r>
        <w:rPr>
          <w:rFonts w:ascii="Times New Roman" w:hAnsi="Times New Roman"/>
          <w:noProof/>
          <w:sz w:val="28"/>
          <w:szCs w:val="28"/>
        </w:rPr>
        <w:pict>
          <v:shape id="_x0000_s1597" type="#_x0000_t202" style="position:absolute;left:0;text-align:left;margin-left:213.55pt;margin-top:7.65pt;width:99.2pt;height:44.95pt;z-index:-25123328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CC5A9A">
                  <w:pPr>
                    <w:jc w:val="center"/>
                    <w:rPr>
                      <w:sz w:val="24"/>
                      <w:szCs w:val="28"/>
                    </w:rPr>
                  </w:pPr>
                  <w:r w:rsidRPr="00CC5A9A">
                    <w:rPr>
                      <w:sz w:val="24"/>
                      <w:szCs w:val="28"/>
                    </w:rPr>
                    <w:t xml:space="preserve">Ввод </w:t>
                  </w:r>
                  <w:r>
                    <w:rPr>
                      <w:sz w:val="24"/>
                      <w:szCs w:val="28"/>
                    </w:rPr>
                    <w:t>балла</w:t>
                  </w:r>
                </w:p>
                <w:p w:rsidR="007E3E04" w:rsidRPr="00CC5A9A" w:rsidRDefault="007E3E04" w:rsidP="00CC5A9A">
                  <w:pPr>
                    <w:jc w:val="center"/>
                    <w:rPr>
                      <w:sz w:val="24"/>
                      <w:szCs w:val="28"/>
                    </w:rPr>
                  </w:pPr>
                  <w:r>
                    <w:rPr>
                      <w:sz w:val="24"/>
                      <w:szCs w:val="28"/>
                    </w:rPr>
                    <w:t xml:space="preserve">                   </w:t>
                  </w:r>
                  <w:r w:rsidRPr="00CC5A9A">
                    <w:rPr>
                      <w:sz w:val="24"/>
                      <w:szCs w:val="28"/>
                    </w:rPr>
                    <w:t>А 1.</w:t>
                  </w:r>
                  <w:r>
                    <w:rPr>
                      <w:sz w:val="24"/>
                      <w:szCs w:val="28"/>
                    </w:rPr>
                    <w:t>3</w:t>
                  </w:r>
                </w:p>
                <w:p w:rsidR="007E3E04" w:rsidRDefault="007E3E04" w:rsidP="00CC5A9A">
                  <w:pPr>
                    <w:jc w:val="center"/>
                    <w:rPr>
                      <w:sz w:val="28"/>
                      <w:szCs w:val="28"/>
                    </w:rPr>
                  </w:pPr>
                  <w:r>
                    <w:rPr>
                      <w:sz w:val="28"/>
                      <w:szCs w:val="28"/>
                    </w:rPr>
                    <w:t xml:space="preserve">                                        </w:t>
                  </w:r>
                </w:p>
                <w:p w:rsidR="007E3E04" w:rsidRPr="00AF7010" w:rsidRDefault="007E3E04" w:rsidP="00CC5A9A">
                  <w:pPr>
                    <w:jc w:val="center"/>
                    <w:rPr>
                      <w:sz w:val="28"/>
                      <w:szCs w:val="28"/>
                    </w:rPr>
                  </w:pPr>
                  <w:r>
                    <w:rPr>
                      <w:sz w:val="28"/>
                      <w:szCs w:val="28"/>
                    </w:rPr>
                    <w:t xml:space="preserve">                          </w:t>
                  </w:r>
                </w:p>
              </w:txbxContent>
            </v:textbox>
          </v:shape>
        </w:pict>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575" type="#_x0000_t32" style="position:absolute;left:0;text-align:left;margin-left:14.5pt;margin-top:7.4pt;width:199.05pt;height:.05pt;z-index:252060672" o:connectortype="straight">
            <v:stroke endarrow="block"/>
          </v:shape>
        </w:pict>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622" type="#_x0000_t32" style="position:absolute;left:0;text-align:left;margin-left:261.85pt;margin-top:8.3pt;width:0;height:28.75pt;z-index:252105728" o:connectortype="straight"/>
        </w:pict>
      </w:r>
      <w:r>
        <w:rPr>
          <w:rFonts w:ascii="Times New Roman" w:hAnsi="Times New Roman"/>
          <w:noProof/>
          <w:sz w:val="28"/>
          <w:szCs w:val="28"/>
        </w:rPr>
        <w:pict>
          <v:shape id="_x0000_s1621" type="#_x0000_t32" style="position:absolute;left:0;text-align:left;margin-left:261.85pt;margin-top:8.3pt;width:70.15pt;height:0;flip:x;z-index:252104704" o:connectortype="straight"/>
        </w:pict>
      </w:r>
      <w:r>
        <w:rPr>
          <w:rFonts w:ascii="Times New Roman" w:hAnsi="Times New Roman"/>
          <w:noProof/>
          <w:sz w:val="28"/>
          <w:szCs w:val="28"/>
        </w:rPr>
        <w:pict>
          <v:shape id="_x0000_s1605" type="#_x0000_t32" style="position:absolute;left:0;text-align:left;margin-left:239.4pt;margin-top:1.85pt;width:0;height:205.6pt;flip:y;z-index:252089344" o:connectortype="straight">
            <v:stroke endarrow="block"/>
          </v:shape>
        </w:pict>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640" type="#_x0000_t202" style="position:absolute;left:0;text-align:left;margin-left:250.5pt;margin-top:11.65pt;width:24pt;height:20.2pt;z-index:251652090" strokecolor="white [3212]">
            <v:textbox style="mso-next-textbox:#_x0000_s1640">
              <w:txbxContent>
                <w:p w:rsidR="007E3E04" w:rsidRDefault="007E3E04" w:rsidP="006A0FF2">
                  <w:r>
                    <w:t>3</w:t>
                  </w:r>
                </w:p>
              </w:txbxContent>
            </v:textbox>
          </v:shape>
        </w:pict>
      </w:r>
      <w:r>
        <w:rPr>
          <w:rFonts w:ascii="Times New Roman" w:hAnsi="Times New Roman"/>
          <w:noProof/>
          <w:sz w:val="28"/>
          <w:szCs w:val="28"/>
        </w:rPr>
        <w:pict>
          <v:shape id="_x0000_s1626" type="#_x0000_t32" style="position:absolute;left:0;text-align:left;margin-left:396.5pt;margin-top:16.55pt;width:0;height:40.2pt;z-index:252108800" o:connectortype="straight"/>
        </w:pict>
      </w:r>
      <w:r>
        <w:rPr>
          <w:rFonts w:ascii="Times New Roman" w:hAnsi="Times New Roman"/>
          <w:noProof/>
          <w:sz w:val="28"/>
          <w:szCs w:val="28"/>
        </w:rPr>
        <w:pict>
          <v:shape id="_x0000_s1625" type="#_x0000_t32" style="position:absolute;left:0;text-align:left;margin-left:379.2pt;margin-top:16.55pt;width:17.3pt;height:.95pt;z-index:252107776" o:connectortype="straight"/>
        </w:pict>
      </w:r>
      <w:r>
        <w:rPr>
          <w:rFonts w:ascii="Times New Roman" w:hAnsi="Times New Roman"/>
          <w:noProof/>
          <w:sz w:val="28"/>
          <w:szCs w:val="28"/>
        </w:rPr>
        <w:pict>
          <v:shape id="_x0000_s1623" type="#_x0000_t32" style="position:absolute;left:0;text-align:left;margin-left:261.85pt;margin-top:11.65pt;width:18.15pt;height:0;z-index:252106752" o:connectortype="straight">
            <v:stroke endarrow="block"/>
          </v:shape>
        </w:pict>
      </w:r>
      <w:r>
        <w:rPr>
          <w:rFonts w:ascii="Times New Roman" w:hAnsi="Times New Roman"/>
          <w:noProof/>
          <w:sz w:val="28"/>
          <w:szCs w:val="28"/>
        </w:rPr>
        <w:pict>
          <v:shape id="_x0000_s1565" type="#_x0000_t202" style="position:absolute;left:0;text-align:left;margin-left:25.55pt;margin-top:11.65pt;width:76.5pt;height:22.7pt;z-index:252050432" stroked="f">
            <v:textbox>
              <w:txbxContent>
                <w:p w:rsidR="007E3E04" w:rsidRDefault="007E3E04" w:rsidP="00CC5A9A">
                  <w:r>
                    <w:t>Прав.ответ</w:t>
                  </w:r>
                </w:p>
                <w:p w:rsidR="007E3E04" w:rsidRPr="00B02A20" w:rsidRDefault="007E3E04" w:rsidP="00CC5A9A"/>
              </w:txbxContent>
            </v:textbox>
          </v:shape>
        </w:pict>
      </w:r>
      <w:r>
        <w:rPr>
          <w:rFonts w:ascii="Times New Roman" w:hAnsi="Times New Roman"/>
          <w:noProof/>
          <w:sz w:val="28"/>
          <w:szCs w:val="28"/>
        </w:rPr>
        <w:pict>
          <v:shape id="_x0000_s1598" type="#_x0000_t202" style="position:absolute;left:0;text-align:left;margin-left:280pt;margin-top:-.25pt;width:99.2pt;height:44.95pt;z-index:-25123225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CC5A9A">
                  <w:pPr>
                    <w:jc w:val="center"/>
                    <w:rPr>
                      <w:sz w:val="24"/>
                      <w:szCs w:val="28"/>
                    </w:rPr>
                  </w:pPr>
                  <w:r w:rsidRPr="00CC5A9A">
                    <w:rPr>
                      <w:sz w:val="24"/>
                      <w:szCs w:val="28"/>
                    </w:rPr>
                    <w:t xml:space="preserve">Ввод </w:t>
                  </w:r>
                  <w:r>
                    <w:rPr>
                      <w:sz w:val="24"/>
                      <w:szCs w:val="28"/>
                    </w:rPr>
                    <w:t>прав.ответ</w:t>
                  </w:r>
                </w:p>
                <w:p w:rsidR="007E3E04" w:rsidRPr="00CC5A9A" w:rsidRDefault="007E3E04" w:rsidP="00CC5A9A">
                  <w:pPr>
                    <w:jc w:val="center"/>
                    <w:rPr>
                      <w:sz w:val="24"/>
                      <w:szCs w:val="28"/>
                    </w:rPr>
                  </w:pPr>
                  <w:r>
                    <w:rPr>
                      <w:sz w:val="24"/>
                      <w:szCs w:val="28"/>
                    </w:rPr>
                    <w:t xml:space="preserve">                   </w:t>
                  </w:r>
                  <w:r w:rsidRPr="00CC5A9A">
                    <w:rPr>
                      <w:sz w:val="24"/>
                      <w:szCs w:val="28"/>
                    </w:rPr>
                    <w:t>А 1.</w:t>
                  </w:r>
                  <w:r>
                    <w:rPr>
                      <w:sz w:val="24"/>
                      <w:szCs w:val="28"/>
                    </w:rPr>
                    <w:t>4</w:t>
                  </w:r>
                </w:p>
                <w:p w:rsidR="007E3E04" w:rsidRDefault="007E3E04" w:rsidP="00CC5A9A">
                  <w:pPr>
                    <w:jc w:val="center"/>
                    <w:rPr>
                      <w:sz w:val="28"/>
                      <w:szCs w:val="28"/>
                    </w:rPr>
                  </w:pPr>
                  <w:r>
                    <w:rPr>
                      <w:sz w:val="28"/>
                      <w:szCs w:val="28"/>
                    </w:rPr>
                    <w:t xml:space="preserve">                                        </w:t>
                  </w:r>
                </w:p>
                <w:p w:rsidR="007E3E04" w:rsidRPr="00AF7010" w:rsidRDefault="007E3E04" w:rsidP="00CC5A9A">
                  <w:pPr>
                    <w:jc w:val="center"/>
                    <w:rPr>
                      <w:sz w:val="28"/>
                      <w:szCs w:val="28"/>
                    </w:rPr>
                  </w:pPr>
                  <w:r>
                    <w:rPr>
                      <w:sz w:val="28"/>
                      <w:szCs w:val="28"/>
                    </w:rPr>
                    <w:t xml:space="preserve">                          </w:t>
                  </w:r>
                </w:p>
              </w:txbxContent>
            </v:textbox>
          </v:shape>
        </w:pict>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581" type="#_x0000_t202" style="position:absolute;left:0;text-align:left;margin-left:428.3pt;margin-top:9pt;width:61.5pt;height:36.1pt;z-index:252066816" stroked="f">
            <v:textbox style="mso-next-textbox:#_x0000_s1581">
              <w:txbxContent>
                <w:p w:rsidR="007E3E04" w:rsidRPr="00B02A20" w:rsidRDefault="007E3E04" w:rsidP="00CC5A9A">
                  <w:r>
                    <w:t>Файл теста</w:t>
                  </w:r>
                </w:p>
              </w:txbxContent>
            </v:textbox>
          </v:shape>
        </w:pict>
      </w:r>
      <w:r>
        <w:rPr>
          <w:rFonts w:ascii="Times New Roman" w:hAnsi="Times New Roman"/>
          <w:noProof/>
          <w:sz w:val="28"/>
          <w:szCs w:val="28"/>
        </w:rPr>
        <w:pict>
          <v:shape id="_x0000_s1570" type="#_x0000_t32" style="position:absolute;left:0;text-align:left;margin-left:14.5pt;margin-top:8.95pt;width:265.5pt;height:.05pt;z-index:252055552" o:connectortype="straight">
            <v:stroke endarrow="block"/>
          </v:shape>
        </w:pict>
      </w:r>
      <w:r>
        <w:rPr>
          <w:rFonts w:ascii="Times New Roman" w:hAnsi="Times New Roman"/>
          <w:noProof/>
          <w:sz w:val="28"/>
          <w:szCs w:val="28"/>
        </w:rPr>
        <w:pict>
          <v:shape id="_x0000_s1606" type="#_x0000_t32" style="position:absolute;left:0;text-align:left;margin-left:303.95pt;margin-top:19.35pt;width:0;height:137.35pt;flip:y;z-index:252090368" o:connectortype="straight">
            <v:stroke endarrow="block"/>
          </v:shape>
        </w:pict>
      </w:r>
    </w:p>
    <w:p w:rsidR="00CC5A9A" w:rsidRDefault="00EC61B1" w:rsidP="00CC5A9A">
      <w:pPr>
        <w:jc w:val="both"/>
        <w:rPr>
          <w:rFonts w:ascii="Times New Roman" w:hAnsi="Times New Roman"/>
          <w:sz w:val="28"/>
          <w:szCs w:val="28"/>
        </w:rPr>
      </w:pPr>
      <w:r>
        <w:rPr>
          <w:rFonts w:ascii="Times New Roman" w:hAnsi="Times New Roman"/>
          <w:noProof/>
          <w:sz w:val="28"/>
          <w:szCs w:val="28"/>
        </w:rPr>
        <w:pict>
          <v:shape id="_x0000_s1628" type="#_x0000_t32" style="position:absolute;left:0;text-align:left;margin-left:322.65pt;margin-top:6.05pt;width:0;height:31.8pt;z-index:252110848" o:connectortype="straight"/>
        </w:pict>
      </w:r>
      <w:r>
        <w:rPr>
          <w:rFonts w:ascii="Times New Roman" w:hAnsi="Times New Roman"/>
          <w:noProof/>
          <w:sz w:val="28"/>
          <w:szCs w:val="28"/>
        </w:rPr>
        <w:pict>
          <v:shape id="_x0000_s1627" type="#_x0000_t32" style="position:absolute;left:0;text-align:left;margin-left:322.65pt;margin-top:6.05pt;width:73.85pt;height:0;flip:x;z-index:252109824" o:connectortype="straight"/>
        </w:pict>
      </w:r>
      <w:r>
        <w:rPr>
          <w:rFonts w:ascii="Times New Roman" w:hAnsi="Times New Roman"/>
          <w:noProof/>
          <w:sz w:val="28"/>
          <w:szCs w:val="28"/>
        </w:rPr>
        <w:pict>
          <v:shape id="_x0000_s1599" type="#_x0000_t202" style="position:absolute;left:0;text-align:left;margin-left:342.95pt;margin-top:23.55pt;width:99.2pt;height:44.95pt;z-index:-25123123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CC5A9A">
                  <w:pPr>
                    <w:jc w:val="center"/>
                    <w:rPr>
                      <w:szCs w:val="28"/>
                    </w:rPr>
                  </w:pPr>
                  <w:r w:rsidRPr="00CC5A9A">
                    <w:rPr>
                      <w:szCs w:val="28"/>
                    </w:rPr>
                    <w:t>Сохр.теста в файл</w:t>
                  </w:r>
                </w:p>
                <w:p w:rsidR="007E3E04" w:rsidRPr="00CC5A9A" w:rsidRDefault="007E3E04" w:rsidP="00CC5A9A">
                  <w:pPr>
                    <w:jc w:val="center"/>
                    <w:rPr>
                      <w:sz w:val="24"/>
                      <w:szCs w:val="28"/>
                    </w:rPr>
                  </w:pPr>
                  <w:r>
                    <w:rPr>
                      <w:sz w:val="24"/>
                      <w:szCs w:val="28"/>
                    </w:rPr>
                    <w:t xml:space="preserve">                   </w:t>
                  </w:r>
                  <w:r w:rsidRPr="00CC5A9A">
                    <w:rPr>
                      <w:sz w:val="24"/>
                      <w:szCs w:val="28"/>
                    </w:rPr>
                    <w:t>А 1.</w:t>
                  </w:r>
                  <w:r>
                    <w:rPr>
                      <w:sz w:val="24"/>
                      <w:szCs w:val="28"/>
                    </w:rPr>
                    <w:t>5</w:t>
                  </w:r>
                </w:p>
                <w:p w:rsidR="007E3E04" w:rsidRDefault="007E3E04" w:rsidP="00CC5A9A">
                  <w:pPr>
                    <w:jc w:val="center"/>
                    <w:rPr>
                      <w:sz w:val="28"/>
                      <w:szCs w:val="28"/>
                    </w:rPr>
                  </w:pPr>
                  <w:r>
                    <w:rPr>
                      <w:sz w:val="28"/>
                      <w:szCs w:val="28"/>
                    </w:rPr>
                    <w:t xml:space="preserve">                                        </w:t>
                  </w:r>
                </w:p>
                <w:p w:rsidR="007E3E04" w:rsidRPr="00AF7010" w:rsidRDefault="007E3E04" w:rsidP="00CC5A9A">
                  <w:pPr>
                    <w:jc w:val="center"/>
                    <w:rPr>
                      <w:sz w:val="28"/>
                      <w:szCs w:val="28"/>
                    </w:rPr>
                  </w:pPr>
                  <w:r>
                    <w:rPr>
                      <w:sz w:val="28"/>
                      <w:szCs w:val="28"/>
                    </w:rPr>
                    <w:t xml:space="preserve">                          </w:t>
                  </w:r>
                </w:p>
              </w:txbxContent>
            </v:textbox>
          </v:shape>
        </w:pict>
      </w:r>
    </w:p>
    <w:p w:rsidR="00E45028" w:rsidRDefault="00EC61B1" w:rsidP="00E22B76">
      <w:pPr>
        <w:jc w:val="both"/>
        <w:rPr>
          <w:rFonts w:ascii="Times New Roman" w:hAnsi="Times New Roman"/>
          <w:sz w:val="28"/>
          <w:szCs w:val="28"/>
        </w:rPr>
      </w:pPr>
      <w:r>
        <w:rPr>
          <w:rFonts w:ascii="Times New Roman" w:hAnsi="Times New Roman"/>
          <w:noProof/>
          <w:sz w:val="28"/>
          <w:szCs w:val="28"/>
        </w:rPr>
        <w:pict>
          <v:shape id="_x0000_s1641" type="#_x0000_t202" style="position:absolute;left:0;text-align:left;margin-left:312.75pt;margin-top:17.15pt;width:24pt;height:20.2pt;z-index:252124160" strokecolor="white [3212]">
            <v:textbox style="mso-next-textbox:#_x0000_s1641">
              <w:txbxContent>
                <w:p w:rsidR="007E3E04" w:rsidRDefault="007E3E04" w:rsidP="006A0FF2">
                  <w:r>
                    <w:t>4</w:t>
                  </w:r>
                </w:p>
              </w:txbxContent>
            </v:textbox>
          </v:shape>
        </w:pict>
      </w:r>
      <w:r>
        <w:rPr>
          <w:rFonts w:ascii="Times New Roman" w:hAnsi="Times New Roman"/>
          <w:noProof/>
          <w:sz w:val="28"/>
          <w:szCs w:val="28"/>
        </w:rPr>
        <w:pict>
          <v:shape id="_x0000_s1630" type="#_x0000_t32" style="position:absolute;left:0;text-align:left;margin-left:442.15pt;margin-top:12.45pt;width:28.25pt;height:0;z-index:252112896" o:connectortype="straight">
            <v:stroke endarrow="block"/>
          </v:shape>
        </w:pict>
      </w:r>
      <w:r>
        <w:rPr>
          <w:rFonts w:ascii="Times New Roman" w:hAnsi="Times New Roman"/>
          <w:noProof/>
          <w:sz w:val="28"/>
          <w:szCs w:val="28"/>
        </w:rPr>
        <w:pict>
          <v:shape id="_x0000_s1629" type="#_x0000_t32" style="position:absolute;left:0;text-align:left;margin-left:322.65pt;margin-top:12.45pt;width:20.3pt;height:0;z-index:252111872" o:connectortype="straight">
            <v:stroke endarrow="block"/>
          </v:shape>
        </w:pict>
      </w:r>
    </w:p>
    <w:p w:rsidR="00E45028" w:rsidRDefault="00EC61B1" w:rsidP="00E22B76">
      <w:pPr>
        <w:jc w:val="both"/>
        <w:rPr>
          <w:rFonts w:ascii="Times New Roman" w:hAnsi="Times New Roman"/>
          <w:sz w:val="28"/>
          <w:szCs w:val="28"/>
        </w:rPr>
      </w:pPr>
      <w:r>
        <w:rPr>
          <w:rFonts w:ascii="Times New Roman" w:hAnsi="Times New Roman"/>
          <w:noProof/>
          <w:sz w:val="28"/>
          <w:szCs w:val="28"/>
        </w:rPr>
        <w:pict>
          <v:shape id="_x0000_s1607" type="#_x0000_t32" style="position:absolute;left:0;text-align:left;margin-left:364.7pt;margin-top:17.75pt;width:0;height:62.85pt;flip:y;z-index:252091392" o:connectortype="straight">
            <v:stroke endarrow="block"/>
          </v:shape>
        </w:pict>
      </w:r>
    </w:p>
    <w:p w:rsidR="00CC5A9A" w:rsidRDefault="00CC5A9A" w:rsidP="00E22B76">
      <w:pPr>
        <w:jc w:val="both"/>
        <w:rPr>
          <w:rFonts w:ascii="Times New Roman" w:hAnsi="Times New Roman"/>
          <w:sz w:val="28"/>
          <w:szCs w:val="28"/>
        </w:rPr>
      </w:pPr>
    </w:p>
    <w:p w:rsidR="00CC5A9A" w:rsidRDefault="00CC5A9A" w:rsidP="00E22B76">
      <w:pPr>
        <w:jc w:val="both"/>
        <w:rPr>
          <w:rFonts w:ascii="Times New Roman" w:hAnsi="Times New Roman"/>
          <w:sz w:val="28"/>
          <w:szCs w:val="28"/>
        </w:rPr>
      </w:pPr>
    </w:p>
    <w:p w:rsidR="00CC5A9A" w:rsidRDefault="00EC61B1" w:rsidP="00E22B76">
      <w:pPr>
        <w:jc w:val="both"/>
        <w:rPr>
          <w:rFonts w:ascii="Times New Roman" w:hAnsi="Times New Roman"/>
          <w:sz w:val="28"/>
          <w:szCs w:val="28"/>
        </w:rPr>
      </w:pPr>
      <w:r>
        <w:rPr>
          <w:rFonts w:ascii="Times New Roman" w:hAnsi="Times New Roman"/>
          <w:noProof/>
          <w:sz w:val="28"/>
          <w:szCs w:val="28"/>
        </w:rPr>
        <w:pict>
          <v:shape id="_x0000_s1578" type="#_x0000_t202" style="position:absolute;left:0;text-align:left;margin-left:102.05pt;margin-top:10.1pt;width:116.55pt;height:43.6pt;z-index:252063744" stroked="f">
            <v:textbox>
              <w:txbxContent>
                <w:p w:rsidR="007E3E04" w:rsidRDefault="007E3E04" w:rsidP="00CC5A9A">
                  <w:r>
                    <w:t xml:space="preserve">Модуль «Создание» </w:t>
                  </w:r>
                </w:p>
                <w:p w:rsidR="007E3E04" w:rsidRPr="00B02A20" w:rsidRDefault="007E3E04" w:rsidP="00CC5A9A"/>
              </w:txbxContent>
            </v:textbox>
          </v:shape>
        </w:pict>
      </w:r>
      <w:r>
        <w:rPr>
          <w:rFonts w:ascii="Times New Roman" w:hAnsi="Times New Roman"/>
          <w:noProof/>
          <w:sz w:val="28"/>
          <w:szCs w:val="28"/>
        </w:rPr>
        <w:pict>
          <v:shape id="_x0000_s1600" type="#_x0000_t32" style="position:absolute;left:0;text-align:left;margin-left:113.2pt;margin-top:4.45pt;width:251.5pt;height:0;z-index:252086272" o:connectortype="straight"/>
        </w:pict>
      </w:r>
      <w:r>
        <w:rPr>
          <w:rFonts w:ascii="Times New Roman" w:hAnsi="Times New Roman"/>
          <w:noProof/>
          <w:sz w:val="28"/>
          <w:szCs w:val="28"/>
        </w:rPr>
        <w:pict>
          <v:shape id="_x0000_s1579" type="#_x0000_t32" style="position:absolute;left:0;text-align:left;margin-left:227.25pt;margin-top:4.45pt;width:0;height:39pt;flip:y;z-index:252064768" o:connectortype="straight">
            <v:stroke endarrow="block"/>
          </v:shape>
        </w:pict>
      </w:r>
    </w:p>
    <w:p w:rsidR="00CC5A9A" w:rsidRDefault="00CC5A9A" w:rsidP="00E22B76">
      <w:pPr>
        <w:jc w:val="both"/>
        <w:rPr>
          <w:rFonts w:ascii="Times New Roman" w:hAnsi="Times New Roman"/>
          <w:sz w:val="28"/>
          <w:szCs w:val="28"/>
        </w:rPr>
      </w:pPr>
    </w:p>
    <w:p w:rsidR="00CC5A9A" w:rsidRDefault="00CC5A9A" w:rsidP="00CC5A9A">
      <w:pPr>
        <w:spacing w:line="240" w:lineRule="auto"/>
        <w:jc w:val="center"/>
        <w:rPr>
          <w:rFonts w:ascii="Times New Roman" w:hAnsi="Times New Roman"/>
          <w:sz w:val="28"/>
          <w:szCs w:val="28"/>
        </w:rPr>
      </w:pPr>
      <w:r>
        <w:rPr>
          <w:rFonts w:ascii="Times New Roman" w:hAnsi="Times New Roman"/>
          <w:sz w:val="28"/>
          <w:szCs w:val="28"/>
        </w:rPr>
        <w:t>Рис. 3</w:t>
      </w:r>
      <w:r w:rsidRPr="004F580E">
        <w:rPr>
          <w:rFonts w:ascii="Times New Roman" w:hAnsi="Times New Roman"/>
          <w:sz w:val="28"/>
          <w:szCs w:val="28"/>
        </w:rPr>
        <w:t xml:space="preserve">. </w:t>
      </w:r>
      <w:r w:rsidRPr="00E45028">
        <w:rPr>
          <w:rFonts w:ascii="Times New Roman" w:hAnsi="Times New Roman"/>
          <w:sz w:val="28"/>
          <w:szCs w:val="28"/>
        </w:rPr>
        <w:t xml:space="preserve">Диаграмма декомпозиции </w:t>
      </w:r>
      <w:r>
        <w:rPr>
          <w:rFonts w:ascii="Times New Roman" w:hAnsi="Times New Roman"/>
          <w:sz w:val="28"/>
          <w:szCs w:val="28"/>
        </w:rPr>
        <w:t>второго</w:t>
      </w:r>
      <w:r w:rsidRPr="00E45028">
        <w:rPr>
          <w:rFonts w:ascii="Times New Roman" w:hAnsi="Times New Roman"/>
          <w:sz w:val="28"/>
          <w:szCs w:val="28"/>
        </w:rPr>
        <w:t xml:space="preserve"> уровн</w:t>
      </w:r>
      <w:proofErr w:type="gramStart"/>
      <w:r w:rsidRPr="00E45028">
        <w:rPr>
          <w:rFonts w:ascii="Times New Roman" w:hAnsi="Times New Roman"/>
          <w:sz w:val="28"/>
          <w:szCs w:val="28"/>
        </w:rPr>
        <w:t>я</w:t>
      </w:r>
      <w:r>
        <w:rPr>
          <w:rFonts w:ascii="Times New Roman" w:hAnsi="Times New Roman"/>
          <w:sz w:val="28"/>
          <w:szCs w:val="28"/>
        </w:rPr>
        <w:t>(</w:t>
      </w:r>
      <w:proofErr w:type="gramEnd"/>
      <w:r>
        <w:rPr>
          <w:rFonts w:ascii="Times New Roman" w:hAnsi="Times New Roman"/>
          <w:sz w:val="28"/>
          <w:szCs w:val="28"/>
        </w:rPr>
        <w:t>модуль «Создание»)</w:t>
      </w:r>
    </w:p>
    <w:p w:rsidR="006A0FF2" w:rsidRDefault="006A0FF2" w:rsidP="006A0FF2">
      <w:pPr>
        <w:jc w:val="both"/>
        <w:rPr>
          <w:rFonts w:ascii="Times New Roman" w:hAnsi="Times New Roman"/>
          <w:sz w:val="28"/>
          <w:szCs w:val="28"/>
        </w:rPr>
      </w:pPr>
      <w:r>
        <w:rPr>
          <w:rFonts w:ascii="Times New Roman" w:hAnsi="Times New Roman"/>
          <w:sz w:val="28"/>
          <w:szCs w:val="28"/>
        </w:rPr>
        <w:t>1-передача данных о введенных вопросах.</w:t>
      </w:r>
    </w:p>
    <w:p w:rsidR="006A0FF2" w:rsidRDefault="006A0FF2" w:rsidP="006A0FF2">
      <w:pPr>
        <w:jc w:val="both"/>
        <w:rPr>
          <w:rFonts w:ascii="Times New Roman" w:hAnsi="Times New Roman"/>
          <w:sz w:val="28"/>
          <w:szCs w:val="28"/>
        </w:rPr>
      </w:pPr>
      <w:r>
        <w:rPr>
          <w:rFonts w:ascii="Times New Roman" w:hAnsi="Times New Roman"/>
          <w:sz w:val="28"/>
          <w:szCs w:val="28"/>
        </w:rPr>
        <w:t>2-передача данных о введенных вопросах и вариантов ответов.</w:t>
      </w:r>
    </w:p>
    <w:p w:rsidR="006A0FF2" w:rsidRDefault="006A0FF2" w:rsidP="006A0FF2">
      <w:pPr>
        <w:jc w:val="both"/>
        <w:rPr>
          <w:rFonts w:ascii="Times New Roman" w:hAnsi="Times New Roman"/>
          <w:sz w:val="28"/>
          <w:szCs w:val="28"/>
        </w:rPr>
      </w:pPr>
      <w:r>
        <w:rPr>
          <w:rFonts w:ascii="Times New Roman" w:hAnsi="Times New Roman"/>
          <w:sz w:val="28"/>
          <w:szCs w:val="28"/>
        </w:rPr>
        <w:t>3-передача введенных вопросов, вариантов ответов, балла.</w:t>
      </w:r>
    </w:p>
    <w:p w:rsidR="006A0FF2" w:rsidRDefault="006A0FF2" w:rsidP="006A0FF2">
      <w:pPr>
        <w:jc w:val="both"/>
        <w:rPr>
          <w:rFonts w:ascii="Times New Roman" w:hAnsi="Times New Roman"/>
          <w:sz w:val="28"/>
          <w:szCs w:val="28"/>
        </w:rPr>
      </w:pPr>
      <w:r>
        <w:rPr>
          <w:rFonts w:ascii="Times New Roman" w:hAnsi="Times New Roman"/>
          <w:sz w:val="28"/>
          <w:szCs w:val="28"/>
        </w:rPr>
        <w:t>4-передача введенных вопросов, вариантов ответа, балов, правильных ответов.</w:t>
      </w:r>
    </w:p>
    <w:p w:rsidR="006A0FF2" w:rsidRDefault="006A0FF2" w:rsidP="00CC5A9A">
      <w:pPr>
        <w:spacing w:line="240" w:lineRule="auto"/>
        <w:jc w:val="center"/>
        <w:rPr>
          <w:rFonts w:ascii="Times New Roman" w:hAnsi="Times New Roman"/>
          <w:sz w:val="28"/>
          <w:szCs w:val="28"/>
        </w:rPr>
      </w:pPr>
    </w:p>
    <w:p w:rsidR="006A0FF2" w:rsidRDefault="006A0FF2" w:rsidP="00CC5A9A">
      <w:pPr>
        <w:spacing w:line="240" w:lineRule="auto"/>
        <w:jc w:val="center"/>
        <w:rPr>
          <w:rFonts w:ascii="Times New Roman" w:hAnsi="Times New Roman"/>
          <w:sz w:val="28"/>
          <w:szCs w:val="28"/>
        </w:rPr>
      </w:pPr>
    </w:p>
    <w:p w:rsidR="006A0FF2" w:rsidRDefault="006A0FF2" w:rsidP="006A0FF2">
      <w:pPr>
        <w:ind w:firstLine="709"/>
        <w:jc w:val="both"/>
        <w:rPr>
          <w:rFonts w:ascii="Times New Roman" w:hAnsi="Times New Roman"/>
          <w:sz w:val="28"/>
          <w:szCs w:val="28"/>
        </w:rPr>
      </w:pPr>
      <w:r>
        <w:rPr>
          <w:rFonts w:ascii="Times New Roman" w:hAnsi="Times New Roman"/>
          <w:sz w:val="28"/>
          <w:szCs w:val="28"/>
        </w:rPr>
        <w:lastRenderedPageBreak/>
        <w:t xml:space="preserve">Под Требованиями </w:t>
      </w:r>
      <w:r w:rsidRPr="00E45028">
        <w:rPr>
          <w:rFonts w:ascii="Times New Roman" w:hAnsi="Times New Roman"/>
          <w:sz w:val="28"/>
          <w:szCs w:val="28"/>
        </w:rPr>
        <w:t>подразумевается</w:t>
      </w:r>
      <w:r>
        <w:rPr>
          <w:rFonts w:ascii="Times New Roman" w:hAnsi="Times New Roman"/>
          <w:sz w:val="28"/>
          <w:szCs w:val="28"/>
        </w:rPr>
        <w:t>:</w:t>
      </w:r>
    </w:p>
    <w:p w:rsidR="006A0FF2" w:rsidRPr="00E45028" w:rsidRDefault="006A0FF2" w:rsidP="006A0FF2">
      <w:pPr>
        <w:pStyle w:val="a8"/>
        <w:numPr>
          <w:ilvl w:val="0"/>
          <w:numId w:val="44"/>
        </w:numPr>
        <w:jc w:val="both"/>
        <w:rPr>
          <w:rFonts w:ascii="Times New Roman" w:hAnsi="Times New Roman"/>
          <w:sz w:val="28"/>
          <w:szCs w:val="28"/>
        </w:rPr>
      </w:pPr>
      <w:r w:rsidRPr="00E45028">
        <w:rPr>
          <w:rFonts w:ascii="Times New Roman" w:hAnsi="Times New Roman"/>
          <w:sz w:val="28"/>
          <w:szCs w:val="28"/>
        </w:rPr>
        <w:t>закрытая форма тестовых вопросов;</w:t>
      </w:r>
    </w:p>
    <w:p w:rsidR="006A0FF2" w:rsidRPr="00E45028" w:rsidRDefault="006A0FF2" w:rsidP="006A0FF2">
      <w:pPr>
        <w:pStyle w:val="a8"/>
        <w:numPr>
          <w:ilvl w:val="0"/>
          <w:numId w:val="44"/>
        </w:numPr>
        <w:jc w:val="both"/>
        <w:rPr>
          <w:rFonts w:ascii="Times New Roman" w:hAnsi="Times New Roman"/>
          <w:sz w:val="28"/>
          <w:szCs w:val="28"/>
        </w:rPr>
      </w:pPr>
      <w:r w:rsidRPr="00E45028">
        <w:rPr>
          <w:rFonts w:ascii="Times New Roman" w:hAnsi="Times New Roman"/>
          <w:sz w:val="28"/>
          <w:szCs w:val="28"/>
        </w:rPr>
        <w:t xml:space="preserve">ограниченное количество вариантов </w:t>
      </w:r>
      <w:r w:rsidR="003412A8">
        <w:rPr>
          <w:rFonts w:ascii="Times New Roman" w:hAnsi="Times New Roman"/>
          <w:sz w:val="28"/>
          <w:szCs w:val="28"/>
        </w:rPr>
        <w:t>ответа (не более 9)</w:t>
      </w:r>
      <w:r w:rsidRPr="00E45028">
        <w:rPr>
          <w:rFonts w:ascii="Times New Roman" w:hAnsi="Times New Roman"/>
          <w:sz w:val="28"/>
          <w:szCs w:val="28"/>
        </w:rPr>
        <w:t>;</w:t>
      </w:r>
    </w:p>
    <w:p w:rsidR="006A0FF2" w:rsidRPr="00E45028" w:rsidRDefault="006A0FF2" w:rsidP="006A0FF2">
      <w:pPr>
        <w:pStyle w:val="a8"/>
        <w:numPr>
          <w:ilvl w:val="0"/>
          <w:numId w:val="44"/>
        </w:numPr>
        <w:jc w:val="both"/>
        <w:rPr>
          <w:rFonts w:ascii="Times New Roman" w:hAnsi="Times New Roman"/>
          <w:sz w:val="28"/>
          <w:szCs w:val="28"/>
        </w:rPr>
      </w:pPr>
      <w:r w:rsidRPr="00E45028">
        <w:rPr>
          <w:rFonts w:ascii="Times New Roman" w:hAnsi="Times New Roman"/>
          <w:sz w:val="28"/>
          <w:szCs w:val="28"/>
        </w:rPr>
        <w:t>каждый вопрос оценивается баллом;</w:t>
      </w:r>
    </w:p>
    <w:p w:rsidR="006A0FF2" w:rsidRPr="006A0FF2" w:rsidRDefault="006A0FF2" w:rsidP="00E22B76">
      <w:pPr>
        <w:pStyle w:val="a8"/>
        <w:numPr>
          <w:ilvl w:val="0"/>
          <w:numId w:val="44"/>
        </w:numPr>
        <w:jc w:val="both"/>
        <w:rPr>
          <w:rFonts w:ascii="Times New Roman" w:hAnsi="Times New Roman"/>
          <w:sz w:val="28"/>
          <w:szCs w:val="28"/>
        </w:rPr>
      </w:pPr>
      <w:r w:rsidRPr="00E45028">
        <w:rPr>
          <w:rFonts w:ascii="Times New Roman" w:hAnsi="Times New Roman"/>
          <w:sz w:val="28"/>
          <w:szCs w:val="28"/>
        </w:rPr>
        <w:t>возможно 1 или несколько правильных ответов</w:t>
      </w:r>
      <w:r>
        <w:rPr>
          <w:rFonts w:ascii="Times New Roman" w:hAnsi="Times New Roman"/>
          <w:sz w:val="28"/>
          <w:szCs w:val="28"/>
        </w:rPr>
        <w:t>.</w:t>
      </w: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E45028" w:rsidRDefault="00EC61B1" w:rsidP="00E22B76">
      <w:pPr>
        <w:jc w:val="both"/>
        <w:rPr>
          <w:rFonts w:ascii="Times New Roman" w:hAnsi="Times New Roman"/>
          <w:sz w:val="28"/>
          <w:szCs w:val="28"/>
        </w:rPr>
      </w:pPr>
      <w:r>
        <w:rPr>
          <w:rFonts w:ascii="Times New Roman" w:hAnsi="Times New Roman"/>
          <w:noProof/>
          <w:sz w:val="28"/>
          <w:szCs w:val="28"/>
        </w:rPr>
        <w:lastRenderedPageBreak/>
        <w:pict>
          <v:shape id="_x0000_s1696" type="#_x0000_t32" style="position:absolute;left:0;text-align:left;margin-left:239.4pt;margin-top:11.9pt;width:0;height:77.4pt;z-index:252181504" o:connectortype="straight">
            <v:stroke endarrow="block"/>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695" type="#_x0000_t202" style="position:absolute;left:0;text-align:left;margin-left:290.85pt;margin-top:3.4pt;width:135.3pt;height:46.8pt;z-index:252180480" stroked="f">
            <v:textbox>
              <w:txbxContent>
                <w:p w:rsidR="007E3E04" w:rsidRDefault="007E3E04" w:rsidP="006A0FF2">
                  <w:r>
                    <w:t>Требования</w:t>
                  </w:r>
                </w:p>
                <w:p w:rsidR="007E3E04" w:rsidRDefault="007E3E04" w:rsidP="006A0FF2">
                  <w:r>
                    <w:t>(</w:t>
                  </w:r>
                  <w:proofErr w:type="gramStart"/>
                  <w:r>
                    <w:t>см</w:t>
                  </w:r>
                  <w:proofErr w:type="gramEnd"/>
                  <w:r>
                    <w:t>. расшифровку ниже)</w:t>
                  </w:r>
                </w:p>
              </w:txbxContent>
            </v:textbox>
          </v:shape>
        </w:pict>
      </w:r>
    </w:p>
    <w:p w:rsidR="006A0FF2" w:rsidRDefault="006A0FF2" w:rsidP="006A0FF2">
      <w:pPr>
        <w:jc w:val="both"/>
        <w:rPr>
          <w:rFonts w:ascii="Times New Roman" w:hAnsi="Times New Roman"/>
          <w:sz w:val="28"/>
          <w:szCs w:val="28"/>
        </w:rPr>
      </w:pP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687" type="#_x0000_t32" style="position:absolute;left:0;text-align:left;margin-left:126.25pt;margin-top:13.15pt;width:258.95pt;height:.05pt;z-index:252172288" o:connectortype="straight"/>
        </w:pict>
      </w:r>
      <w:r>
        <w:rPr>
          <w:rFonts w:ascii="Times New Roman" w:hAnsi="Times New Roman"/>
          <w:noProof/>
          <w:sz w:val="28"/>
          <w:szCs w:val="28"/>
        </w:rPr>
        <w:pict>
          <v:shape id="_x0000_s1714" type="#_x0000_t32" style="position:absolute;left:0;text-align:left;margin-left:384.45pt;margin-top:13.2pt;width:.75pt;height:428.25pt;flip:x;z-index:252199936" o:connectortype="straight">
            <v:stroke endarrow="block"/>
          </v:shape>
        </w:pict>
      </w:r>
      <w:r>
        <w:rPr>
          <w:rFonts w:ascii="Times New Roman" w:hAnsi="Times New Roman"/>
          <w:noProof/>
          <w:sz w:val="28"/>
          <w:szCs w:val="28"/>
        </w:rPr>
        <w:pict>
          <v:shape id="_x0000_s1712" type="#_x0000_t32" style="position:absolute;left:0;text-align:left;margin-left:295.2pt;margin-top:13.2pt;width:0;height:299.85pt;z-index:252197888" o:connectortype="straight">
            <v:stroke endarrow="block"/>
          </v:shape>
        </w:pict>
      </w:r>
      <w:r>
        <w:rPr>
          <w:rFonts w:ascii="Times New Roman" w:hAnsi="Times New Roman"/>
          <w:noProof/>
          <w:sz w:val="28"/>
          <w:szCs w:val="28"/>
        </w:rPr>
        <w:pict>
          <v:shape id="_x0000_s1713" type="#_x0000_t32" style="position:absolute;left:0;text-align:left;margin-left:331.2pt;margin-top:13.15pt;width:0;height:368.9pt;z-index:252198912" o:connectortype="straight">
            <v:stroke endarrow="block"/>
          </v:shape>
        </w:pict>
      </w:r>
      <w:r>
        <w:rPr>
          <w:rFonts w:ascii="Times New Roman" w:hAnsi="Times New Roman"/>
          <w:noProof/>
          <w:sz w:val="28"/>
          <w:szCs w:val="28"/>
        </w:rPr>
        <w:pict>
          <v:shape id="_x0000_s1711" type="#_x0000_t32" style="position:absolute;left:0;text-align:left;margin-left:265.5pt;margin-top:13.15pt;width:0;height:243.65pt;z-index:252196864" o:connectortype="straight">
            <v:stroke endarrow="block"/>
          </v:shape>
        </w:pict>
      </w:r>
      <w:r>
        <w:rPr>
          <w:rFonts w:ascii="Times New Roman" w:hAnsi="Times New Roman"/>
          <w:noProof/>
          <w:sz w:val="28"/>
          <w:szCs w:val="28"/>
        </w:rPr>
        <w:pict>
          <v:shape id="_x0000_s1710" type="#_x0000_t32" style="position:absolute;left:0;text-align:left;margin-left:252.45pt;margin-top:13.2pt;width:0;height:183.6pt;z-index:252195840" o:connectortype="straight">
            <v:stroke endarrow="block"/>
          </v:shape>
        </w:pict>
      </w:r>
      <w:r>
        <w:rPr>
          <w:rFonts w:ascii="Times New Roman" w:hAnsi="Times New Roman"/>
          <w:noProof/>
          <w:sz w:val="28"/>
          <w:szCs w:val="28"/>
        </w:rPr>
        <w:pict>
          <v:shape id="_x0000_s1709" type="#_x0000_t32" style="position:absolute;left:0;text-align:left;margin-left:223.2pt;margin-top:13.2pt;width:.75pt;height:129.05pt;flip:x;z-index:252194816" o:connectortype="straight">
            <v:stroke endarrow="block"/>
          </v:shape>
        </w:pict>
      </w:r>
      <w:r>
        <w:rPr>
          <w:rFonts w:ascii="Times New Roman" w:hAnsi="Times New Roman"/>
          <w:noProof/>
          <w:sz w:val="28"/>
          <w:szCs w:val="28"/>
        </w:rPr>
        <w:pict>
          <v:shape id="_x0000_s1708" type="#_x0000_t32" style="position:absolute;left:0;text-align:left;margin-left:187.95pt;margin-top:13.15pt;width:.75pt;height:70.4pt;z-index:252193792" o:connectortype="straight">
            <v:stroke endarrow="block"/>
          </v:shape>
        </w:pict>
      </w:r>
      <w:r>
        <w:rPr>
          <w:rFonts w:ascii="Times New Roman" w:hAnsi="Times New Roman"/>
          <w:noProof/>
          <w:sz w:val="28"/>
          <w:szCs w:val="28"/>
        </w:rPr>
        <w:pict>
          <v:shape id="_x0000_s1707" type="#_x0000_t32" style="position:absolute;left:0;text-align:left;margin-left:126.25pt;margin-top:13.15pt;width:0;height:13.25pt;z-index:252192768" o:connectortype="straight">
            <v:stroke endarrow="block"/>
          </v:shape>
        </w:pict>
      </w:r>
    </w:p>
    <w:p w:rsidR="006A0FF2" w:rsidRDefault="00EC61B1" w:rsidP="006A0FF2">
      <w:pPr>
        <w:tabs>
          <w:tab w:val="left" w:pos="2263"/>
        </w:tabs>
        <w:jc w:val="both"/>
        <w:rPr>
          <w:rFonts w:ascii="Times New Roman" w:hAnsi="Times New Roman"/>
          <w:sz w:val="28"/>
          <w:szCs w:val="28"/>
        </w:rPr>
      </w:pPr>
      <w:r>
        <w:rPr>
          <w:rFonts w:ascii="Times New Roman" w:hAnsi="Times New Roman"/>
          <w:noProof/>
          <w:sz w:val="28"/>
          <w:szCs w:val="28"/>
        </w:rPr>
        <w:pict>
          <v:shape id="_x0000_s1733" type="#_x0000_t32" style="position:absolute;left:0;text-align:left;margin-left:408.9pt;margin-top:22pt;width:0;height:362.55pt;z-index:252219392" o:connectortype="straight"/>
        </w:pict>
      </w:r>
      <w:r>
        <w:rPr>
          <w:rFonts w:ascii="Times New Roman" w:hAnsi="Times New Roman"/>
          <w:noProof/>
          <w:sz w:val="28"/>
          <w:szCs w:val="28"/>
        </w:rPr>
        <w:pict>
          <v:shape id="_x0000_s1726" type="#_x0000_t32" style="position:absolute;left:0;text-align:left;margin-left:173.5pt;margin-top:22pt;width:235.4pt;height:0;z-index:252212224" o:connectortype="straight"/>
        </w:pict>
      </w:r>
      <w:r>
        <w:rPr>
          <w:rFonts w:ascii="Times New Roman" w:hAnsi="Times New Roman"/>
          <w:noProof/>
          <w:sz w:val="28"/>
          <w:szCs w:val="28"/>
        </w:rPr>
        <w:pict>
          <v:shape id="_x0000_s1693" type="#_x0000_t202" style="position:absolute;left:0;text-align:left;margin-left:74.3pt;margin-top:1pt;width:99.2pt;height:44.95pt;z-index:-25113804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6A0FF2">
                  <w:pPr>
                    <w:jc w:val="center"/>
                    <w:rPr>
                      <w:sz w:val="24"/>
                      <w:szCs w:val="28"/>
                    </w:rPr>
                  </w:pPr>
                  <w:r>
                    <w:rPr>
                      <w:sz w:val="24"/>
                      <w:szCs w:val="28"/>
                    </w:rPr>
                    <w:t>Доб</w:t>
                  </w:r>
                  <w:proofErr w:type="gramStart"/>
                  <w:r>
                    <w:rPr>
                      <w:sz w:val="24"/>
                      <w:szCs w:val="28"/>
                    </w:rPr>
                    <w:t>.н</w:t>
                  </w:r>
                  <w:proofErr w:type="gramEnd"/>
                  <w:r>
                    <w:rPr>
                      <w:sz w:val="24"/>
                      <w:szCs w:val="28"/>
                    </w:rPr>
                    <w:t>ов.вопрос</w:t>
                  </w:r>
                </w:p>
                <w:p w:rsidR="007E3E04" w:rsidRPr="00CC5A9A" w:rsidRDefault="007E3E04" w:rsidP="006A0FF2">
                  <w:pPr>
                    <w:jc w:val="center"/>
                    <w:rPr>
                      <w:sz w:val="24"/>
                      <w:szCs w:val="28"/>
                    </w:rPr>
                  </w:pPr>
                  <w:r>
                    <w:rPr>
                      <w:sz w:val="24"/>
                      <w:szCs w:val="28"/>
                    </w:rPr>
                    <w:t xml:space="preserve">                   А 2</w:t>
                  </w:r>
                  <w:r w:rsidRPr="00CC5A9A">
                    <w:rPr>
                      <w:sz w:val="24"/>
                      <w:szCs w:val="28"/>
                    </w:rPr>
                    <w:t>.1</w:t>
                  </w:r>
                </w:p>
                <w:p w:rsidR="007E3E04" w:rsidRDefault="007E3E04" w:rsidP="006A0FF2">
                  <w:pPr>
                    <w:jc w:val="center"/>
                    <w:rPr>
                      <w:sz w:val="28"/>
                      <w:szCs w:val="28"/>
                    </w:rPr>
                  </w:pPr>
                  <w:r>
                    <w:rPr>
                      <w:sz w:val="28"/>
                      <w:szCs w:val="28"/>
                    </w:rPr>
                    <w:t xml:space="preserve">                                        </w:t>
                  </w:r>
                </w:p>
                <w:p w:rsidR="007E3E04" w:rsidRPr="00AF7010" w:rsidRDefault="007E3E04" w:rsidP="006A0FF2">
                  <w:pPr>
                    <w:jc w:val="center"/>
                    <w:rPr>
                      <w:sz w:val="28"/>
                      <w:szCs w:val="28"/>
                    </w:rPr>
                  </w:pPr>
                  <w:r>
                    <w:rPr>
                      <w:sz w:val="28"/>
                      <w:szCs w:val="28"/>
                    </w:rPr>
                    <w:t xml:space="preserve">                          </w:t>
                  </w:r>
                </w:p>
              </w:txbxContent>
            </v:textbox>
          </v:shape>
        </w:pict>
      </w:r>
      <w:r w:rsidR="006A0FF2">
        <w:rPr>
          <w:rFonts w:ascii="Times New Roman" w:hAnsi="Times New Roman"/>
          <w:sz w:val="28"/>
          <w:szCs w:val="28"/>
        </w:rPr>
        <w:tab/>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647" type="#_x0000_t202" style="position:absolute;left:0;text-align:left;margin-left:408.9pt;margin-top:14.3pt;width:88.65pt;height:33.9pt;z-index:252131328" filled="f" strokecolor="white [3212]">
            <v:textbox>
              <w:txbxContent>
                <w:p w:rsidR="007E3E04" w:rsidRPr="00BA4E3D" w:rsidRDefault="007E3E04" w:rsidP="00BA4E3D">
                  <w:pPr>
                    <w:rPr>
                      <w:sz w:val="18"/>
                    </w:rPr>
                  </w:pPr>
                  <w:r w:rsidRPr="00BA4E3D">
                    <w:rPr>
                      <w:rFonts w:ascii="Times New Roman" w:hAnsi="Times New Roman"/>
                      <w:szCs w:val="28"/>
                    </w:rPr>
                    <w:t>передача данных</w:t>
                  </w:r>
                </w:p>
              </w:txbxContent>
            </v:textbox>
          </v:shape>
        </w:pict>
      </w:r>
      <w:r>
        <w:rPr>
          <w:rFonts w:ascii="Times New Roman" w:hAnsi="Times New Roman"/>
          <w:noProof/>
          <w:sz w:val="28"/>
          <w:szCs w:val="28"/>
        </w:rPr>
        <w:pict>
          <v:shape id="_x0000_s1716" type="#_x0000_t32" style="position:absolute;left:0;text-align:left;margin-left:62.7pt;margin-top:9.55pt;width:0;height:404.1pt;z-index:252201984" o:connectortype="straight"/>
        </w:pict>
      </w:r>
      <w:r>
        <w:rPr>
          <w:rFonts w:ascii="Times New Roman" w:hAnsi="Times New Roman"/>
          <w:noProof/>
          <w:sz w:val="28"/>
          <w:szCs w:val="28"/>
        </w:rPr>
        <w:pict>
          <v:shape id="_x0000_s1724" type="#_x0000_t32" style="position:absolute;left:0;text-align:left;margin-left:62.7pt;margin-top:9.55pt;width:11.6pt;height:0;z-index:252210176" o:connectortype="straight">
            <v:stroke endarrow="block"/>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656" type="#_x0000_t202" style="position:absolute;left:0;text-align:left;margin-left:113.2pt;margin-top:7.45pt;width:99.2pt;height:44.95pt;z-index:-2511759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BA4E3D">
                  <w:pPr>
                    <w:jc w:val="center"/>
                    <w:rPr>
                      <w:sz w:val="24"/>
                      <w:szCs w:val="28"/>
                    </w:rPr>
                  </w:pPr>
                  <w:r>
                    <w:rPr>
                      <w:sz w:val="24"/>
                      <w:szCs w:val="28"/>
                    </w:rPr>
                    <w:t>Доб.нов.ответ</w:t>
                  </w:r>
                </w:p>
                <w:p w:rsidR="007E3E04" w:rsidRPr="00CC5A9A" w:rsidRDefault="007E3E04" w:rsidP="006A0FF2">
                  <w:pPr>
                    <w:jc w:val="center"/>
                    <w:rPr>
                      <w:sz w:val="24"/>
                      <w:szCs w:val="28"/>
                    </w:rPr>
                  </w:pPr>
                  <w:r>
                    <w:rPr>
                      <w:sz w:val="24"/>
                      <w:szCs w:val="28"/>
                    </w:rPr>
                    <w:t xml:space="preserve">                   А 2</w:t>
                  </w:r>
                  <w:r w:rsidRPr="00CC5A9A">
                    <w:rPr>
                      <w:sz w:val="24"/>
                      <w:szCs w:val="28"/>
                    </w:rPr>
                    <w:t>.</w:t>
                  </w:r>
                  <w:r>
                    <w:rPr>
                      <w:sz w:val="24"/>
                      <w:szCs w:val="28"/>
                    </w:rPr>
                    <w:t>2</w:t>
                  </w:r>
                </w:p>
                <w:p w:rsidR="007E3E04" w:rsidRDefault="007E3E04" w:rsidP="006A0FF2">
                  <w:pPr>
                    <w:jc w:val="center"/>
                    <w:rPr>
                      <w:sz w:val="28"/>
                      <w:szCs w:val="28"/>
                    </w:rPr>
                  </w:pPr>
                  <w:r>
                    <w:rPr>
                      <w:sz w:val="28"/>
                      <w:szCs w:val="28"/>
                    </w:rPr>
                    <w:t xml:space="preserve">                                        </w:t>
                  </w:r>
                </w:p>
                <w:p w:rsidR="007E3E04" w:rsidRPr="00AF7010" w:rsidRDefault="007E3E04" w:rsidP="006A0FF2">
                  <w:pPr>
                    <w:jc w:val="center"/>
                    <w:rPr>
                      <w:sz w:val="28"/>
                      <w:szCs w:val="28"/>
                    </w:rPr>
                  </w:pPr>
                  <w:r>
                    <w:rPr>
                      <w:sz w:val="28"/>
                      <w:szCs w:val="28"/>
                    </w:rPr>
                    <w:t xml:space="preserve">                          </w:t>
                  </w:r>
                </w:p>
              </w:txbxContent>
            </v:textbox>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27" type="#_x0000_t32" style="position:absolute;left:0;text-align:left;margin-left:212.4pt;margin-top:6.25pt;width:196.5pt;height:.85pt;flip:y;z-index:252213248" o:connectortype="straight"/>
        </w:pict>
      </w:r>
      <w:r>
        <w:rPr>
          <w:rFonts w:ascii="Times New Roman" w:hAnsi="Times New Roman"/>
          <w:noProof/>
          <w:sz w:val="28"/>
          <w:szCs w:val="28"/>
        </w:rPr>
        <w:pict>
          <v:shape id="_x0000_s1723" type="#_x0000_t32" style="position:absolute;left:0;text-align:left;margin-left:62.7pt;margin-top:14.3pt;width:50.5pt;height:0;z-index:252209152" o:connectortype="straight">
            <v:stroke endarrow="block"/>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06" type="#_x0000_t32" style="position:absolute;left:0;text-align:left;margin-left:126.25pt;margin-top:1.65pt;width:0;height:374.3pt;flip:y;z-index:252191744" o:connectortype="straight">
            <v:stroke endarrow="block"/>
          </v:shape>
        </w:pict>
      </w:r>
      <w:r>
        <w:rPr>
          <w:rFonts w:ascii="Times New Roman" w:hAnsi="Times New Roman"/>
          <w:noProof/>
          <w:sz w:val="28"/>
          <w:szCs w:val="28"/>
        </w:rPr>
        <w:pict>
          <v:shape id="_x0000_s1657" type="#_x0000_t202" style="position:absolute;left:0;text-align:left;margin-left:134.95pt;margin-top:15.4pt;width:99.2pt;height:44.95pt;z-index:-25117491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6A0FF2">
                  <w:pPr>
                    <w:jc w:val="center"/>
                    <w:rPr>
                      <w:sz w:val="24"/>
                      <w:szCs w:val="28"/>
                    </w:rPr>
                  </w:pPr>
                  <w:r>
                    <w:rPr>
                      <w:sz w:val="24"/>
                      <w:szCs w:val="28"/>
                    </w:rPr>
                    <w:t>Удал.вопроса</w:t>
                  </w:r>
                </w:p>
                <w:p w:rsidR="007E3E04" w:rsidRPr="00CC5A9A" w:rsidRDefault="007E3E04" w:rsidP="006A0FF2">
                  <w:pPr>
                    <w:jc w:val="center"/>
                    <w:rPr>
                      <w:sz w:val="24"/>
                      <w:szCs w:val="28"/>
                    </w:rPr>
                  </w:pPr>
                  <w:r>
                    <w:rPr>
                      <w:sz w:val="24"/>
                      <w:szCs w:val="28"/>
                    </w:rPr>
                    <w:t xml:space="preserve">                   А 2</w:t>
                  </w:r>
                  <w:r w:rsidRPr="00CC5A9A">
                    <w:rPr>
                      <w:sz w:val="24"/>
                      <w:szCs w:val="28"/>
                    </w:rPr>
                    <w:t>.</w:t>
                  </w:r>
                  <w:r>
                    <w:rPr>
                      <w:sz w:val="24"/>
                      <w:szCs w:val="28"/>
                    </w:rPr>
                    <w:t>3</w:t>
                  </w:r>
                </w:p>
                <w:p w:rsidR="007E3E04" w:rsidRDefault="007E3E04" w:rsidP="006A0FF2">
                  <w:pPr>
                    <w:jc w:val="center"/>
                    <w:rPr>
                      <w:sz w:val="28"/>
                      <w:szCs w:val="28"/>
                    </w:rPr>
                  </w:pPr>
                  <w:r>
                    <w:rPr>
                      <w:sz w:val="28"/>
                      <w:szCs w:val="28"/>
                    </w:rPr>
                    <w:t xml:space="preserve">                                        </w:t>
                  </w:r>
                </w:p>
                <w:p w:rsidR="007E3E04" w:rsidRPr="00AF7010" w:rsidRDefault="007E3E04" w:rsidP="006A0FF2">
                  <w:pPr>
                    <w:jc w:val="center"/>
                    <w:rPr>
                      <w:sz w:val="28"/>
                      <w:szCs w:val="28"/>
                    </w:rPr>
                  </w:pPr>
                  <w:r>
                    <w:rPr>
                      <w:sz w:val="28"/>
                      <w:szCs w:val="28"/>
                    </w:rPr>
                    <w:t xml:space="preserve">                          </w:t>
                  </w:r>
                </w:p>
              </w:txbxContent>
            </v:textbox>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28" type="#_x0000_t32" style="position:absolute;left:0;text-align:left;margin-left:234.15pt;margin-top:10.05pt;width:174.75pt;height:0;z-index:252214272" o:connectortype="straight"/>
        </w:pict>
      </w:r>
      <w:r>
        <w:rPr>
          <w:rFonts w:ascii="Times New Roman" w:hAnsi="Times New Roman"/>
          <w:noProof/>
          <w:sz w:val="28"/>
          <w:szCs w:val="28"/>
        </w:rPr>
        <w:pict>
          <v:shape id="_x0000_s1722" type="#_x0000_t32" style="position:absolute;left:0;text-align:left;margin-left:62.7pt;margin-top:9.3pt;width:72.25pt;height:.75pt;z-index:252208128" o:connectortype="straight">
            <v:stroke endarrow="block"/>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05" type="#_x0000_t32" style="position:absolute;left:0;text-align:left;margin-left:145.95pt;margin-top:9.6pt;width:0;height:315.6pt;flip:y;z-index:252190720" o:connectortype="straight">
            <v:stroke endarrow="block"/>
          </v:shape>
        </w:pict>
      </w:r>
      <w:r>
        <w:rPr>
          <w:rFonts w:ascii="Times New Roman" w:hAnsi="Times New Roman"/>
          <w:noProof/>
          <w:sz w:val="28"/>
          <w:szCs w:val="28"/>
        </w:rPr>
        <w:pict>
          <v:shape id="_x0000_s1658" type="#_x0000_t202" style="position:absolute;left:0;text-align:left;margin-left:158.7pt;margin-top:23.7pt;width:99.2pt;height:44.95pt;z-index:-2511738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6A0FF2">
                  <w:pPr>
                    <w:jc w:val="center"/>
                    <w:rPr>
                      <w:sz w:val="24"/>
                      <w:szCs w:val="28"/>
                    </w:rPr>
                  </w:pPr>
                  <w:r>
                    <w:rPr>
                      <w:sz w:val="24"/>
                      <w:szCs w:val="28"/>
                    </w:rPr>
                    <w:t>Удал.ответа</w:t>
                  </w:r>
                </w:p>
                <w:p w:rsidR="007E3E04" w:rsidRPr="00CC5A9A" w:rsidRDefault="007E3E04" w:rsidP="006A0FF2">
                  <w:pPr>
                    <w:jc w:val="center"/>
                    <w:rPr>
                      <w:sz w:val="24"/>
                      <w:szCs w:val="28"/>
                    </w:rPr>
                  </w:pPr>
                  <w:r>
                    <w:rPr>
                      <w:sz w:val="24"/>
                      <w:szCs w:val="28"/>
                    </w:rPr>
                    <w:t xml:space="preserve">                   А 2</w:t>
                  </w:r>
                  <w:r w:rsidRPr="00CC5A9A">
                    <w:rPr>
                      <w:sz w:val="24"/>
                      <w:szCs w:val="28"/>
                    </w:rPr>
                    <w:t>.</w:t>
                  </w:r>
                  <w:r>
                    <w:rPr>
                      <w:sz w:val="24"/>
                      <w:szCs w:val="28"/>
                    </w:rPr>
                    <w:t>4</w:t>
                  </w:r>
                </w:p>
                <w:p w:rsidR="007E3E04" w:rsidRDefault="007E3E04" w:rsidP="006A0FF2">
                  <w:pPr>
                    <w:jc w:val="center"/>
                    <w:rPr>
                      <w:sz w:val="28"/>
                      <w:szCs w:val="28"/>
                    </w:rPr>
                  </w:pPr>
                  <w:r>
                    <w:rPr>
                      <w:sz w:val="28"/>
                      <w:szCs w:val="28"/>
                    </w:rPr>
                    <w:t xml:space="preserve">                                        </w:t>
                  </w:r>
                </w:p>
                <w:p w:rsidR="007E3E04" w:rsidRPr="00AF7010" w:rsidRDefault="007E3E04" w:rsidP="006A0FF2">
                  <w:pPr>
                    <w:jc w:val="center"/>
                    <w:rPr>
                      <w:sz w:val="28"/>
                      <w:szCs w:val="28"/>
                    </w:rPr>
                  </w:pPr>
                  <w:r>
                    <w:rPr>
                      <w:sz w:val="28"/>
                      <w:szCs w:val="28"/>
                    </w:rPr>
                    <w:t xml:space="preserve">                          </w:t>
                  </w:r>
                </w:p>
              </w:txbxContent>
            </v:textbox>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29" type="#_x0000_t32" style="position:absolute;left:0;text-align:left;margin-left:257.9pt;margin-top:19.3pt;width:151pt;height:0;z-index:252215296" o:connectortype="straight"/>
        </w:pict>
      </w:r>
      <w:r>
        <w:rPr>
          <w:rFonts w:ascii="Times New Roman" w:hAnsi="Times New Roman"/>
          <w:noProof/>
          <w:sz w:val="28"/>
          <w:szCs w:val="28"/>
        </w:rPr>
        <w:pict>
          <v:shape id="_x0000_s1721" type="#_x0000_t32" style="position:absolute;left:0;text-align:left;margin-left:62.7pt;margin-top:18.55pt;width:96pt;height:.75pt;z-index:252207104" o:connectortype="straight">
            <v:stroke endarrow="block"/>
          </v:shape>
        </w:pict>
      </w:r>
      <w:r>
        <w:rPr>
          <w:rFonts w:ascii="Times New Roman" w:hAnsi="Times New Roman"/>
          <w:noProof/>
          <w:sz w:val="28"/>
          <w:szCs w:val="28"/>
        </w:rPr>
        <w:pict>
          <v:shape id="_x0000_s1715" type="#_x0000_t202" style="position:absolute;left:0;text-align:left;margin-left:-14.15pt;margin-top:10.2pt;width:76.85pt;height:51.85pt;z-index:252200960" stroked="f">
            <v:textbox style="mso-next-textbox:#_x0000_s1715">
              <w:txbxContent>
                <w:p w:rsidR="007E3E04" w:rsidRPr="00BA4E3D" w:rsidRDefault="007E3E04" w:rsidP="00BA4E3D">
                  <w:pPr>
                    <w:rPr>
                      <w:sz w:val="20"/>
                    </w:rPr>
                  </w:pPr>
                  <w:r w:rsidRPr="00BA4E3D">
                    <w:rPr>
                      <w:sz w:val="20"/>
                    </w:rPr>
                    <w:t>Корректирующая тест информация</w:t>
                  </w:r>
                </w:p>
                <w:p w:rsidR="007E3E04" w:rsidRPr="00B02A20" w:rsidRDefault="007E3E04" w:rsidP="00BA4E3D"/>
              </w:txbxContent>
            </v:textbox>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04" type="#_x0000_t32" style="position:absolute;left:0;text-align:left;margin-left:173.5pt;margin-top:17.9pt;width:0;height:256.55pt;flip:y;z-index:252189696" o:connectortype="straight">
            <v:stroke endarrow="block"/>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30" type="#_x0000_t32" style="position:absolute;left:0;text-align:left;margin-left:280pt;margin-top:24.05pt;width:128.9pt;height:0;z-index:252216320" o:connectortype="straight"/>
        </w:pict>
      </w:r>
      <w:r>
        <w:rPr>
          <w:rFonts w:ascii="Times New Roman" w:hAnsi="Times New Roman"/>
          <w:noProof/>
          <w:sz w:val="28"/>
          <w:szCs w:val="28"/>
        </w:rPr>
        <w:pict>
          <v:shape id="_x0000_s1725" type="#_x0000_t32" style="position:absolute;left:0;text-align:left;margin-left:-1.2pt;margin-top:11.3pt;width:63.9pt;height:0;z-index:252211200" o:connectortype="straight">
            <v:stroke endarrow="block"/>
          </v:shape>
        </w:pict>
      </w:r>
      <w:r>
        <w:rPr>
          <w:rFonts w:ascii="Times New Roman" w:hAnsi="Times New Roman"/>
          <w:noProof/>
          <w:sz w:val="28"/>
          <w:szCs w:val="28"/>
        </w:rPr>
        <w:pict>
          <v:shape id="_x0000_s1720" type="#_x0000_t32" style="position:absolute;left:0;text-align:left;margin-left:62.7pt;margin-top:24.05pt;width:118.1pt;height:0;z-index:252206080" o:connectortype="straight">
            <v:stroke endarrow="block"/>
          </v:shape>
        </w:pict>
      </w:r>
      <w:r>
        <w:rPr>
          <w:rFonts w:ascii="Times New Roman" w:hAnsi="Times New Roman"/>
          <w:noProof/>
          <w:sz w:val="28"/>
          <w:szCs w:val="28"/>
        </w:rPr>
        <w:pict>
          <v:shape id="_x0000_s1659" type="#_x0000_t202" style="position:absolute;left:0;text-align:left;margin-left:180.8pt;margin-top:3.05pt;width:99.2pt;height:44.95pt;z-index:-2511728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6A0FF2">
                  <w:pPr>
                    <w:jc w:val="center"/>
                    <w:rPr>
                      <w:szCs w:val="28"/>
                    </w:rPr>
                  </w:pPr>
                  <w:r>
                    <w:rPr>
                      <w:szCs w:val="28"/>
                    </w:rPr>
                    <w:t>Изм.Вопроса</w:t>
                  </w:r>
                </w:p>
                <w:p w:rsidR="007E3E04" w:rsidRPr="00CC5A9A" w:rsidRDefault="007E3E04" w:rsidP="006A0FF2">
                  <w:pPr>
                    <w:jc w:val="center"/>
                    <w:rPr>
                      <w:sz w:val="24"/>
                      <w:szCs w:val="28"/>
                    </w:rPr>
                  </w:pPr>
                  <w:r>
                    <w:rPr>
                      <w:sz w:val="24"/>
                      <w:szCs w:val="28"/>
                    </w:rPr>
                    <w:t xml:space="preserve">                   А 2</w:t>
                  </w:r>
                  <w:r w:rsidRPr="00CC5A9A">
                    <w:rPr>
                      <w:sz w:val="24"/>
                      <w:szCs w:val="28"/>
                    </w:rPr>
                    <w:t>.</w:t>
                  </w:r>
                  <w:r>
                    <w:rPr>
                      <w:sz w:val="24"/>
                      <w:szCs w:val="28"/>
                    </w:rPr>
                    <w:t>5</w:t>
                  </w:r>
                </w:p>
                <w:p w:rsidR="007E3E04" w:rsidRDefault="007E3E04" w:rsidP="006A0FF2">
                  <w:pPr>
                    <w:jc w:val="center"/>
                    <w:rPr>
                      <w:sz w:val="28"/>
                      <w:szCs w:val="28"/>
                    </w:rPr>
                  </w:pPr>
                  <w:r>
                    <w:rPr>
                      <w:sz w:val="28"/>
                      <w:szCs w:val="28"/>
                    </w:rPr>
                    <w:t xml:space="preserve">                                        </w:t>
                  </w:r>
                </w:p>
                <w:p w:rsidR="007E3E04" w:rsidRPr="00AF7010" w:rsidRDefault="007E3E04" w:rsidP="006A0FF2">
                  <w:pPr>
                    <w:jc w:val="center"/>
                    <w:rPr>
                      <w:sz w:val="28"/>
                      <w:szCs w:val="28"/>
                    </w:rPr>
                  </w:pPr>
                  <w:r>
                    <w:rPr>
                      <w:sz w:val="28"/>
                      <w:szCs w:val="28"/>
                    </w:rPr>
                    <w:t xml:space="preserve">                          </w:t>
                  </w:r>
                </w:p>
              </w:txbxContent>
            </v:textbox>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03" type="#_x0000_t32" style="position:absolute;left:0;text-align:left;margin-left:204pt;margin-top:22.65pt;width:0;height:201.05pt;flip:y;z-index:252188672" o:connectortype="straight">
            <v:stroke endarrow="block"/>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19" type="#_x0000_t32" style="position:absolute;left:0;text-align:left;margin-left:62.7pt;margin-top:23.55pt;width:154.05pt;height:1.5pt;z-index:252205056" o:connectortype="straight">
            <v:stroke endarrow="block"/>
          </v:shape>
        </w:pict>
      </w:r>
      <w:r>
        <w:rPr>
          <w:rFonts w:ascii="Times New Roman" w:hAnsi="Times New Roman"/>
          <w:noProof/>
          <w:sz w:val="28"/>
          <w:szCs w:val="28"/>
        </w:rPr>
        <w:pict>
          <v:shape id="_x0000_s1697" type="#_x0000_t202" style="position:absolute;left:0;text-align:left;margin-left:216.75pt;margin-top:8.55pt;width:99.2pt;height:44.95pt;z-index:-2511339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6A0FF2">
                  <w:pPr>
                    <w:jc w:val="center"/>
                    <w:rPr>
                      <w:szCs w:val="28"/>
                    </w:rPr>
                  </w:pPr>
                  <w:r>
                    <w:rPr>
                      <w:szCs w:val="28"/>
                    </w:rPr>
                    <w:t>Изм.ответа</w:t>
                  </w:r>
                </w:p>
                <w:p w:rsidR="007E3E04" w:rsidRPr="00CC5A9A" w:rsidRDefault="007E3E04" w:rsidP="006A0FF2">
                  <w:pPr>
                    <w:jc w:val="center"/>
                    <w:rPr>
                      <w:sz w:val="24"/>
                      <w:szCs w:val="28"/>
                    </w:rPr>
                  </w:pPr>
                  <w:r>
                    <w:rPr>
                      <w:sz w:val="24"/>
                      <w:szCs w:val="28"/>
                    </w:rPr>
                    <w:t xml:space="preserve">                   А 2</w:t>
                  </w:r>
                  <w:r w:rsidRPr="00CC5A9A">
                    <w:rPr>
                      <w:sz w:val="24"/>
                      <w:szCs w:val="28"/>
                    </w:rPr>
                    <w:t>.</w:t>
                  </w:r>
                  <w:r>
                    <w:rPr>
                      <w:sz w:val="24"/>
                      <w:szCs w:val="28"/>
                    </w:rPr>
                    <w:t>6</w:t>
                  </w:r>
                </w:p>
                <w:p w:rsidR="007E3E04" w:rsidRDefault="007E3E04" w:rsidP="006A0FF2">
                  <w:pPr>
                    <w:jc w:val="center"/>
                    <w:rPr>
                      <w:sz w:val="28"/>
                      <w:szCs w:val="28"/>
                    </w:rPr>
                  </w:pPr>
                  <w:r>
                    <w:rPr>
                      <w:sz w:val="28"/>
                      <w:szCs w:val="28"/>
                    </w:rPr>
                    <w:t xml:space="preserve">                                        </w:t>
                  </w:r>
                </w:p>
                <w:p w:rsidR="007E3E04" w:rsidRPr="00AF7010" w:rsidRDefault="007E3E04" w:rsidP="006A0FF2">
                  <w:pPr>
                    <w:jc w:val="center"/>
                    <w:rPr>
                      <w:sz w:val="28"/>
                      <w:szCs w:val="28"/>
                    </w:rPr>
                  </w:pPr>
                  <w:r>
                    <w:rPr>
                      <w:sz w:val="28"/>
                      <w:szCs w:val="28"/>
                    </w:rPr>
                    <w:t xml:space="preserve">                          </w:t>
                  </w:r>
                </w:p>
              </w:txbxContent>
            </v:textbox>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31" type="#_x0000_t32" style="position:absolute;left:0;text-align:left;margin-left:315.95pt;margin-top:6.45pt;width:92.95pt;height:.85pt;flip:y;z-index:252217344" o:connectortype="straight"/>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02" type="#_x0000_t32" style="position:absolute;left:0;text-align:left;margin-left:239.4pt;margin-top:2.75pt;width:0;height:144.8pt;flip:y;z-index:252187648" o:connectortype="straight">
            <v:stroke endarrow="block"/>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655" type="#_x0000_t202" style="position:absolute;left:0;text-align:left;margin-left:442.55pt;margin-top:22.45pt;width:39.25pt;height:35.15pt;z-index:251650040" stroked="f">
            <v:textbox style="mso-next-textbox:#_x0000_s1655">
              <w:txbxContent>
                <w:p w:rsidR="007E3E04" w:rsidRPr="00B02A20" w:rsidRDefault="007E3E04" w:rsidP="006A0FF2">
                  <w:r>
                    <w:t>Файл теста</w:t>
                  </w:r>
                </w:p>
              </w:txbxContent>
            </v:textbox>
          </v:shape>
        </w:pict>
      </w:r>
      <w:r>
        <w:rPr>
          <w:rFonts w:ascii="Times New Roman" w:hAnsi="Times New Roman"/>
          <w:noProof/>
          <w:sz w:val="28"/>
          <w:szCs w:val="28"/>
        </w:rPr>
        <w:pict>
          <v:shape id="_x0000_s1718" type="#_x0000_t32" style="position:absolute;left:0;text-align:left;margin-left:62.7pt;margin-top:22.45pt;width:202.8pt;height:0;z-index:252204032" o:connectortype="straight">
            <v:stroke endarrow="block"/>
          </v:shape>
        </w:pict>
      </w:r>
      <w:r>
        <w:rPr>
          <w:rFonts w:ascii="Times New Roman" w:hAnsi="Times New Roman"/>
          <w:noProof/>
          <w:sz w:val="28"/>
          <w:szCs w:val="28"/>
        </w:rPr>
        <w:pict>
          <v:shape id="_x0000_s1698" type="#_x0000_t202" style="position:absolute;left:0;text-align:left;margin-left:265.5pt;margin-top:1.45pt;width:99.2pt;height:44.95pt;z-index:-25113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BA4E3D">
                  <w:pPr>
                    <w:jc w:val="center"/>
                    <w:rPr>
                      <w:sz w:val="24"/>
                      <w:szCs w:val="28"/>
                    </w:rPr>
                  </w:pPr>
                  <w:r>
                    <w:rPr>
                      <w:sz w:val="24"/>
                      <w:szCs w:val="28"/>
                    </w:rPr>
                    <w:t>Изм. балла</w:t>
                  </w:r>
                </w:p>
                <w:p w:rsidR="007E3E04" w:rsidRPr="00CC5A9A" w:rsidRDefault="007E3E04" w:rsidP="006A0FF2">
                  <w:pPr>
                    <w:jc w:val="center"/>
                    <w:rPr>
                      <w:sz w:val="24"/>
                      <w:szCs w:val="28"/>
                    </w:rPr>
                  </w:pPr>
                  <w:r>
                    <w:rPr>
                      <w:sz w:val="24"/>
                      <w:szCs w:val="28"/>
                    </w:rPr>
                    <w:t xml:space="preserve">                   А 2</w:t>
                  </w:r>
                  <w:r w:rsidRPr="00CC5A9A">
                    <w:rPr>
                      <w:sz w:val="24"/>
                      <w:szCs w:val="28"/>
                    </w:rPr>
                    <w:t>.</w:t>
                  </w:r>
                  <w:r>
                    <w:rPr>
                      <w:sz w:val="24"/>
                      <w:szCs w:val="28"/>
                    </w:rPr>
                    <w:t>7</w:t>
                  </w:r>
                </w:p>
                <w:p w:rsidR="007E3E04" w:rsidRDefault="007E3E04" w:rsidP="006A0FF2">
                  <w:pPr>
                    <w:jc w:val="center"/>
                    <w:rPr>
                      <w:sz w:val="28"/>
                      <w:szCs w:val="28"/>
                    </w:rPr>
                  </w:pPr>
                  <w:r>
                    <w:rPr>
                      <w:sz w:val="28"/>
                      <w:szCs w:val="28"/>
                    </w:rPr>
                    <w:t xml:space="preserve">                                        </w:t>
                  </w:r>
                </w:p>
                <w:p w:rsidR="007E3E04" w:rsidRPr="00AF7010" w:rsidRDefault="007E3E04" w:rsidP="006A0FF2">
                  <w:pPr>
                    <w:jc w:val="center"/>
                    <w:rPr>
                      <w:sz w:val="28"/>
                      <w:szCs w:val="28"/>
                    </w:rPr>
                  </w:pPr>
                  <w:r>
                    <w:rPr>
                      <w:sz w:val="28"/>
                      <w:szCs w:val="28"/>
                    </w:rPr>
                    <w:t xml:space="preserve">                          </w:t>
                  </w:r>
                </w:p>
              </w:txbxContent>
            </v:textbox>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34" type="#_x0000_t32" style="position:absolute;left:0;text-align:left;margin-left:408.9pt;margin-top:3.2pt;width:0;height:23.45pt;z-index:252220416" o:connectortype="straight"/>
        </w:pict>
      </w:r>
      <w:r>
        <w:rPr>
          <w:rFonts w:ascii="Times New Roman" w:hAnsi="Times New Roman"/>
          <w:noProof/>
          <w:sz w:val="28"/>
          <w:szCs w:val="28"/>
        </w:rPr>
        <w:pict>
          <v:shape id="_x0000_s1732" type="#_x0000_t32" style="position:absolute;left:0;text-align:left;margin-left:364.7pt;margin-top:3.2pt;width:44.2pt;height:.8pt;flip:y;z-index:252218368" o:connectortype="straight"/>
        </w:pict>
      </w:r>
      <w:r>
        <w:rPr>
          <w:rFonts w:ascii="Times New Roman" w:hAnsi="Times New Roman"/>
          <w:noProof/>
          <w:sz w:val="28"/>
          <w:szCs w:val="28"/>
        </w:rPr>
        <w:pict>
          <v:shape id="_x0000_s1701" type="#_x0000_t32" style="position:absolute;left:0;text-align:left;margin-left:298.95pt;margin-top:21.05pt;width:.75pt;height:75.8pt;flip:x y;z-index:252186624" o:connectortype="straight">
            <v:stroke endarrow="block"/>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37" type="#_x0000_t32" style="position:absolute;left:0;text-align:left;margin-left:341.1pt;margin-top:17.95pt;width:14.1pt;height:0;z-index:252223488" o:connectortype="straight">
            <v:stroke endarrow="block"/>
          </v:shape>
        </w:pict>
      </w:r>
      <w:r>
        <w:rPr>
          <w:rFonts w:ascii="Times New Roman" w:hAnsi="Times New Roman"/>
          <w:noProof/>
          <w:sz w:val="28"/>
          <w:szCs w:val="28"/>
        </w:rPr>
        <w:pict>
          <v:shape id="_x0000_s1736" type="#_x0000_t32" style="position:absolute;left:0;text-align:left;margin-left:341.1pt;margin-top:1.25pt;width:0;height:16.7pt;z-index:252222464" o:connectortype="straight"/>
        </w:pict>
      </w:r>
      <w:r>
        <w:rPr>
          <w:rFonts w:ascii="Times New Roman" w:hAnsi="Times New Roman"/>
          <w:noProof/>
          <w:sz w:val="28"/>
          <w:szCs w:val="28"/>
        </w:rPr>
        <w:pict>
          <v:shape id="_x0000_s1735" type="#_x0000_t32" style="position:absolute;left:0;text-align:left;margin-left:341.1pt;margin-top:1.25pt;width:67.8pt;height:0;flip:x;z-index:252221440" o:connectortype="straight"/>
        </w:pict>
      </w:r>
      <w:r>
        <w:rPr>
          <w:rFonts w:ascii="Times New Roman" w:hAnsi="Times New Roman"/>
          <w:noProof/>
          <w:sz w:val="28"/>
          <w:szCs w:val="28"/>
        </w:rPr>
        <w:pict>
          <v:shape id="_x0000_s1699" type="#_x0000_t202" style="position:absolute;left:0;text-align:left;margin-left:355.2pt;margin-top:10.1pt;width:99.2pt;height:44.95pt;z-index:-25113190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" filled="f" strokecolor="black [3213]" strokeweight=".5pt">
            <v:textbox>
              <w:txbxContent>
                <w:p w:rsidR="007E3E04" w:rsidRPr="00CC5A9A" w:rsidRDefault="007E3E04" w:rsidP="006A0FF2">
                  <w:pPr>
                    <w:jc w:val="center"/>
                    <w:rPr>
                      <w:szCs w:val="28"/>
                    </w:rPr>
                  </w:pPr>
                  <w:r w:rsidRPr="00CC5A9A">
                    <w:rPr>
                      <w:szCs w:val="28"/>
                    </w:rPr>
                    <w:t>Сохр.теста в файл</w:t>
                  </w:r>
                </w:p>
                <w:p w:rsidR="007E3E04" w:rsidRPr="00CC5A9A" w:rsidRDefault="007E3E04" w:rsidP="006A0FF2">
                  <w:pPr>
                    <w:jc w:val="center"/>
                    <w:rPr>
                      <w:sz w:val="24"/>
                      <w:szCs w:val="28"/>
                    </w:rPr>
                  </w:pPr>
                  <w:r>
                    <w:rPr>
                      <w:sz w:val="24"/>
                      <w:szCs w:val="28"/>
                    </w:rPr>
                    <w:t xml:space="preserve">                   А 2</w:t>
                  </w:r>
                  <w:r w:rsidRPr="00CC5A9A">
                    <w:rPr>
                      <w:sz w:val="24"/>
                      <w:szCs w:val="28"/>
                    </w:rPr>
                    <w:t>.</w:t>
                  </w:r>
                  <w:r>
                    <w:rPr>
                      <w:sz w:val="24"/>
                      <w:szCs w:val="28"/>
                    </w:rPr>
                    <w:t>8</w:t>
                  </w:r>
                </w:p>
                <w:p w:rsidR="007E3E04" w:rsidRDefault="007E3E04" w:rsidP="006A0FF2">
                  <w:pPr>
                    <w:jc w:val="center"/>
                    <w:rPr>
                      <w:sz w:val="28"/>
                      <w:szCs w:val="28"/>
                    </w:rPr>
                  </w:pPr>
                  <w:r>
                    <w:rPr>
                      <w:sz w:val="28"/>
                      <w:szCs w:val="28"/>
                    </w:rPr>
                    <w:t xml:space="preserve">                                        </w:t>
                  </w:r>
                </w:p>
                <w:p w:rsidR="007E3E04" w:rsidRPr="00AF7010" w:rsidRDefault="007E3E04" w:rsidP="006A0FF2">
                  <w:pPr>
                    <w:jc w:val="center"/>
                    <w:rPr>
                      <w:sz w:val="28"/>
                      <w:szCs w:val="28"/>
                    </w:rPr>
                  </w:pPr>
                  <w:r>
                    <w:rPr>
                      <w:sz w:val="28"/>
                      <w:szCs w:val="28"/>
                    </w:rPr>
                    <w:t xml:space="preserve">                          </w:t>
                  </w:r>
                </w:p>
              </w:txbxContent>
            </v:textbox>
          </v:shape>
        </w:pict>
      </w:r>
    </w:p>
    <w:p w:rsidR="006A0FF2" w:rsidRDefault="00EC61B1" w:rsidP="006A0FF2">
      <w:pPr>
        <w:jc w:val="both"/>
        <w:rPr>
          <w:rFonts w:ascii="Times New Roman" w:hAnsi="Times New Roman"/>
          <w:sz w:val="28"/>
          <w:szCs w:val="28"/>
        </w:rPr>
      </w:pPr>
      <w:r>
        <w:rPr>
          <w:rFonts w:ascii="Times New Roman" w:hAnsi="Times New Roman"/>
          <w:noProof/>
          <w:sz w:val="28"/>
          <w:szCs w:val="28"/>
        </w:rPr>
        <w:pict>
          <v:shape id="_x0000_s1717" type="#_x0000_t32" style="position:absolute;left:0;text-align:left;margin-left:62.7pt;margin-top:7.7pt;width:292.5pt;height:0;z-index:252203008" o:connectortype="straight">
            <v:stroke endarrow="block"/>
          </v:shape>
        </w:pict>
      </w:r>
      <w:r>
        <w:rPr>
          <w:rFonts w:ascii="Times New Roman" w:hAnsi="Times New Roman"/>
          <w:noProof/>
          <w:sz w:val="28"/>
          <w:szCs w:val="28"/>
        </w:rPr>
        <w:pict>
          <v:shape id="_x0000_s1686" type="#_x0000_t32" style="position:absolute;left:0;text-align:left;margin-left:454.4pt;margin-top:7.7pt;width:13.95pt;height:0;z-index:252171264" o:connectortype="straight">
            <v:stroke endarrow="block"/>
          </v:shape>
        </w:pict>
      </w:r>
    </w:p>
    <w:p w:rsidR="00BA4E3D" w:rsidRDefault="00EC61B1" w:rsidP="006A0FF2">
      <w:pPr>
        <w:jc w:val="both"/>
        <w:rPr>
          <w:rFonts w:ascii="Times New Roman" w:hAnsi="Times New Roman"/>
          <w:sz w:val="28"/>
          <w:szCs w:val="28"/>
        </w:rPr>
      </w:pPr>
      <w:r>
        <w:rPr>
          <w:rFonts w:ascii="Times New Roman" w:hAnsi="Times New Roman"/>
          <w:noProof/>
          <w:sz w:val="28"/>
          <w:szCs w:val="28"/>
        </w:rPr>
        <w:pict>
          <v:shape id="_x0000_s1660" type="#_x0000_t32" style="position:absolute;left:0;text-align:left;margin-left:126.25pt;margin-top:20.7pt;width:238.45pt;height:.05pt;z-index:252144640" o:connectortype="straight"/>
        </w:pict>
      </w:r>
      <w:r>
        <w:rPr>
          <w:rFonts w:ascii="Times New Roman" w:hAnsi="Times New Roman"/>
          <w:noProof/>
          <w:sz w:val="28"/>
          <w:szCs w:val="28"/>
        </w:rPr>
        <w:pict>
          <v:shape id="_x0000_s1700" type="#_x0000_t32" style="position:absolute;left:0;text-align:left;margin-left:364.7pt;margin-top:4.3pt;width:0;height:16.4pt;flip:y;z-index:252185600" o:connectortype="straight">
            <v:stroke endarrow="block"/>
          </v:shape>
        </w:pict>
      </w:r>
      <w:r>
        <w:rPr>
          <w:rFonts w:ascii="Times New Roman" w:hAnsi="Times New Roman"/>
          <w:noProof/>
          <w:sz w:val="28"/>
          <w:szCs w:val="28"/>
        </w:rPr>
        <w:pict>
          <v:shape id="_x0000_s1654" type="#_x0000_t32" style="position:absolute;left:0;text-align:left;margin-left:212.4pt;margin-top:20.7pt;width:0;height:31.25pt;flip:y;z-index:252138496" o:connectortype="straight">
            <v:stroke endarrow="block"/>
          </v:shape>
        </w:pict>
      </w:r>
      <w:r>
        <w:rPr>
          <w:rFonts w:ascii="Times New Roman" w:hAnsi="Times New Roman"/>
          <w:noProof/>
          <w:sz w:val="28"/>
          <w:szCs w:val="28"/>
        </w:rPr>
        <w:pict>
          <v:shape id="_x0000_s1653" type="#_x0000_t202" style="position:absolute;left:0;text-align:left;margin-left:87.45pt;margin-top:24.45pt;width:116.55pt;height:43.6pt;z-index:252137472" stroked="f">
            <v:textbox>
              <w:txbxContent>
                <w:p w:rsidR="007E3E04" w:rsidRDefault="007E3E04" w:rsidP="006A0FF2">
                  <w:r>
                    <w:t xml:space="preserve">Модуль «Редактирование» </w:t>
                  </w:r>
                </w:p>
                <w:p w:rsidR="007E3E04" w:rsidRPr="00B02A20" w:rsidRDefault="007E3E04" w:rsidP="006A0FF2"/>
              </w:txbxContent>
            </v:textbox>
          </v:shape>
        </w:pict>
      </w:r>
    </w:p>
    <w:p w:rsidR="00BA4E3D" w:rsidRDefault="00BA4E3D" w:rsidP="006A0FF2">
      <w:pPr>
        <w:jc w:val="both"/>
        <w:rPr>
          <w:rFonts w:ascii="Times New Roman" w:hAnsi="Times New Roman"/>
          <w:sz w:val="28"/>
          <w:szCs w:val="28"/>
        </w:rPr>
      </w:pPr>
    </w:p>
    <w:p w:rsidR="00BA4E3D" w:rsidRDefault="00BA4E3D" w:rsidP="006A0FF2">
      <w:pPr>
        <w:jc w:val="both"/>
        <w:rPr>
          <w:rFonts w:ascii="Times New Roman" w:hAnsi="Times New Roman"/>
          <w:sz w:val="28"/>
          <w:szCs w:val="28"/>
        </w:rPr>
      </w:pPr>
    </w:p>
    <w:p w:rsidR="006A0FF2" w:rsidRDefault="003A2EC5" w:rsidP="006A0FF2">
      <w:pPr>
        <w:spacing w:line="240" w:lineRule="auto"/>
        <w:jc w:val="center"/>
        <w:rPr>
          <w:rFonts w:ascii="Times New Roman" w:hAnsi="Times New Roman"/>
          <w:sz w:val="28"/>
          <w:szCs w:val="28"/>
        </w:rPr>
      </w:pPr>
      <w:r>
        <w:rPr>
          <w:rFonts w:ascii="Times New Roman" w:hAnsi="Times New Roman"/>
          <w:sz w:val="28"/>
          <w:szCs w:val="28"/>
        </w:rPr>
        <w:t>Рис. 4</w:t>
      </w:r>
      <w:r w:rsidR="006A0FF2" w:rsidRPr="004F580E">
        <w:rPr>
          <w:rFonts w:ascii="Times New Roman" w:hAnsi="Times New Roman"/>
          <w:sz w:val="28"/>
          <w:szCs w:val="28"/>
        </w:rPr>
        <w:t xml:space="preserve">. </w:t>
      </w:r>
      <w:r w:rsidR="006A0FF2" w:rsidRPr="00E45028">
        <w:rPr>
          <w:rFonts w:ascii="Times New Roman" w:hAnsi="Times New Roman"/>
          <w:sz w:val="28"/>
          <w:szCs w:val="28"/>
        </w:rPr>
        <w:t xml:space="preserve">Диаграмма декомпозиции </w:t>
      </w:r>
      <w:r w:rsidR="006A0FF2">
        <w:rPr>
          <w:rFonts w:ascii="Times New Roman" w:hAnsi="Times New Roman"/>
          <w:sz w:val="28"/>
          <w:szCs w:val="28"/>
        </w:rPr>
        <w:t>второго</w:t>
      </w:r>
      <w:r w:rsidR="006A0FF2" w:rsidRPr="00E45028">
        <w:rPr>
          <w:rFonts w:ascii="Times New Roman" w:hAnsi="Times New Roman"/>
          <w:sz w:val="28"/>
          <w:szCs w:val="28"/>
        </w:rPr>
        <w:t xml:space="preserve"> уровн</w:t>
      </w:r>
      <w:proofErr w:type="gramStart"/>
      <w:r w:rsidR="006A0FF2" w:rsidRPr="00E45028">
        <w:rPr>
          <w:rFonts w:ascii="Times New Roman" w:hAnsi="Times New Roman"/>
          <w:sz w:val="28"/>
          <w:szCs w:val="28"/>
        </w:rPr>
        <w:t>я</w:t>
      </w:r>
      <w:r>
        <w:rPr>
          <w:rFonts w:ascii="Times New Roman" w:hAnsi="Times New Roman"/>
          <w:sz w:val="28"/>
          <w:szCs w:val="28"/>
        </w:rPr>
        <w:t>(</w:t>
      </w:r>
      <w:proofErr w:type="gramEnd"/>
      <w:r>
        <w:rPr>
          <w:rFonts w:ascii="Times New Roman" w:hAnsi="Times New Roman"/>
          <w:sz w:val="28"/>
          <w:szCs w:val="28"/>
        </w:rPr>
        <w:t>модуль «Редактирование</w:t>
      </w:r>
      <w:r w:rsidR="006A0FF2">
        <w:rPr>
          <w:rFonts w:ascii="Times New Roman" w:hAnsi="Times New Roman"/>
          <w:sz w:val="28"/>
          <w:szCs w:val="28"/>
        </w:rPr>
        <w:t>»)</w:t>
      </w:r>
    </w:p>
    <w:p w:rsidR="003A2EC5" w:rsidRDefault="003A2EC5" w:rsidP="006A0FF2">
      <w:pPr>
        <w:ind w:firstLine="709"/>
        <w:jc w:val="both"/>
        <w:rPr>
          <w:rFonts w:ascii="Times New Roman" w:hAnsi="Times New Roman"/>
          <w:sz w:val="28"/>
          <w:szCs w:val="28"/>
        </w:rPr>
      </w:pPr>
    </w:p>
    <w:p w:rsidR="003A2EC5" w:rsidRDefault="003A2EC5" w:rsidP="006A0FF2">
      <w:pPr>
        <w:ind w:firstLine="709"/>
        <w:jc w:val="both"/>
        <w:rPr>
          <w:rFonts w:ascii="Times New Roman" w:hAnsi="Times New Roman"/>
          <w:sz w:val="28"/>
          <w:szCs w:val="28"/>
        </w:rPr>
      </w:pPr>
    </w:p>
    <w:p w:rsidR="006A0FF2" w:rsidRDefault="006A0FF2" w:rsidP="006A0FF2">
      <w:pPr>
        <w:ind w:firstLine="709"/>
        <w:jc w:val="both"/>
        <w:rPr>
          <w:rFonts w:ascii="Times New Roman" w:hAnsi="Times New Roman"/>
          <w:sz w:val="28"/>
          <w:szCs w:val="28"/>
        </w:rPr>
      </w:pPr>
      <w:r>
        <w:rPr>
          <w:rFonts w:ascii="Times New Roman" w:hAnsi="Times New Roman"/>
          <w:sz w:val="28"/>
          <w:szCs w:val="28"/>
        </w:rPr>
        <w:lastRenderedPageBreak/>
        <w:t xml:space="preserve">Под Требованиями </w:t>
      </w:r>
      <w:r w:rsidRPr="00E45028">
        <w:rPr>
          <w:rFonts w:ascii="Times New Roman" w:hAnsi="Times New Roman"/>
          <w:sz w:val="28"/>
          <w:szCs w:val="28"/>
        </w:rPr>
        <w:t>подразумевается</w:t>
      </w:r>
      <w:r>
        <w:rPr>
          <w:rFonts w:ascii="Times New Roman" w:hAnsi="Times New Roman"/>
          <w:sz w:val="28"/>
          <w:szCs w:val="28"/>
        </w:rPr>
        <w:t>:</w:t>
      </w:r>
    </w:p>
    <w:p w:rsidR="006A0FF2" w:rsidRPr="00E45028" w:rsidRDefault="006A0FF2" w:rsidP="006A0FF2">
      <w:pPr>
        <w:pStyle w:val="a8"/>
        <w:numPr>
          <w:ilvl w:val="0"/>
          <w:numId w:val="44"/>
        </w:numPr>
        <w:jc w:val="both"/>
        <w:rPr>
          <w:rFonts w:ascii="Times New Roman" w:hAnsi="Times New Roman"/>
          <w:sz w:val="28"/>
          <w:szCs w:val="28"/>
        </w:rPr>
      </w:pPr>
      <w:r w:rsidRPr="00E45028">
        <w:rPr>
          <w:rFonts w:ascii="Times New Roman" w:hAnsi="Times New Roman"/>
          <w:sz w:val="28"/>
          <w:szCs w:val="28"/>
        </w:rPr>
        <w:t>закрытая форма тестовых вопросов;</w:t>
      </w:r>
    </w:p>
    <w:p w:rsidR="006A0FF2" w:rsidRPr="00E45028" w:rsidRDefault="006A0FF2" w:rsidP="006A0FF2">
      <w:pPr>
        <w:pStyle w:val="a8"/>
        <w:numPr>
          <w:ilvl w:val="0"/>
          <w:numId w:val="44"/>
        </w:numPr>
        <w:jc w:val="both"/>
        <w:rPr>
          <w:rFonts w:ascii="Times New Roman" w:hAnsi="Times New Roman"/>
          <w:sz w:val="28"/>
          <w:szCs w:val="28"/>
        </w:rPr>
      </w:pPr>
      <w:r w:rsidRPr="00E45028">
        <w:rPr>
          <w:rFonts w:ascii="Times New Roman" w:hAnsi="Times New Roman"/>
          <w:sz w:val="28"/>
          <w:szCs w:val="28"/>
        </w:rPr>
        <w:t>ограниченное количест</w:t>
      </w:r>
      <w:r w:rsidR="003412A8">
        <w:rPr>
          <w:rFonts w:ascii="Times New Roman" w:hAnsi="Times New Roman"/>
          <w:sz w:val="28"/>
          <w:szCs w:val="28"/>
        </w:rPr>
        <w:t>во вариантов ответа (не более 9)</w:t>
      </w:r>
      <w:r w:rsidRPr="00E45028">
        <w:rPr>
          <w:rFonts w:ascii="Times New Roman" w:hAnsi="Times New Roman"/>
          <w:sz w:val="28"/>
          <w:szCs w:val="28"/>
        </w:rPr>
        <w:t>;</w:t>
      </w:r>
    </w:p>
    <w:p w:rsidR="006A0FF2" w:rsidRPr="00E45028" w:rsidRDefault="006A0FF2" w:rsidP="006A0FF2">
      <w:pPr>
        <w:pStyle w:val="a8"/>
        <w:numPr>
          <w:ilvl w:val="0"/>
          <w:numId w:val="44"/>
        </w:numPr>
        <w:jc w:val="both"/>
        <w:rPr>
          <w:rFonts w:ascii="Times New Roman" w:hAnsi="Times New Roman"/>
          <w:sz w:val="28"/>
          <w:szCs w:val="28"/>
        </w:rPr>
      </w:pPr>
      <w:r w:rsidRPr="00E45028">
        <w:rPr>
          <w:rFonts w:ascii="Times New Roman" w:hAnsi="Times New Roman"/>
          <w:sz w:val="28"/>
          <w:szCs w:val="28"/>
        </w:rPr>
        <w:t>каждый вопрос оценивается баллом;</w:t>
      </w:r>
    </w:p>
    <w:p w:rsidR="006A0FF2" w:rsidRPr="006A0FF2" w:rsidRDefault="006A0FF2" w:rsidP="006A0FF2">
      <w:pPr>
        <w:pStyle w:val="a8"/>
        <w:numPr>
          <w:ilvl w:val="0"/>
          <w:numId w:val="44"/>
        </w:numPr>
        <w:jc w:val="both"/>
        <w:rPr>
          <w:rFonts w:ascii="Times New Roman" w:hAnsi="Times New Roman"/>
          <w:sz w:val="28"/>
          <w:szCs w:val="28"/>
        </w:rPr>
      </w:pPr>
      <w:r w:rsidRPr="00E45028">
        <w:rPr>
          <w:rFonts w:ascii="Times New Roman" w:hAnsi="Times New Roman"/>
          <w:sz w:val="28"/>
          <w:szCs w:val="28"/>
        </w:rPr>
        <w:t>возможно 1 или несколько правильных ответов</w:t>
      </w:r>
      <w:r>
        <w:rPr>
          <w:rFonts w:ascii="Times New Roman" w:hAnsi="Times New Roman"/>
          <w:sz w:val="28"/>
          <w:szCs w:val="28"/>
        </w:rPr>
        <w:t>.</w:t>
      </w: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3A2EC5" w:rsidRDefault="003A2EC5" w:rsidP="00E22B76">
      <w:pPr>
        <w:jc w:val="both"/>
        <w:rPr>
          <w:rFonts w:ascii="Times New Roman" w:hAnsi="Times New Roman"/>
          <w:sz w:val="28"/>
          <w:szCs w:val="28"/>
        </w:rPr>
      </w:pPr>
    </w:p>
    <w:p w:rsidR="00E45028" w:rsidRDefault="00E45028" w:rsidP="00E22B76">
      <w:pPr>
        <w:jc w:val="both"/>
        <w:rPr>
          <w:rFonts w:ascii="Times New Roman" w:hAnsi="Times New Roman"/>
          <w:sz w:val="28"/>
          <w:szCs w:val="28"/>
        </w:rPr>
      </w:pPr>
    </w:p>
    <w:p w:rsidR="00E45028" w:rsidRPr="00ED796D" w:rsidRDefault="00E45028" w:rsidP="00E22B76">
      <w:pPr>
        <w:jc w:val="both"/>
        <w:rPr>
          <w:rFonts w:ascii="Times New Roman" w:hAnsi="Times New Roman"/>
          <w:sz w:val="28"/>
          <w:szCs w:val="28"/>
        </w:rPr>
      </w:pPr>
    </w:p>
    <w:p w:rsidR="00212D71" w:rsidRPr="00845E4F" w:rsidRDefault="00212D71" w:rsidP="00845E4F">
      <w:pPr>
        <w:numPr>
          <w:ilvl w:val="3"/>
          <w:numId w:val="1"/>
        </w:numPr>
        <w:jc w:val="center"/>
        <w:rPr>
          <w:rFonts w:ascii="Times New Roman" w:hAnsi="Times New Roman"/>
          <w:b/>
          <w:bCs/>
          <w:i/>
          <w:sz w:val="28"/>
          <w:szCs w:val="28"/>
        </w:rPr>
      </w:pPr>
      <w:r w:rsidRPr="000358BD">
        <w:rPr>
          <w:rFonts w:ascii="Times New Roman" w:hAnsi="Times New Roman"/>
          <w:b/>
          <w:bCs/>
          <w:sz w:val="28"/>
          <w:szCs w:val="28"/>
        </w:rPr>
        <w:lastRenderedPageBreak/>
        <w:t>4.</w:t>
      </w:r>
      <w:r w:rsidRPr="00845E4F">
        <w:rPr>
          <w:rFonts w:ascii="Times New Roman" w:hAnsi="Times New Roman"/>
          <w:b/>
          <w:bCs/>
          <w:i/>
          <w:sz w:val="28"/>
          <w:szCs w:val="28"/>
        </w:rPr>
        <w:t xml:space="preserve"> </w:t>
      </w:r>
      <w:r w:rsidRPr="00845E4F">
        <w:rPr>
          <w:rFonts w:ascii="Times New Roman" w:hAnsi="Times New Roman"/>
          <w:b/>
          <w:bCs/>
          <w:sz w:val="28"/>
          <w:szCs w:val="28"/>
        </w:rPr>
        <w:t>Проектирование алгоритмов</w:t>
      </w:r>
    </w:p>
    <w:p w:rsidR="00212D71" w:rsidRPr="008A6635" w:rsidRDefault="00212D71" w:rsidP="00272EF2">
      <w:pPr>
        <w:pStyle w:val="a8"/>
        <w:numPr>
          <w:ilvl w:val="1"/>
          <w:numId w:val="34"/>
        </w:numPr>
        <w:jc w:val="center"/>
        <w:rPr>
          <w:rFonts w:ascii="Times New Roman" w:hAnsi="Times New Roman"/>
          <w:sz w:val="28"/>
          <w:szCs w:val="28"/>
        </w:rPr>
      </w:pPr>
      <w:r w:rsidRPr="008A6635">
        <w:rPr>
          <w:rFonts w:ascii="Times New Roman" w:hAnsi="Times New Roman"/>
          <w:sz w:val="28"/>
          <w:szCs w:val="28"/>
        </w:rPr>
        <w:t>Выполнение декомпозиции за</w:t>
      </w:r>
      <w:r w:rsidR="008A6635">
        <w:rPr>
          <w:rFonts w:ascii="Times New Roman" w:hAnsi="Times New Roman"/>
          <w:sz w:val="28"/>
          <w:szCs w:val="28"/>
        </w:rPr>
        <w:t>дач на набор процедур и функций</w:t>
      </w:r>
    </w:p>
    <w:p w:rsidR="0091290B" w:rsidRDefault="0091290B" w:rsidP="00462DB4">
      <w:pPr>
        <w:ind w:firstLine="709"/>
        <w:rPr>
          <w:rFonts w:ascii="Times New Roman" w:hAnsi="Times New Roman"/>
          <w:sz w:val="28"/>
          <w:szCs w:val="28"/>
        </w:rPr>
      </w:pPr>
      <w:r>
        <w:rPr>
          <w:rFonts w:ascii="Times New Roman" w:hAnsi="Times New Roman"/>
          <w:sz w:val="28"/>
          <w:szCs w:val="28"/>
        </w:rPr>
        <w:t>В процессе анализа задачи было принято решение, разбиение исходной задачи на 2 модуля:</w:t>
      </w:r>
    </w:p>
    <w:p w:rsidR="00A542F6" w:rsidRPr="00E22B76" w:rsidRDefault="00A542F6" w:rsidP="00462DB4">
      <w:pPr>
        <w:pStyle w:val="a8"/>
        <w:numPr>
          <w:ilvl w:val="0"/>
          <w:numId w:val="28"/>
        </w:numPr>
        <w:ind w:firstLine="709"/>
        <w:jc w:val="both"/>
        <w:rPr>
          <w:rFonts w:ascii="Times New Roman" w:hAnsi="Times New Roman"/>
          <w:sz w:val="28"/>
          <w:szCs w:val="28"/>
        </w:rPr>
      </w:pPr>
      <w:r>
        <w:rPr>
          <w:rFonts w:ascii="Times New Roman" w:hAnsi="Times New Roman"/>
          <w:sz w:val="28"/>
          <w:szCs w:val="28"/>
        </w:rPr>
        <w:t>м</w:t>
      </w:r>
      <w:r w:rsidRPr="00E22B76">
        <w:rPr>
          <w:rFonts w:ascii="Times New Roman" w:hAnsi="Times New Roman"/>
          <w:sz w:val="28"/>
          <w:szCs w:val="28"/>
        </w:rPr>
        <w:t>одуль «Редактирование»;</w:t>
      </w:r>
    </w:p>
    <w:p w:rsidR="008A6635" w:rsidRPr="008A6635" w:rsidRDefault="00A542F6" w:rsidP="00462DB4">
      <w:pPr>
        <w:pStyle w:val="a8"/>
        <w:numPr>
          <w:ilvl w:val="0"/>
          <w:numId w:val="28"/>
        </w:numPr>
        <w:ind w:firstLine="709"/>
        <w:jc w:val="both"/>
        <w:rPr>
          <w:rFonts w:ascii="Times New Roman" w:hAnsi="Times New Roman"/>
          <w:sz w:val="28"/>
          <w:szCs w:val="28"/>
        </w:rPr>
      </w:pPr>
      <w:r>
        <w:rPr>
          <w:rFonts w:ascii="Times New Roman" w:hAnsi="Times New Roman"/>
          <w:sz w:val="28"/>
          <w:szCs w:val="28"/>
        </w:rPr>
        <w:t>модуль «Создание».</w:t>
      </w:r>
    </w:p>
    <w:p w:rsidR="008A6635" w:rsidRPr="008A6635" w:rsidRDefault="008A6635" w:rsidP="00462DB4">
      <w:pPr>
        <w:ind w:firstLine="709"/>
        <w:jc w:val="both"/>
        <w:rPr>
          <w:rFonts w:ascii="Times New Roman" w:hAnsi="Times New Roman"/>
          <w:sz w:val="28"/>
          <w:szCs w:val="28"/>
        </w:rPr>
      </w:pPr>
      <w:r w:rsidRPr="008A6635">
        <w:rPr>
          <w:rFonts w:ascii="Times New Roman" w:hAnsi="Times New Roman"/>
          <w:sz w:val="28"/>
          <w:szCs w:val="28"/>
        </w:rPr>
        <w:t>Модуль «Создание» будет содержать следующие функции:</w:t>
      </w:r>
    </w:p>
    <w:p w:rsidR="008A6635" w:rsidRPr="00845E4F" w:rsidRDefault="008A6635" w:rsidP="00462DB4">
      <w:pPr>
        <w:pStyle w:val="a8"/>
        <w:numPr>
          <w:ilvl w:val="0"/>
          <w:numId w:val="23"/>
        </w:numPr>
        <w:ind w:firstLine="709"/>
        <w:jc w:val="both"/>
        <w:rPr>
          <w:rFonts w:ascii="Times New Roman" w:hAnsi="Times New Roman"/>
          <w:sz w:val="28"/>
          <w:szCs w:val="28"/>
        </w:rPr>
      </w:pPr>
      <w:r>
        <w:rPr>
          <w:rFonts w:ascii="Times New Roman" w:hAnsi="Times New Roman"/>
          <w:sz w:val="28"/>
          <w:szCs w:val="28"/>
        </w:rPr>
        <w:t>в</w:t>
      </w:r>
      <w:r w:rsidRPr="00845E4F">
        <w:rPr>
          <w:rFonts w:ascii="Times New Roman" w:hAnsi="Times New Roman"/>
          <w:sz w:val="28"/>
          <w:szCs w:val="28"/>
        </w:rPr>
        <w:t>вод тестовых вопросов;</w:t>
      </w:r>
    </w:p>
    <w:p w:rsidR="001D3E33" w:rsidRDefault="008A6635" w:rsidP="001D3E33">
      <w:pPr>
        <w:pStyle w:val="a8"/>
        <w:numPr>
          <w:ilvl w:val="0"/>
          <w:numId w:val="23"/>
        </w:numPr>
        <w:ind w:firstLine="709"/>
        <w:jc w:val="both"/>
        <w:rPr>
          <w:rFonts w:ascii="Times New Roman" w:hAnsi="Times New Roman"/>
          <w:sz w:val="28"/>
          <w:szCs w:val="28"/>
        </w:rPr>
      </w:pPr>
      <w:r>
        <w:rPr>
          <w:rFonts w:ascii="Times New Roman" w:hAnsi="Times New Roman"/>
          <w:sz w:val="28"/>
          <w:szCs w:val="28"/>
        </w:rPr>
        <w:t>в</w:t>
      </w:r>
      <w:r w:rsidRPr="00845E4F">
        <w:rPr>
          <w:rFonts w:ascii="Times New Roman" w:hAnsi="Times New Roman"/>
          <w:sz w:val="28"/>
          <w:szCs w:val="28"/>
        </w:rPr>
        <w:t>вод вариантов ответа на тест</w:t>
      </w:r>
      <w:r>
        <w:rPr>
          <w:rFonts w:ascii="Times New Roman" w:hAnsi="Times New Roman"/>
          <w:sz w:val="28"/>
          <w:szCs w:val="28"/>
        </w:rPr>
        <w:t xml:space="preserve">овый </w:t>
      </w:r>
      <w:r w:rsidRPr="00845E4F">
        <w:rPr>
          <w:rFonts w:ascii="Times New Roman" w:hAnsi="Times New Roman"/>
          <w:sz w:val="28"/>
          <w:szCs w:val="28"/>
        </w:rPr>
        <w:t>вопрос;</w:t>
      </w:r>
    </w:p>
    <w:p w:rsidR="008A6635" w:rsidRDefault="008A6635" w:rsidP="001D3E33">
      <w:pPr>
        <w:pStyle w:val="a8"/>
        <w:numPr>
          <w:ilvl w:val="0"/>
          <w:numId w:val="23"/>
        </w:numPr>
        <w:ind w:firstLine="709"/>
        <w:jc w:val="both"/>
        <w:rPr>
          <w:rFonts w:ascii="Times New Roman" w:hAnsi="Times New Roman"/>
          <w:sz w:val="28"/>
          <w:szCs w:val="28"/>
        </w:rPr>
      </w:pPr>
      <w:r w:rsidRPr="001D3E33">
        <w:rPr>
          <w:rFonts w:ascii="Times New Roman" w:hAnsi="Times New Roman"/>
          <w:sz w:val="28"/>
          <w:szCs w:val="28"/>
        </w:rPr>
        <w:t>указание (ввода), какой вариант правильный;</w:t>
      </w:r>
    </w:p>
    <w:p w:rsidR="001D3E33" w:rsidRPr="001D3E33" w:rsidRDefault="001D3E33" w:rsidP="001D3E33">
      <w:pPr>
        <w:pStyle w:val="a8"/>
        <w:numPr>
          <w:ilvl w:val="0"/>
          <w:numId w:val="23"/>
        </w:numPr>
        <w:ind w:firstLine="709"/>
        <w:jc w:val="both"/>
        <w:rPr>
          <w:rFonts w:ascii="Times New Roman" w:hAnsi="Times New Roman"/>
          <w:sz w:val="28"/>
          <w:szCs w:val="28"/>
        </w:rPr>
      </w:pPr>
      <w:r>
        <w:rPr>
          <w:rFonts w:ascii="Times New Roman" w:hAnsi="Times New Roman"/>
          <w:sz w:val="28"/>
          <w:szCs w:val="28"/>
        </w:rPr>
        <w:t>сохранение в файл;</w:t>
      </w:r>
    </w:p>
    <w:p w:rsidR="008A6635" w:rsidRDefault="008A6635" w:rsidP="00462DB4">
      <w:pPr>
        <w:pStyle w:val="a8"/>
        <w:numPr>
          <w:ilvl w:val="0"/>
          <w:numId w:val="23"/>
        </w:numPr>
        <w:ind w:firstLine="709"/>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казание балла за вопрос</w:t>
      </w:r>
      <w:r>
        <w:rPr>
          <w:rFonts w:ascii="Times New Roman" w:hAnsi="Times New Roman"/>
          <w:sz w:val="28"/>
          <w:szCs w:val="28"/>
        </w:rPr>
        <w:t>.</w:t>
      </w:r>
    </w:p>
    <w:p w:rsidR="008A6635" w:rsidRPr="00E22B76" w:rsidRDefault="008A6635" w:rsidP="00462DB4">
      <w:pPr>
        <w:ind w:firstLine="709"/>
        <w:jc w:val="both"/>
        <w:rPr>
          <w:rFonts w:ascii="Times New Roman" w:hAnsi="Times New Roman"/>
          <w:sz w:val="28"/>
          <w:szCs w:val="28"/>
        </w:rPr>
      </w:pPr>
      <w:r w:rsidRPr="0095246C">
        <w:rPr>
          <w:rFonts w:ascii="Times New Roman" w:hAnsi="Times New Roman"/>
          <w:sz w:val="28"/>
          <w:szCs w:val="28"/>
        </w:rPr>
        <w:t>Модуль «Редактирование» будет содержать следующие функции</w:t>
      </w:r>
      <w:r w:rsidRPr="00E22B76">
        <w:rPr>
          <w:rFonts w:ascii="Times New Roman" w:hAnsi="Times New Roman"/>
          <w:sz w:val="28"/>
          <w:szCs w:val="28"/>
        </w:rPr>
        <w:t xml:space="preserve">: </w:t>
      </w:r>
    </w:p>
    <w:p w:rsidR="008A6635" w:rsidRPr="003E117F" w:rsidRDefault="008A6635" w:rsidP="00462DB4">
      <w:pPr>
        <w:pStyle w:val="a8"/>
        <w:numPr>
          <w:ilvl w:val="0"/>
          <w:numId w:val="25"/>
        </w:numPr>
        <w:ind w:firstLine="709"/>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нового вопроса;</w:t>
      </w:r>
    </w:p>
    <w:p w:rsidR="008A6635" w:rsidRPr="003E117F" w:rsidRDefault="008A6635" w:rsidP="00462DB4">
      <w:pPr>
        <w:pStyle w:val="a8"/>
        <w:numPr>
          <w:ilvl w:val="0"/>
          <w:numId w:val="25"/>
        </w:numPr>
        <w:ind w:firstLine="709"/>
        <w:jc w:val="both"/>
        <w:rPr>
          <w:rFonts w:ascii="Times New Roman" w:hAnsi="Times New Roman"/>
          <w:sz w:val="28"/>
          <w:szCs w:val="28"/>
        </w:rPr>
      </w:pPr>
      <w:r>
        <w:rPr>
          <w:rFonts w:ascii="Times New Roman" w:hAnsi="Times New Roman"/>
          <w:sz w:val="28"/>
          <w:szCs w:val="28"/>
        </w:rPr>
        <w:t>д</w:t>
      </w:r>
      <w:r w:rsidRPr="003E117F">
        <w:rPr>
          <w:rFonts w:ascii="Times New Roman" w:hAnsi="Times New Roman"/>
          <w:sz w:val="28"/>
          <w:szCs w:val="28"/>
        </w:rPr>
        <w:t>обавление новых вариантов ответа;</w:t>
      </w:r>
    </w:p>
    <w:p w:rsidR="008A6635" w:rsidRPr="003E117F" w:rsidRDefault="008A6635" w:rsidP="00462DB4">
      <w:pPr>
        <w:pStyle w:val="a8"/>
        <w:numPr>
          <w:ilvl w:val="0"/>
          <w:numId w:val="25"/>
        </w:numPr>
        <w:ind w:firstLine="709"/>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даление вопроса;</w:t>
      </w:r>
    </w:p>
    <w:p w:rsidR="008A6635" w:rsidRPr="003E117F" w:rsidRDefault="008A6635" w:rsidP="00462DB4">
      <w:pPr>
        <w:pStyle w:val="a8"/>
        <w:numPr>
          <w:ilvl w:val="0"/>
          <w:numId w:val="25"/>
        </w:numPr>
        <w:ind w:firstLine="709"/>
        <w:jc w:val="both"/>
        <w:rPr>
          <w:rFonts w:ascii="Times New Roman" w:hAnsi="Times New Roman"/>
          <w:sz w:val="28"/>
          <w:szCs w:val="28"/>
        </w:rPr>
      </w:pPr>
      <w:r>
        <w:rPr>
          <w:rFonts w:ascii="Times New Roman" w:hAnsi="Times New Roman"/>
          <w:sz w:val="28"/>
          <w:szCs w:val="28"/>
        </w:rPr>
        <w:t>у</w:t>
      </w:r>
      <w:r w:rsidRPr="003E117F">
        <w:rPr>
          <w:rFonts w:ascii="Times New Roman" w:hAnsi="Times New Roman"/>
          <w:sz w:val="28"/>
          <w:szCs w:val="28"/>
        </w:rPr>
        <w:t>даление ответа;</w:t>
      </w:r>
    </w:p>
    <w:p w:rsidR="008A6635" w:rsidRPr="003E117F" w:rsidRDefault="008A6635" w:rsidP="00462DB4">
      <w:pPr>
        <w:pStyle w:val="a8"/>
        <w:numPr>
          <w:ilvl w:val="0"/>
          <w:numId w:val="25"/>
        </w:numPr>
        <w:ind w:firstLine="709"/>
        <w:jc w:val="both"/>
        <w:rPr>
          <w:rFonts w:ascii="Times New Roman" w:hAnsi="Times New Roman"/>
          <w:sz w:val="28"/>
          <w:szCs w:val="28"/>
        </w:rPr>
      </w:pPr>
      <w:r>
        <w:rPr>
          <w:rFonts w:ascii="Times New Roman" w:hAnsi="Times New Roman"/>
          <w:sz w:val="28"/>
          <w:szCs w:val="28"/>
        </w:rPr>
        <w:t>изменение отдельных текстовых вопросов</w:t>
      </w:r>
      <w:r w:rsidRPr="003E117F">
        <w:rPr>
          <w:rFonts w:ascii="Times New Roman" w:hAnsi="Times New Roman"/>
          <w:sz w:val="28"/>
          <w:szCs w:val="28"/>
        </w:rPr>
        <w:t>;</w:t>
      </w:r>
    </w:p>
    <w:p w:rsidR="008A6635" w:rsidRPr="003E117F" w:rsidRDefault="008A6635" w:rsidP="00462DB4">
      <w:pPr>
        <w:pStyle w:val="a8"/>
        <w:numPr>
          <w:ilvl w:val="0"/>
          <w:numId w:val="25"/>
        </w:numPr>
        <w:ind w:firstLine="709"/>
        <w:jc w:val="both"/>
        <w:rPr>
          <w:rFonts w:ascii="Times New Roman" w:hAnsi="Times New Roman"/>
          <w:sz w:val="28"/>
          <w:szCs w:val="28"/>
        </w:rPr>
      </w:pPr>
      <w:r>
        <w:rPr>
          <w:rFonts w:ascii="Times New Roman" w:hAnsi="Times New Roman"/>
          <w:sz w:val="28"/>
          <w:szCs w:val="28"/>
        </w:rPr>
        <w:t>изменение отдельных вариантов ответа</w:t>
      </w:r>
      <w:r w:rsidRPr="003E117F">
        <w:rPr>
          <w:rFonts w:ascii="Times New Roman" w:hAnsi="Times New Roman"/>
          <w:sz w:val="28"/>
          <w:szCs w:val="28"/>
        </w:rPr>
        <w:t>;</w:t>
      </w:r>
    </w:p>
    <w:p w:rsidR="008A6635" w:rsidRPr="003E117F" w:rsidRDefault="008A6635" w:rsidP="00462DB4">
      <w:pPr>
        <w:pStyle w:val="a8"/>
        <w:numPr>
          <w:ilvl w:val="0"/>
          <w:numId w:val="25"/>
        </w:numPr>
        <w:ind w:firstLine="709"/>
        <w:jc w:val="both"/>
        <w:rPr>
          <w:rFonts w:ascii="Times New Roman" w:hAnsi="Times New Roman"/>
          <w:sz w:val="28"/>
          <w:szCs w:val="28"/>
        </w:rPr>
      </w:pPr>
      <w:r>
        <w:rPr>
          <w:rFonts w:ascii="Times New Roman" w:hAnsi="Times New Roman"/>
          <w:sz w:val="28"/>
          <w:szCs w:val="28"/>
        </w:rPr>
        <w:t>изменение признака правильного ответа</w:t>
      </w:r>
      <w:r w:rsidRPr="003E117F">
        <w:rPr>
          <w:rFonts w:ascii="Times New Roman" w:hAnsi="Times New Roman"/>
          <w:sz w:val="28"/>
          <w:szCs w:val="28"/>
        </w:rPr>
        <w:t>;</w:t>
      </w:r>
    </w:p>
    <w:p w:rsidR="008A6635" w:rsidRDefault="008A6635" w:rsidP="00462DB4">
      <w:pPr>
        <w:pStyle w:val="a8"/>
        <w:numPr>
          <w:ilvl w:val="0"/>
          <w:numId w:val="25"/>
        </w:numPr>
        <w:ind w:firstLine="709"/>
        <w:jc w:val="both"/>
        <w:rPr>
          <w:rFonts w:ascii="Times New Roman" w:hAnsi="Times New Roman"/>
          <w:sz w:val="28"/>
          <w:szCs w:val="28"/>
        </w:rPr>
      </w:pPr>
      <w:r>
        <w:rPr>
          <w:rFonts w:ascii="Times New Roman" w:hAnsi="Times New Roman"/>
          <w:sz w:val="28"/>
          <w:szCs w:val="28"/>
        </w:rPr>
        <w:t>сохранение изменений в файл.</w:t>
      </w:r>
    </w:p>
    <w:p w:rsidR="000F2698" w:rsidRDefault="000F2698" w:rsidP="000F2698">
      <w:pPr>
        <w:jc w:val="both"/>
        <w:rPr>
          <w:rFonts w:ascii="Times New Roman" w:hAnsi="Times New Roman"/>
          <w:sz w:val="28"/>
          <w:szCs w:val="28"/>
        </w:rPr>
      </w:pPr>
    </w:p>
    <w:p w:rsidR="000F2698" w:rsidRDefault="000F2698" w:rsidP="000F2698">
      <w:pPr>
        <w:jc w:val="both"/>
        <w:rPr>
          <w:rFonts w:ascii="Times New Roman" w:hAnsi="Times New Roman"/>
          <w:sz w:val="28"/>
          <w:szCs w:val="28"/>
        </w:rPr>
      </w:pPr>
    </w:p>
    <w:p w:rsidR="001D3E33" w:rsidRDefault="001D3E33" w:rsidP="000F2698">
      <w:pPr>
        <w:jc w:val="both"/>
        <w:rPr>
          <w:rFonts w:ascii="Times New Roman" w:hAnsi="Times New Roman"/>
          <w:sz w:val="28"/>
          <w:szCs w:val="28"/>
        </w:rPr>
      </w:pPr>
    </w:p>
    <w:p w:rsidR="001D3E33" w:rsidRDefault="001D3E33" w:rsidP="000F2698">
      <w:pPr>
        <w:jc w:val="both"/>
        <w:rPr>
          <w:rFonts w:ascii="Times New Roman" w:hAnsi="Times New Roman"/>
          <w:sz w:val="28"/>
          <w:szCs w:val="28"/>
        </w:rPr>
      </w:pPr>
    </w:p>
    <w:p w:rsidR="001D3E33" w:rsidRDefault="001D3E33" w:rsidP="000F2698">
      <w:pPr>
        <w:jc w:val="both"/>
        <w:rPr>
          <w:rFonts w:ascii="Times New Roman" w:hAnsi="Times New Roman"/>
          <w:sz w:val="28"/>
          <w:szCs w:val="28"/>
        </w:rPr>
      </w:pPr>
    </w:p>
    <w:p w:rsidR="001D3E33" w:rsidRDefault="001D3E33" w:rsidP="000F2698">
      <w:pPr>
        <w:jc w:val="both"/>
        <w:rPr>
          <w:rFonts w:ascii="Times New Roman" w:hAnsi="Times New Roman"/>
          <w:sz w:val="28"/>
          <w:szCs w:val="28"/>
        </w:rPr>
      </w:pPr>
    </w:p>
    <w:p w:rsidR="001D3E33" w:rsidRDefault="001D3E33" w:rsidP="000F2698">
      <w:pPr>
        <w:jc w:val="both"/>
        <w:rPr>
          <w:rFonts w:ascii="Times New Roman" w:hAnsi="Times New Roman"/>
          <w:sz w:val="28"/>
          <w:szCs w:val="28"/>
        </w:rPr>
      </w:pPr>
    </w:p>
    <w:p w:rsidR="001D3E33" w:rsidRDefault="001D3E33" w:rsidP="000F2698">
      <w:pPr>
        <w:jc w:val="both"/>
        <w:rPr>
          <w:rFonts w:ascii="Times New Roman" w:hAnsi="Times New Roman"/>
          <w:sz w:val="28"/>
          <w:szCs w:val="28"/>
        </w:rPr>
      </w:pPr>
    </w:p>
    <w:p w:rsidR="001D3E33" w:rsidRDefault="001D3E33" w:rsidP="000F2698">
      <w:pPr>
        <w:jc w:val="both"/>
        <w:rPr>
          <w:rFonts w:ascii="Times New Roman" w:hAnsi="Times New Roman"/>
          <w:sz w:val="28"/>
          <w:szCs w:val="28"/>
        </w:rPr>
      </w:pPr>
    </w:p>
    <w:p w:rsidR="001D3E33" w:rsidRDefault="001D3E33" w:rsidP="000F2698">
      <w:pPr>
        <w:jc w:val="both"/>
        <w:rPr>
          <w:rFonts w:ascii="Times New Roman" w:hAnsi="Times New Roman"/>
          <w:sz w:val="28"/>
          <w:szCs w:val="28"/>
        </w:rPr>
      </w:pPr>
    </w:p>
    <w:p w:rsidR="001D3E33" w:rsidRDefault="001D3E33" w:rsidP="000F2698">
      <w:pPr>
        <w:jc w:val="both"/>
        <w:rPr>
          <w:rFonts w:ascii="Times New Roman" w:hAnsi="Times New Roman"/>
          <w:sz w:val="28"/>
          <w:szCs w:val="28"/>
        </w:rPr>
      </w:pPr>
    </w:p>
    <w:p w:rsidR="001D3E33" w:rsidRPr="001D3E33" w:rsidRDefault="000F2698" w:rsidP="00C61010">
      <w:pPr>
        <w:jc w:val="center"/>
        <w:rPr>
          <w:rFonts w:ascii="Times New Roman" w:hAnsi="Times New Roman"/>
          <w:sz w:val="28"/>
          <w:szCs w:val="28"/>
        </w:rPr>
      </w:pPr>
      <w:r w:rsidRPr="001D3E33">
        <w:rPr>
          <w:rFonts w:ascii="Times New Roman" w:hAnsi="Times New Roman"/>
          <w:sz w:val="28"/>
          <w:szCs w:val="28"/>
        </w:rPr>
        <w:lastRenderedPageBreak/>
        <w:t>Блок схема</w:t>
      </w:r>
      <w:r w:rsidR="001D3E33" w:rsidRPr="001D3E33">
        <w:rPr>
          <w:rFonts w:ascii="Times New Roman" w:hAnsi="Times New Roman"/>
          <w:sz w:val="28"/>
          <w:szCs w:val="28"/>
        </w:rPr>
        <w:t>. Основная программа.</w:t>
      </w:r>
    </w:p>
    <w:p w:rsidR="001D3E33" w:rsidRPr="008F09F4" w:rsidRDefault="00EC61B1" w:rsidP="001D3E33">
      <w:pPr>
        <w:rPr>
          <w:lang w:eastAsia="en-US"/>
        </w:rPr>
      </w:pPr>
      <w:r>
        <w:rPr>
          <w:noProof/>
        </w:rPr>
        <w:pict>
          <v:shapetype id="_x0000_t116" coordsize="21600,21600" o:spt="116" path="m3475,qx,10800,3475,21600l18125,21600qx21600,10800,18125,xe">
            <v:stroke joinstyle="miter"/>
            <v:path gradientshapeok="t" o:connecttype="rect" textboxrect="1018,3163,20582,18437"/>
          </v:shapetype>
          <v:shape id="_x0000_s1503" type="#_x0000_t116" style="position:absolute;margin-left:-6.15pt;margin-top:6.1pt;width:113.35pt;height:28.3pt;z-index:251987968;visibility:visible;mso-wrap-style:square;mso-width-percent:0;mso-wrap-distance-left:9pt;mso-wrap-distance-top:0;mso-wrap-distance-right:9pt;mso-wrap-distance-bottom:0;mso-position-horizontal-relative:text;mso-position-vertical-relative:text;mso-width-percent:0;mso-width-relative:margin;v-text-anchor:middle" filled="f" strokecolor="black [3213]" strokeweight=".5pt">
            <v:textbox style="mso-next-textbox:#_x0000_s1503">
              <w:txbxContent>
                <w:p w:rsidR="007E3E04" w:rsidRPr="00D73824" w:rsidRDefault="007E3E04" w:rsidP="001D3E33">
                  <w:pPr>
                    <w:jc w:val="center"/>
                    <w:rPr>
                      <w:rFonts w:ascii="Times New Roman" w:hAnsi="Times New Roman"/>
                      <w:color w:val="000000" w:themeColor="text1"/>
                    </w:rPr>
                  </w:pPr>
                  <w:r>
                    <w:rPr>
                      <w:rFonts w:ascii="Times New Roman" w:hAnsi="Times New Roman"/>
                      <w:color w:val="000000" w:themeColor="text1"/>
                    </w:rPr>
                    <w:t>начало</w:t>
                  </w:r>
                </w:p>
              </w:txbxContent>
            </v:textbox>
          </v:shape>
        </w:pict>
      </w:r>
    </w:p>
    <w:p w:rsidR="001D3E33" w:rsidRPr="00226573" w:rsidRDefault="00EC61B1" w:rsidP="001D3E33">
      <w:pPr>
        <w:spacing w:line="360" w:lineRule="auto"/>
        <w:rPr>
          <w:sz w:val="28"/>
          <w:szCs w:val="28"/>
        </w:rPr>
      </w:pPr>
      <w:r w:rsidRPr="00EC61B1">
        <w:rPr>
          <w:noProof/>
          <w:sz w:val="20"/>
          <w:szCs w:val="20"/>
        </w:rPr>
        <w:pict>
          <v:shapetype id="_x0000_t110" coordsize="21600,21600" o:spt="110" path="m10800,l,10800,10800,21600,21600,10800xe">
            <v:stroke joinstyle="miter"/>
            <v:path gradientshapeok="t" o:connecttype="rect" textboxrect="5400,5400,16200,16200"/>
          </v:shapetype>
          <v:shape id="_x0000_s1475" type="#_x0000_t110" style="position:absolute;margin-left:-9.15pt;margin-top:26.9pt;width:126.85pt;height:52.95pt;z-index:25195929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" fillcolor="white [3212]" strokecolor="black [3213]" strokeweight=".5pt">
            <v:path arrowok="t"/>
            <v:textbox style="mso-next-textbox:#_x0000_s1475">
              <w:txbxContent>
                <w:p w:rsidR="007E3E04" w:rsidRPr="001D3E33" w:rsidRDefault="007E3E04" w:rsidP="001D3E33">
                  <w:pPr>
                    <w:spacing w:line="192" w:lineRule="auto"/>
                    <w:contextualSpacing/>
                    <w:jc w:val="center"/>
                    <w:rPr>
                      <w:color w:val="0D0D0D" w:themeColor="text1" w:themeTint="F2"/>
                      <w:sz w:val="16"/>
                      <w:szCs w:val="12"/>
                    </w:rPr>
                  </w:pPr>
                  <w:r w:rsidRPr="001D3E33">
                    <w:rPr>
                      <w:color w:val="0D0D0D" w:themeColor="text1" w:themeTint="F2"/>
                      <w:sz w:val="16"/>
                      <w:szCs w:val="12"/>
                    </w:rPr>
                    <w:t>Передвижение по меню,</w:t>
                  </w:r>
                  <w:r>
                    <w:rPr>
                      <w:color w:val="0D0D0D" w:themeColor="text1" w:themeTint="F2"/>
                      <w:sz w:val="16"/>
                      <w:szCs w:val="12"/>
                    </w:rPr>
                    <w:t xml:space="preserve"> </w:t>
                  </w:r>
                  <w:r w:rsidRPr="001D3E33">
                    <w:rPr>
                      <w:color w:val="0D0D0D" w:themeColor="text1" w:themeTint="F2"/>
                      <w:sz w:val="16"/>
                      <w:szCs w:val="12"/>
                    </w:rPr>
                    <w:t>выбор действий</w:t>
                  </w:r>
                </w:p>
              </w:txbxContent>
            </v:textbox>
          </v:shape>
        </w:pict>
      </w:r>
      <w:r w:rsidRPr="00EC61B1">
        <w:rPr>
          <w:noProof/>
          <w:sz w:val="20"/>
          <w:szCs w:val="20"/>
        </w:rPr>
        <w:pict>
          <v:shape id="_x0000_s1494" type="#_x0000_t202" style="position:absolute;margin-left:56.2pt;margin-top:233.15pt;width:40pt;height:21.75pt;z-index:-25133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494">
              <w:txbxContent>
                <w:p w:rsidR="007E3E04" w:rsidRDefault="007E3E04" w:rsidP="001D3E33"/>
              </w:txbxContent>
            </v:textbox>
          </v:shape>
        </w:pict>
      </w:r>
      <w:r w:rsidRPr="00EC61B1">
        <w:rPr>
          <w:noProof/>
          <w:sz w:val="20"/>
          <w:szCs w:val="20"/>
        </w:rPr>
        <w:pict>
          <v:shape id="_x0000_s1495" type="#_x0000_t32" style="position:absolute;margin-left:56.2pt;margin-top:11.9pt;width:0;height:15pt;z-index:251979776;mso-position-horizontal-relative:text;mso-position-vertical-relative:text" o:connectortype="straight"/>
        </w:pict>
      </w:r>
      <w:r w:rsidRPr="00EC61B1">
        <w:rPr>
          <w:noProof/>
          <w:sz w:val="20"/>
          <w:szCs w:val="20"/>
        </w:rPr>
        <w:pict>
          <v:shape id="_x0000_s1470" type="#_x0000_t202" style="position:absolute;margin-left:56.2pt;margin-top:286.75pt;width:40pt;height:21.75pt;z-index:-251362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470">
              <w:txbxContent>
                <w:p w:rsidR="007E3E04" w:rsidRDefault="007E3E04" w:rsidP="001D3E33"/>
              </w:txbxContent>
            </v:textbox>
          </v:shape>
        </w:pict>
      </w:r>
      <w:r w:rsidRPr="00EC61B1">
        <w:rPr>
          <w:noProof/>
          <w:sz w:val="20"/>
          <w:szCs w:val="20"/>
        </w:rPr>
        <w:pict>
          <v:shape id="_x0000_s1493" type="#_x0000_t202" style="position:absolute;margin-left:56.2pt;margin-top:180.15pt;width:40pt;height:21.75pt;z-index:-25133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493">
              <w:txbxContent>
                <w:p w:rsidR="007E3E04" w:rsidRDefault="007E3E04" w:rsidP="001D3E33"/>
              </w:txbxContent>
            </v:textbox>
          </v:shape>
        </w:pict>
      </w:r>
      <w:r w:rsidRPr="00EC61B1">
        <w:rPr>
          <w:noProof/>
          <w:sz w:val="20"/>
          <w:szCs w:val="20"/>
        </w:rPr>
        <w:pict>
          <v:shape id="_x0000_s1492" type="#_x0000_t202" style="position:absolute;margin-left:56.2pt;margin-top:125.9pt;width:40pt;height:21.75pt;z-index:-25133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492">
              <w:txbxContent>
                <w:p w:rsidR="007E3E04" w:rsidRDefault="007E3E04" w:rsidP="001D3E33">
                  <w:r>
                    <w:t>2</w:t>
                  </w:r>
                </w:p>
              </w:txbxContent>
            </v:textbox>
          </v:shape>
        </w:pict>
      </w:r>
      <w:r w:rsidRPr="00EC61B1">
        <w:rPr>
          <w:noProof/>
          <w:sz w:val="20"/>
          <w:szCs w:val="20"/>
        </w:rPr>
        <w:pict>
          <v:shape id="_x0000_s1491" type="#_x0000_t202" style="position:absolute;margin-left:56.2pt;margin-top:75.35pt;width:40pt;height:21.75pt;z-index:-25134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491">
              <w:txbxContent>
                <w:p w:rsidR="007E3E04" w:rsidRDefault="007E3E04" w:rsidP="001D3E33">
                  <w:r>
                    <w:t>1</w:t>
                  </w:r>
                </w:p>
              </w:txbxContent>
            </v:textbox>
          </v:shape>
        </w:pict>
      </w:r>
    </w:p>
    <w:p w:rsidR="001D3E33" w:rsidRDefault="001D3E33" w:rsidP="001D3E33">
      <w:pPr>
        <w:spacing w:line="360" w:lineRule="auto"/>
        <w:ind w:left="1080"/>
      </w:pPr>
    </w:p>
    <w:p w:rsidR="001D3E33" w:rsidRDefault="00EC61B1" w:rsidP="001D3E33">
      <w:pPr>
        <w:spacing w:line="360" w:lineRule="auto"/>
        <w:ind w:left="1080"/>
      </w:pPr>
      <w:r>
        <w:rPr>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504" type="#_x0000_t111" style="position:absolute;left:0;text-align:left;margin-left:117.7pt;margin-top:18.05pt;width:121.6pt;height:36.85pt;z-index:25198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">
            <v:textbox style="mso-next-textbox:#_x0000_s1504">
              <w:txbxContent>
                <w:p w:rsidR="007E3E04" w:rsidRPr="001D3E33" w:rsidRDefault="007E3E04" w:rsidP="007C3A1F">
                  <w:pPr>
                    <w:spacing w:line="192" w:lineRule="auto"/>
                    <w:jc w:val="center"/>
                    <w:rPr>
                      <w:sz w:val="20"/>
                    </w:rPr>
                  </w:pPr>
                  <w:r w:rsidRPr="001D3E33">
                    <w:rPr>
                      <w:sz w:val="20"/>
                    </w:rPr>
                    <w:t xml:space="preserve">Модуль </w:t>
                  </w:r>
                  <w:r>
                    <w:rPr>
                      <w:sz w:val="20"/>
                    </w:rPr>
                    <w:t>«Создание»</w:t>
                  </w:r>
                </w:p>
              </w:txbxContent>
            </v:textbox>
          </v:shape>
        </w:pict>
      </w:r>
      <w:r w:rsidRPr="00EC61B1">
        <w:rPr>
          <w:noProof/>
          <w:sz w:val="20"/>
          <w:szCs w:val="20"/>
        </w:rPr>
        <w:pict>
          <v:shape id="_x0000_s1476" type="#_x0000_t32" style="position:absolute;left:0;text-align:left;margin-left:56.45pt;margin-top:18.05pt;width:0;height:317.5pt;z-index:251960320;mso-position-horizontal-relative:text;mso-position-vertical-relative:text" o:connectortype="straight"/>
        </w:pict>
      </w:r>
    </w:p>
    <w:p w:rsidR="001D3E33" w:rsidRPr="000F2698" w:rsidRDefault="00EC61B1" w:rsidP="001D3E33">
      <w:pPr>
        <w:jc w:val="both"/>
        <w:rPr>
          <w:rFonts w:ascii="Times New Roman" w:hAnsi="Times New Roman"/>
          <w:sz w:val="28"/>
          <w:szCs w:val="28"/>
        </w:rPr>
      </w:pPr>
      <w:r w:rsidRPr="00EC61B1">
        <w:rPr>
          <w:noProof/>
          <w:sz w:val="20"/>
          <w:szCs w:val="20"/>
        </w:rPr>
        <w:pict>
          <v:shape id="_x0000_s1483" type="#_x0000_t32" style="position:absolute;left:0;text-align:left;margin-left:427.9pt;margin-top:7.2pt;width:.25pt;height:94.7pt;flip:x;z-index:251967488;mso-position-horizontal-relative:text;mso-position-vertical-relative:text" o:connectortype="straight"/>
        </w:pict>
      </w:r>
      <w:r w:rsidRPr="00EC61B1">
        <w:rPr>
          <w:noProof/>
          <w:sz w:val="20"/>
          <w:szCs w:val="20"/>
        </w:rPr>
        <w:pict>
          <v:shape id="_x0000_s1477" type="#_x0000_t32" style="position:absolute;left:0;text-align:left;margin-left:56.45pt;margin-top:7.15pt;width:75.35pt;height:0;z-index:251961344;mso-position-horizontal-relative:text;mso-position-vertical-relative:text" o:connectortype="straight"/>
        </w:pict>
      </w:r>
      <w:r w:rsidRPr="00EC61B1">
        <w:rPr>
          <w:noProof/>
          <w:sz w:val="20"/>
          <w:szCs w:val="20"/>
        </w:rPr>
        <w:pict>
          <v:shape id="_x0000_s1482" type="#_x0000_t32" style="position:absolute;left:0;text-align:left;margin-left:221.35pt;margin-top:7.2pt;width:206.8pt;height:0;z-index:251966464;mso-position-horizontal-relative:text;mso-position-vertical-relative:text" o:connectortype="straight"/>
        </w:pict>
      </w:r>
    </w:p>
    <w:p w:rsidR="001D3E33" w:rsidRPr="000F2698" w:rsidRDefault="00EC61B1" w:rsidP="001D3E33">
      <w:pPr>
        <w:jc w:val="both"/>
        <w:rPr>
          <w:rFonts w:ascii="Times New Roman" w:hAnsi="Times New Roman"/>
          <w:sz w:val="28"/>
          <w:szCs w:val="28"/>
        </w:rPr>
      </w:pPr>
      <w:r w:rsidRPr="00EC61B1">
        <w:rPr>
          <w:noProof/>
        </w:rPr>
        <w:pict>
          <v:shape id="_x0000_s1505" type="#_x0000_t111" style="position:absolute;left:0;text-align:left;margin-left:117.7pt;margin-top:10.6pt;width:121.6pt;height:36.85pt;z-index:25199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">
            <v:textbox style="mso-next-textbox:#_x0000_s1505">
              <w:txbxContent>
                <w:p w:rsidR="007E3E04" w:rsidRPr="001D3E33" w:rsidRDefault="007E3E04" w:rsidP="007C3A1F">
                  <w:pPr>
                    <w:spacing w:line="192" w:lineRule="auto"/>
                    <w:jc w:val="center"/>
                    <w:rPr>
                      <w:sz w:val="20"/>
                    </w:rPr>
                  </w:pPr>
                  <w:r w:rsidRPr="001D3E33">
                    <w:rPr>
                      <w:sz w:val="20"/>
                    </w:rPr>
                    <w:t xml:space="preserve">Модуль </w:t>
                  </w:r>
                  <w:r>
                    <w:rPr>
                      <w:sz w:val="20"/>
                    </w:rPr>
                    <w:t>«Редактирование»</w:t>
                  </w:r>
                </w:p>
              </w:txbxContent>
            </v:textbox>
          </v:shape>
        </w:pict>
      </w:r>
    </w:p>
    <w:p w:rsidR="001D3E33" w:rsidRPr="000F2698" w:rsidRDefault="00EC61B1" w:rsidP="001D3E33">
      <w:pPr>
        <w:jc w:val="both"/>
        <w:rPr>
          <w:rFonts w:ascii="Times New Roman" w:hAnsi="Times New Roman"/>
          <w:sz w:val="28"/>
          <w:szCs w:val="28"/>
        </w:rPr>
      </w:pPr>
      <w:r w:rsidRPr="00EC61B1">
        <w:rPr>
          <w:noProof/>
          <w:sz w:val="20"/>
          <w:szCs w:val="20"/>
        </w:rPr>
        <w:pict>
          <v:shape id="_x0000_s1478" type="#_x0000_t32" style="position:absolute;left:0;text-align:left;margin-left:56.45pt;margin-top:9.95pt;width:70.3pt;height:0;z-index:251962368;mso-position-horizontal-relative:text;mso-position-vertical-relative:text" o:connectortype="straight"/>
        </w:pict>
      </w:r>
      <w:r w:rsidRPr="00EC61B1">
        <w:rPr>
          <w:noProof/>
          <w:sz w:val="20"/>
          <w:szCs w:val="20"/>
        </w:rPr>
        <w:pict>
          <v:shape id="_x0000_s1485" type="#_x0000_t32" style="position:absolute;left:0;text-align:left;margin-left:221.35pt;margin-top:9.95pt;width:206.8pt;height:.05pt;z-index:251969536;mso-position-horizontal-relative:text;mso-position-vertical-relative:text" o:connectortype="straight"/>
        </w:pict>
      </w:r>
    </w:p>
    <w:p w:rsidR="001D3E33" w:rsidRPr="000F2698" w:rsidRDefault="001D3E33" w:rsidP="001D3E33">
      <w:pPr>
        <w:jc w:val="both"/>
        <w:rPr>
          <w:rFonts w:ascii="Times New Roman" w:hAnsi="Times New Roman"/>
          <w:sz w:val="28"/>
          <w:szCs w:val="28"/>
        </w:rPr>
      </w:pPr>
    </w:p>
    <w:p w:rsidR="001D3E33" w:rsidRPr="000F2698" w:rsidRDefault="00EC61B1" w:rsidP="001D3E33">
      <w:pPr>
        <w:jc w:val="both"/>
        <w:rPr>
          <w:rFonts w:ascii="Times New Roman" w:hAnsi="Times New Roman"/>
          <w:sz w:val="28"/>
          <w:szCs w:val="28"/>
        </w:rPr>
      </w:pPr>
      <w:r w:rsidRPr="00EC61B1">
        <w:rPr>
          <w:noProof/>
          <w:sz w:val="20"/>
          <w:szCs w:val="20"/>
        </w:rPr>
        <w:pict>
          <v:shape id="_x0000_s1488" type="#_x0000_t32" style="position:absolute;left:0;text-align:left;margin-left:56.2pt;margin-top:.4pt;width:371.7pt;height:.05pt;z-index:251972608;mso-position-horizontal-relative:text;mso-position-vertical-relative:text" o:connectortype="straight"/>
        </w:pict>
      </w: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EC61B1" w:rsidP="001D3E33">
      <w:pPr>
        <w:jc w:val="both"/>
        <w:rPr>
          <w:rFonts w:ascii="Times New Roman" w:hAnsi="Times New Roman"/>
          <w:sz w:val="28"/>
          <w:szCs w:val="28"/>
        </w:rPr>
      </w:pPr>
      <w:r>
        <w:rPr>
          <w:rFonts w:ascii="Times New Roman" w:hAnsi="Times New Roman"/>
          <w:noProof/>
          <w:sz w:val="28"/>
          <w:szCs w:val="28"/>
        </w:rPr>
        <w:pict>
          <v:shape id="_x0000_s1499" type="#_x0000_t32" style="position:absolute;left:0;text-align:left;margin-left:210.5pt;margin-top:2.95pt;width:0;height:31.75pt;z-index:251983872" o:connectortype="straight">
            <v:stroke endarrow="block"/>
          </v:shape>
        </w:pict>
      </w:r>
      <w:r>
        <w:rPr>
          <w:rFonts w:ascii="Times New Roman" w:hAnsi="Times New Roman"/>
          <w:noProof/>
          <w:sz w:val="28"/>
          <w:szCs w:val="28"/>
        </w:rPr>
        <w:pict>
          <v:shape id="_x0000_s1498" type="#_x0000_t32" style="position:absolute;left:0;text-align:left;margin-left:56.45pt;margin-top:2.95pt;width:154.05pt;height:0;z-index:251982848" o:connectortype="straight"/>
        </w:pict>
      </w:r>
    </w:p>
    <w:p w:rsidR="001D3E33" w:rsidRPr="000F2698" w:rsidRDefault="00EC61B1" w:rsidP="001D3E33">
      <w:pPr>
        <w:jc w:val="both"/>
        <w:rPr>
          <w:rFonts w:ascii="Times New Roman" w:hAnsi="Times New Roman"/>
          <w:sz w:val="28"/>
          <w:szCs w:val="28"/>
        </w:rPr>
      </w:pPr>
      <w:r w:rsidRPr="00EC61B1">
        <w:rPr>
          <w:noProof/>
          <w:sz w:val="20"/>
          <w:szCs w:val="20"/>
        </w:rPr>
        <w:pict>
          <v:shape id="_x0000_s1489" type="#_x0000_t111" style="position:absolute;left:0;text-align:left;margin-left:144.6pt;margin-top:9.35pt;width:121.6pt;height:36.85pt;z-index:25197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">
            <v:textbox style="mso-next-textbox:#_x0000_s1489">
              <w:txbxContent>
                <w:p w:rsidR="007E3E04" w:rsidRPr="001D3E33" w:rsidRDefault="007E3E04" w:rsidP="001D3E33">
                  <w:pPr>
                    <w:spacing w:line="192" w:lineRule="auto"/>
                    <w:jc w:val="center"/>
                    <w:rPr>
                      <w:sz w:val="20"/>
                    </w:rPr>
                  </w:pPr>
                  <w:r>
                    <w:rPr>
                      <w:sz w:val="20"/>
                    </w:rPr>
                    <w:t>Программа завершила работу</w:t>
                  </w:r>
                </w:p>
              </w:txbxContent>
            </v:textbox>
          </v:shape>
        </w:pict>
      </w:r>
    </w:p>
    <w:p w:rsidR="001D3E33" w:rsidRPr="000F2698" w:rsidRDefault="00EC61B1" w:rsidP="001D3E33">
      <w:pPr>
        <w:jc w:val="both"/>
        <w:rPr>
          <w:rFonts w:ascii="Times New Roman" w:hAnsi="Times New Roman"/>
          <w:sz w:val="28"/>
          <w:szCs w:val="28"/>
        </w:rPr>
      </w:pPr>
      <w:r>
        <w:rPr>
          <w:rFonts w:ascii="Times New Roman" w:hAnsi="Times New Roman"/>
          <w:noProof/>
          <w:sz w:val="28"/>
          <w:szCs w:val="28"/>
        </w:rPr>
        <w:pict>
          <v:shape id="_x0000_s1501" type="#_x0000_t32" style="position:absolute;left:0;text-align:left;margin-left:209.65pt;margin-top:20.85pt;width:.85pt;height:15pt;z-index:251985920" o:connectortype="straight">
            <v:stroke endarrow="block"/>
          </v:shape>
        </w:pict>
      </w:r>
    </w:p>
    <w:p w:rsidR="001D3E33" w:rsidRPr="000F2698" w:rsidRDefault="00EC61B1" w:rsidP="001D3E33">
      <w:pPr>
        <w:jc w:val="both"/>
        <w:rPr>
          <w:rFonts w:ascii="Times New Roman" w:hAnsi="Times New Roman"/>
          <w:sz w:val="28"/>
          <w:szCs w:val="28"/>
        </w:rPr>
      </w:pPr>
      <w:r>
        <w:rPr>
          <w:rFonts w:ascii="Times New Roman" w:hAnsi="Times New Roman"/>
          <w:noProof/>
          <w:sz w:val="28"/>
          <w:szCs w:val="28"/>
        </w:rPr>
        <w:pict>
          <v:shape id="_x0000_s1500" type="#_x0000_t116" style="position:absolute;left:0;text-align:left;margin-left:144.6pt;margin-top:10.45pt;width:113.35pt;height:28.3pt;z-index:251984896;visibility:visible;mso-wrap-style:square;mso-width-percent:0;mso-wrap-distance-left:9pt;mso-wrap-distance-top:0;mso-wrap-distance-right:9pt;mso-wrap-distance-bottom:0;mso-position-horizontal-relative:text;mso-position-vertical-relative:text;mso-width-percent:0;mso-width-relative:margin;v-text-anchor:middle" filled="f" strokecolor="black [3213]" strokeweight=".5pt">
            <v:textbox style="mso-next-textbox:#_x0000_s1500">
              <w:txbxContent>
                <w:p w:rsidR="007E3E04" w:rsidRPr="00D73824" w:rsidRDefault="007E3E04" w:rsidP="001D3E33">
                  <w:pPr>
                    <w:jc w:val="center"/>
                    <w:rPr>
                      <w:rFonts w:ascii="Times New Roman" w:hAnsi="Times New Roman"/>
                      <w:color w:val="000000" w:themeColor="text1"/>
                    </w:rPr>
                  </w:pPr>
                  <w:r>
                    <w:rPr>
                      <w:rFonts w:ascii="Times New Roman" w:hAnsi="Times New Roman"/>
                      <w:color w:val="000000" w:themeColor="text1"/>
                    </w:rPr>
                    <w:t>выход</w:t>
                  </w:r>
                </w:p>
              </w:txbxContent>
            </v:textbox>
          </v:shape>
        </w:pict>
      </w: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Default="001D3E33" w:rsidP="001D3E33">
      <w:pPr>
        <w:rPr>
          <w:sz w:val="28"/>
          <w:szCs w:val="28"/>
        </w:rPr>
      </w:pPr>
    </w:p>
    <w:p w:rsidR="001D3E33" w:rsidRDefault="001D3E33" w:rsidP="001D3E33">
      <w:pPr>
        <w:rPr>
          <w:sz w:val="28"/>
          <w:szCs w:val="28"/>
        </w:rPr>
      </w:pPr>
    </w:p>
    <w:p w:rsidR="001D3E33" w:rsidRDefault="001D3E33" w:rsidP="001D3E33">
      <w:pPr>
        <w:rPr>
          <w:sz w:val="28"/>
          <w:szCs w:val="28"/>
        </w:rPr>
      </w:pPr>
    </w:p>
    <w:p w:rsidR="001D3E33" w:rsidRDefault="001D3E33" w:rsidP="001D3E33">
      <w:pPr>
        <w:rPr>
          <w:sz w:val="28"/>
          <w:szCs w:val="28"/>
        </w:rPr>
      </w:pPr>
    </w:p>
    <w:p w:rsidR="001D3E33" w:rsidRPr="001D3E33" w:rsidRDefault="001D3E33" w:rsidP="001D3E33">
      <w:pPr>
        <w:rPr>
          <w:lang w:eastAsia="en-US"/>
        </w:rPr>
      </w:pPr>
    </w:p>
    <w:p w:rsidR="000F2698" w:rsidRPr="00517C1B" w:rsidRDefault="00EC61B1" w:rsidP="00C61010">
      <w:pPr>
        <w:jc w:val="center"/>
        <w:rPr>
          <w:rFonts w:ascii="Times New Roman" w:hAnsi="Times New Roman"/>
          <w:sz w:val="28"/>
          <w:szCs w:val="28"/>
        </w:rPr>
      </w:pPr>
      <w:r w:rsidRPr="00EC61B1">
        <w:rPr>
          <w:rFonts w:ascii="Times New Roman" w:hAnsi="Times New Roman"/>
          <w:noProof/>
        </w:rPr>
        <w:lastRenderedPageBreak/>
        <w:pict>
          <v:oval id="_x0000_s1291" style="position:absolute;left:0;text-align:left;margin-left:359pt;margin-top:-3.1pt;width:22.45pt;height:21.35pt;z-index:251827200">
            <v:textbox style="mso-next-textbox:#_x0000_s1291">
              <w:txbxContent>
                <w:p w:rsidR="007E3E04" w:rsidRPr="008F09F4" w:rsidRDefault="007E3E04" w:rsidP="000F2698">
                  <w:pPr>
                    <w:spacing w:line="192" w:lineRule="auto"/>
                    <w:contextualSpacing/>
                    <w:rPr>
                      <w:lang w:val="en-US"/>
                    </w:rPr>
                  </w:pPr>
                  <w:r>
                    <w:rPr>
                      <w:lang w:val="en-US"/>
                    </w:rPr>
                    <w:t>1</w:t>
                  </w:r>
                </w:p>
              </w:txbxContent>
            </v:textbox>
          </v:oval>
        </w:pict>
      </w:r>
      <w:r w:rsidR="00700AEA" w:rsidRPr="00517C1B">
        <w:rPr>
          <w:rFonts w:ascii="Times New Roman" w:hAnsi="Times New Roman"/>
          <w:sz w:val="28"/>
          <w:szCs w:val="28"/>
        </w:rPr>
        <w:t>Блок схема. Модуль «С</w:t>
      </w:r>
      <w:r w:rsidR="000358BD" w:rsidRPr="00517C1B">
        <w:rPr>
          <w:rFonts w:ascii="Times New Roman" w:hAnsi="Times New Roman"/>
          <w:sz w:val="28"/>
          <w:szCs w:val="28"/>
        </w:rPr>
        <w:t>оздание</w:t>
      </w:r>
      <w:r w:rsidR="000F2698" w:rsidRPr="00517C1B">
        <w:rPr>
          <w:rFonts w:ascii="Times New Roman" w:hAnsi="Times New Roman"/>
          <w:sz w:val="28"/>
          <w:szCs w:val="28"/>
        </w:rPr>
        <w:t>» (при выборе</w:t>
      </w:r>
      <w:proofErr w:type="gramStart"/>
      <w:r w:rsidR="000358BD" w:rsidRPr="00517C1B">
        <w:rPr>
          <w:rFonts w:ascii="Times New Roman" w:hAnsi="Times New Roman"/>
          <w:sz w:val="28"/>
          <w:szCs w:val="28"/>
        </w:rPr>
        <w:t xml:space="preserve">        </w:t>
      </w:r>
      <w:r w:rsidR="00517C1B">
        <w:rPr>
          <w:rFonts w:ascii="Times New Roman" w:hAnsi="Times New Roman"/>
          <w:sz w:val="28"/>
          <w:szCs w:val="28"/>
        </w:rPr>
        <w:t xml:space="preserve"> )</w:t>
      </w:r>
      <w:proofErr w:type="gramEnd"/>
      <w:r w:rsidR="000F2698" w:rsidRPr="00517C1B">
        <w:rPr>
          <w:rFonts w:ascii="Times New Roman" w:hAnsi="Times New Roman"/>
          <w:sz w:val="28"/>
          <w:szCs w:val="28"/>
        </w:rPr>
        <w:t>.</w:t>
      </w:r>
    </w:p>
    <w:p w:rsidR="000F2698" w:rsidRPr="008F09F4" w:rsidRDefault="000F2698" w:rsidP="000F2698">
      <w:pPr>
        <w:rPr>
          <w:lang w:eastAsia="en-US"/>
        </w:rPr>
      </w:pPr>
    </w:p>
    <w:p w:rsidR="000F2698" w:rsidRPr="00226573" w:rsidRDefault="00EC61B1" w:rsidP="000F2698">
      <w:pPr>
        <w:spacing w:line="360" w:lineRule="auto"/>
        <w:rPr>
          <w:sz w:val="28"/>
          <w:szCs w:val="28"/>
        </w:rPr>
      </w:pPr>
      <w:r w:rsidRPr="00EC61B1">
        <w:rPr>
          <w:noProof/>
          <w:sz w:val="20"/>
          <w:szCs w:val="20"/>
        </w:rPr>
        <w:pict>
          <v:shape id="_x0000_s1267" type="#_x0000_t202" style="position:absolute;margin-left:56.2pt;margin-top:233.15pt;width:40pt;height:21.75pt;z-index:-251513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267">
              <w:txbxContent>
                <w:p w:rsidR="007E3E04" w:rsidRDefault="007E3E04" w:rsidP="000F2698">
                  <w:r>
                    <w:t>4</w:t>
                  </w:r>
                </w:p>
              </w:txbxContent>
            </v:textbox>
          </v:shape>
        </w:pict>
      </w:r>
      <w:r w:rsidRPr="00EC61B1">
        <w:rPr>
          <w:noProof/>
          <w:sz w:val="20"/>
          <w:szCs w:val="20"/>
        </w:rPr>
        <w:pict>
          <v:oval id="_x0000_s1271" style="position:absolute;margin-left:44.55pt;margin-top:-9.45pt;width:22.45pt;height:21.35pt;z-index:251806720;mso-position-horizontal-relative:text;mso-position-vertical-relative:text">
            <v:textbox style="mso-next-textbox:#_x0000_s1271">
              <w:txbxContent>
                <w:p w:rsidR="007E3E04" w:rsidRPr="000F2698" w:rsidRDefault="007E3E04" w:rsidP="000F2698">
                  <w:pPr>
                    <w:spacing w:line="192" w:lineRule="auto"/>
                    <w:contextualSpacing/>
                  </w:pPr>
                  <w:r>
                    <w:t>1</w:t>
                  </w:r>
                </w:p>
              </w:txbxContent>
            </v:textbox>
          </v:oval>
        </w:pict>
      </w:r>
      <w:r w:rsidRPr="00EC61B1">
        <w:rPr>
          <w:noProof/>
          <w:sz w:val="20"/>
          <w:szCs w:val="20"/>
        </w:rPr>
        <w:pict>
          <v:shape id="_x0000_s1270" type="#_x0000_t32" style="position:absolute;margin-left:56.2pt;margin-top:11.9pt;width:0;height:15pt;z-index:251805696;mso-position-horizontal-relative:text;mso-position-vertical-relative:text" o:connectortype="straight"/>
        </w:pict>
      </w:r>
      <w:r w:rsidRPr="00EC61B1">
        <w:rPr>
          <w:noProof/>
          <w:sz w:val="20"/>
          <w:szCs w:val="20"/>
        </w:rPr>
        <w:pict>
          <v:shape id="_x0000_s1214" type="#_x0000_t202" style="position:absolute;margin-left:56.2pt;margin-top:286.75pt;width:40pt;height:21.75pt;z-index:-251570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214">
              <w:txbxContent>
                <w:p w:rsidR="007E3E04" w:rsidRDefault="007E3E04" w:rsidP="000F2698">
                  <w:r>
                    <w:t>5</w:t>
                  </w:r>
                </w:p>
              </w:txbxContent>
            </v:textbox>
          </v:shape>
        </w:pict>
      </w:r>
      <w:r w:rsidRPr="00EC61B1">
        <w:rPr>
          <w:noProof/>
          <w:sz w:val="20"/>
          <w:szCs w:val="20"/>
        </w:rPr>
        <w:pict>
          <v:shape id="_x0000_s1266" type="#_x0000_t202" style="position:absolute;margin-left:56.2pt;margin-top:180.15pt;width:40pt;height:21.75pt;z-index:-251514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266">
              <w:txbxContent>
                <w:p w:rsidR="007E3E04" w:rsidRDefault="007E3E04" w:rsidP="000F2698">
                  <w:r>
                    <w:t>3</w:t>
                  </w:r>
                </w:p>
              </w:txbxContent>
            </v:textbox>
          </v:shape>
        </w:pict>
      </w:r>
      <w:r w:rsidRPr="00EC61B1">
        <w:rPr>
          <w:noProof/>
          <w:sz w:val="20"/>
          <w:szCs w:val="20"/>
        </w:rPr>
        <w:pict>
          <v:shape id="_x0000_s1265" type="#_x0000_t202" style="position:absolute;margin-left:56.2pt;margin-top:125.9pt;width:40pt;height:21.75pt;z-index:-251515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265">
              <w:txbxContent>
                <w:p w:rsidR="007E3E04" w:rsidRDefault="007E3E04" w:rsidP="000F2698">
                  <w:r>
                    <w:t>2</w:t>
                  </w:r>
                </w:p>
              </w:txbxContent>
            </v:textbox>
          </v:shape>
        </w:pict>
      </w:r>
      <w:r w:rsidRPr="00EC61B1">
        <w:rPr>
          <w:noProof/>
          <w:sz w:val="20"/>
          <w:szCs w:val="20"/>
        </w:rPr>
        <w:pict>
          <v:shape id="_x0000_s1264" type="#_x0000_t202" style="position:absolute;margin-left:56.2pt;margin-top:75.35pt;width:40pt;height:21.75pt;z-index:-251516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264">
              <w:txbxContent>
                <w:p w:rsidR="007E3E04" w:rsidRDefault="007E3E04" w:rsidP="000F2698">
                  <w:r>
                    <w:t>1</w:t>
                  </w:r>
                </w:p>
              </w:txbxContent>
            </v:textbox>
          </v:shape>
        </w:pict>
      </w:r>
      <w:r w:rsidRPr="00EC61B1">
        <w:rPr>
          <w:noProof/>
          <w:sz w:val="20"/>
          <w:szCs w:val="20"/>
        </w:rPr>
        <w:pict>
          <v:shape id="_x0000_s1245" type="#_x0000_t32" style="position:absolute;margin-left:239.4pt;margin-top:150.65pt;width:188.75pt;height:0;z-index:251780096;mso-position-horizontal-relative:text;mso-position-vertical-relative:text" o:connectortype="straight"/>
        </w:pict>
      </w:r>
      <w:r w:rsidRPr="00EC61B1">
        <w:rPr>
          <w:noProof/>
          <w:sz w:val="20"/>
          <w:szCs w:val="20"/>
        </w:rPr>
        <w:pict>
          <v:shape id="_x0000_s1246" type="#_x0000_t32" style="position:absolute;margin-left:239.4pt;margin-top:201.9pt;width:188.75pt;height:0;z-index:251781120;mso-position-horizontal-relative:text;mso-position-vertical-relative:text" o:connectortype="straight"/>
        </w:pict>
      </w:r>
      <w:r w:rsidRPr="00EC61B1">
        <w:rPr>
          <w:noProof/>
          <w:sz w:val="20"/>
          <w:szCs w:val="20"/>
        </w:rPr>
        <w:pict>
          <v:shape id="_x0000_s1247" type="#_x0000_t32" style="position:absolute;margin-left:239.4pt;margin-top:254.9pt;width:188.75pt;height:0;z-index:251782144;mso-position-horizontal-relative:text;mso-position-vertical-relative:text" o:connectortype="straight"/>
        </w:pict>
      </w:r>
      <w:r w:rsidRPr="00EC61B1">
        <w:rPr>
          <w:noProof/>
          <w:sz w:val="20"/>
          <w:szCs w:val="20"/>
        </w:rPr>
        <w:pict>
          <v:shape id="_x0000_s1244" type="#_x0000_t32" style="position:absolute;margin-left:239.4pt;margin-top:308.5pt;width:188.75pt;height:0;z-index:251779072;mso-position-horizontal-relative:text;mso-position-vertical-relative:text" o:connectortype="straight"/>
        </w:pict>
      </w:r>
      <w:r w:rsidRPr="00EC61B1">
        <w:rPr>
          <w:noProof/>
          <w:sz w:val="20"/>
          <w:szCs w:val="20"/>
        </w:rPr>
        <w:pict>
          <v:shape id="_x0000_s1242" type="#_x0000_t32" style="position:absolute;margin-left:239.4pt;margin-top:97.1pt;width:188.75pt;height:0;z-index:251777024;mso-position-horizontal-relative:text;mso-position-vertical-relative:text" o:connectortype="straight"/>
        </w:pict>
      </w:r>
      <w:r w:rsidRPr="00EC61B1">
        <w:rPr>
          <w:noProof/>
          <w:sz w:val="20"/>
          <w:szCs w:val="20"/>
        </w:rPr>
        <w:pict>
          <v:shape id="_x0000_s1231" type="#_x0000_t32" style="position:absolute;margin-left:56.2pt;margin-top:308.5pt;width:61.25pt;height:0;z-index:251765760;mso-position-horizontal-relative:text;mso-position-vertical-relative:text" o:connectortype="straight"/>
        </w:pict>
      </w:r>
      <w:r w:rsidRPr="00EC61B1">
        <w:rPr>
          <w:noProof/>
          <w:sz w:val="20"/>
          <w:szCs w:val="20"/>
        </w:rPr>
        <w:pict>
          <v:shape id="_x0000_s1230" type="#_x0000_t32" style="position:absolute;margin-left:56.2pt;margin-top:254.9pt;width:61.25pt;height:0;z-index:251764736;mso-position-horizontal-relative:text;mso-position-vertical-relative:text" o:connectortype="straight"/>
        </w:pict>
      </w:r>
      <w:r w:rsidRPr="00EC61B1">
        <w:rPr>
          <w:noProof/>
          <w:sz w:val="20"/>
          <w:szCs w:val="20"/>
        </w:rPr>
        <w:pict>
          <v:shape id="_x0000_s1229" type="#_x0000_t32" style="position:absolute;margin-left:56.2pt;margin-top:201.9pt;width:61.25pt;height:0;z-index:251763712;mso-position-horizontal-relative:text;mso-position-vertical-relative:text" o:connectortype="straight"/>
        </w:pict>
      </w:r>
      <w:r w:rsidRPr="00EC61B1">
        <w:rPr>
          <w:noProof/>
          <w:sz w:val="20"/>
          <w:szCs w:val="20"/>
        </w:rPr>
        <w:pict>
          <v:shapetype id="_x0000_t112" coordsize="21600,21600" o:spt="112" path="m,l,21600r21600,l21600,xem2610,nfl2610,21600em18990,nfl18990,21600e">
            <v:stroke joinstyle="miter"/>
            <v:path o:extrusionok="f" gradientshapeok="t" o:connecttype="rect" textboxrect="2610,0,18990,21600"/>
          </v:shapetype>
          <v:shape id="_x0000_s1216" type="#_x0000_t112" style="position:absolute;margin-left:117.7pt;margin-top:238.2pt;width:121.7pt;height:35.65pt;z-index:251749376;mso-position-horizontal-relative:text;mso-position-vertical-relative:text">
            <v:textbox style="mso-next-textbox:#_x0000_s1216">
              <w:txbxContent>
                <w:p w:rsidR="007E3E04" w:rsidRPr="006E1C0B" w:rsidRDefault="007E3E04" w:rsidP="000F2698">
                  <w:pPr>
                    <w:rPr>
                      <w:lang w:val="en-US"/>
                    </w:rPr>
                  </w:pPr>
                  <w:r>
                    <w:t>Указание балла за вопрос</w:t>
                  </w:r>
                </w:p>
              </w:txbxContent>
            </v:textbox>
          </v:shape>
        </w:pict>
      </w:r>
      <w:r w:rsidRPr="00EC61B1">
        <w:rPr>
          <w:noProof/>
          <w:sz w:val="20"/>
          <w:szCs w:val="20"/>
        </w:rPr>
        <w:pict>
          <v:shape id="_x0000_s1217" type="#_x0000_t112" style="position:absolute;margin-left:117.7pt;margin-top:185.8pt;width:121.7pt;height:35.65pt;z-index:251750400;mso-position-horizontal-relative:text;mso-position-vertical-relative:text">
            <v:textbox style="mso-next-textbox:#_x0000_s1217">
              <w:txbxContent>
                <w:p w:rsidR="007E3E04" w:rsidRDefault="007E3E04" w:rsidP="000F2698">
                  <w:pPr>
                    <w:jc w:val="center"/>
                  </w:pPr>
                  <w:r>
                    <w:t>Ввод прав варианта ответа</w:t>
                  </w:r>
                </w:p>
              </w:txbxContent>
            </v:textbox>
          </v:shape>
        </w:pict>
      </w:r>
      <w:r w:rsidRPr="00EC61B1">
        <w:rPr>
          <w:noProof/>
          <w:sz w:val="20"/>
          <w:szCs w:val="20"/>
        </w:rPr>
        <w:pict>
          <v:shape id="_x0000_s1228" type="#_x0000_t32" style="position:absolute;margin-left:56.45pt;margin-top:150.65pt;width:61.25pt;height:0;z-index:251762688;mso-position-horizontal-relative:text;mso-position-vertical-relative:text" o:connectortype="straight"/>
        </w:pict>
      </w:r>
      <w:r w:rsidRPr="00EC61B1">
        <w:rPr>
          <w:noProof/>
          <w:sz w:val="20"/>
          <w:szCs w:val="20"/>
        </w:rPr>
        <w:pict>
          <v:shape id="_x0000_s1218" type="#_x0000_t112" style="position:absolute;margin-left:117.7pt;margin-top:132.8pt;width:121.7pt;height:35.65pt;z-index:251751424;mso-position-horizontal-relative:text;mso-position-vertical-relative:text">
            <v:textbox style="mso-next-textbox:#_x0000_s1218">
              <w:txbxContent>
                <w:p w:rsidR="007E3E04" w:rsidRPr="001D3E33" w:rsidRDefault="007E3E04" w:rsidP="001D3E33">
                  <w:pPr>
                    <w:jc w:val="center"/>
                  </w:pPr>
                  <w:r>
                    <w:t>Ввод вар</w:t>
                  </w:r>
                  <w:proofErr w:type="gramStart"/>
                  <w:r>
                    <w:t>.о</w:t>
                  </w:r>
                  <w:proofErr w:type="gramEnd"/>
                  <w:r>
                    <w:t>тветов</w:t>
                  </w:r>
                </w:p>
                <w:p w:rsidR="007E3E04" w:rsidRPr="001D3E33" w:rsidRDefault="007E3E04" w:rsidP="001D3E33"/>
              </w:txbxContent>
            </v:textbox>
          </v:shape>
        </w:pict>
      </w:r>
      <w:r w:rsidRPr="00EC61B1">
        <w:rPr>
          <w:noProof/>
          <w:sz w:val="20"/>
          <w:szCs w:val="20"/>
        </w:rPr>
        <w:pict>
          <v:shape id="_x0000_s1219" type="#_x0000_t112" style="position:absolute;margin-left:117.7pt;margin-top:79.85pt;width:121.7pt;height:35.65pt;z-index:251752448;mso-position-horizontal-relative:text;mso-position-vertical-relative:text">
            <v:textbox style="mso-next-textbox:#_x0000_s1219">
              <w:txbxContent>
                <w:p w:rsidR="007E3E04" w:rsidRPr="001D3E33" w:rsidRDefault="007E3E04" w:rsidP="000F2698">
                  <w:pPr>
                    <w:jc w:val="center"/>
                  </w:pPr>
                  <w:r>
                    <w:t>Ввод тест</w:t>
                  </w:r>
                  <w:proofErr w:type="gramStart"/>
                  <w:r>
                    <w:t>.в</w:t>
                  </w:r>
                  <w:proofErr w:type="gramEnd"/>
                  <w:r>
                    <w:t>опросов</w:t>
                  </w:r>
                </w:p>
              </w:txbxContent>
            </v:textbox>
          </v:shape>
        </w:pict>
      </w:r>
      <w:r w:rsidRPr="00EC61B1">
        <w:rPr>
          <w:noProof/>
          <w:sz w:val="20"/>
          <w:szCs w:val="20"/>
        </w:rPr>
        <w:pict>
          <v:shape id="_x0000_s1227" type="#_x0000_t32" style="position:absolute;margin-left:56.45pt;margin-top:97.1pt;width:61.25pt;height:0;z-index:251761664;mso-position-horizontal-relative:text;mso-position-vertical-relative:text" o:connectortype="straight"/>
        </w:pict>
      </w:r>
      <w:r w:rsidRPr="00EC61B1">
        <w:rPr>
          <w:noProof/>
          <w:sz w:val="20"/>
          <w:szCs w:val="20"/>
        </w:rPr>
        <w:pict>
          <v:shape id="_x0000_s1224" type="#_x0000_t110" style="position:absolute;margin-left:-6.15pt;margin-top:26.9pt;width:126.85pt;height:52.95pt;z-index:2517585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" fillcolor="white [3212]" strokecolor="black [3213]" strokeweight=".5pt">
            <v:path arrowok="t"/>
            <v:textbox style="mso-next-textbox:#_x0000_s1224">
              <w:txbxContent>
                <w:p w:rsidR="007E3E04" w:rsidRPr="001D3E33" w:rsidRDefault="007E3E04" w:rsidP="001D3E33">
                  <w:pPr>
                    <w:spacing w:line="192" w:lineRule="auto"/>
                    <w:contextualSpacing/>
                    <w:jc w:val="center"/>
                    <w:rPr>
                      <w:color w:val="0D0D0D" w:themeColor="text1" w:themeTint="F2"/>
                      <w:lang w:val="en-US"/>
                    </w:rPr>
                  </w:pPr>
                  <w:proofErr w:type="gramStart"/>
                  <w:r>
                    <w:rPr>
                      <w:color w:val="0D0D0D" w:themeColor="text1" w:themeTint="F2"/>
                      <w:lang w:val="en-US"/>
                    </w:rPr>
                    <w:t>variant</w:t>
                  </w:r>
                  <w:proofErr w:type="gramEnd"/>
                </w:p>
              </w:txbxContent>
            </v:textbox>
          </v:shape>
        </w:pict>
      </w:r>
    </w:p>
    <w:p w:rsidR="000F2698" w:rsidRDefault="000F2698" w:rsidP="000F2698">
      <w:pPr>
        <w:spacing w:line="360" w:lineRule="auto"/>
        <w:ind w:left="1080"/>
      </w:pPr>
    </w:p>
    <w:p w:rsidR="000F2698" w:rsidRDefault="00EC61B1" w:rsidP="000F2698">
      <w:pPr>
        <w:spacing w:line="360" w:lineRule="auto"/>
        <w:ind w:left="1080"/>
      </w:pPr>
      <w:r w:rsidRPr="00EC61B1">
        <w:rPr>
          <w:noProof/>
          <w:sz w:val="20"/>
          <w:szCs w:val="20"/>
        </w:rPr>
        <w:pict>
          <v:shape id="_x0000_s1226" type="#_x0000_t32" style="position:absolute;left:0;text-align:left;margin-left:56.45pt;margin-top:18.05pt;width:0;height:317.5pt;z-index:251760640;mso-position-horizontal-relative:text;mso-position-vertical-relative:text" o:connectortype="straight"/>
        </w:pict>
      </w:r>
    </w:p>
    <w:p w:rsidR="000F2698" w:rsidRPr="000F2698" w:rsidRDefault="00EC61B1" w:rsidP="00916DCF">
      <w:pPr>
        <w:jc w:val="both"/>
        <w:rPr>
          <w:rFonts w:ascii="Times New Roman" w:hAnsi="Times New Roman"/>
          <w:sz w:val="28"/>
          <w:szCs w:val="28"/>
        </w:rPr>
      </w:pPr>
      <w:r w:rsidRPr="00EC61B1">
        <w:rPr>
          <w:noProof/>
          <w:sz w:val="20"/>
          <w:szCs w:val="20"/>
        </w:rPr>
        <w:pict>
          <v:shape id="_x0000_s1243" type="#_x0000_t32" style="position:absolute;left:0;text-align:left;margin-left:427.9pt;margin-top:7.2pt;width:.25pt;height:274.25pt;flip:x;z-index:251778048;mso-position-horizontal-relative:text;mso-position-vertical-relative:text" o:connectortype="straight"/>
        </w:pict>
      </w: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Pr="000F2698" w:rsidRDefault="00EC61B1" w:rsidP="00916DCF">
      <w:pPr>
        <w:jc w:val="both"/>
        <w:rPr>
          <w:rFonts w:ascii="Times New Roman" w:hAnsi="Times New Roman"/>
          <w:sz w:val="28"/>
          <w:szCs w:val="28"/>
        </w:rPr>
      </w:pPr>
      <w:r w:rsidRPr="00EC61B1">
        <w:rPr>
          <w:noProof/>
        </w:rPr>
        <w:pict>
          <v:shape id="_x0000_s1373" type="#_x0000_t112" style="position:absolute;left:0;text-align:left;margin-left:117.45pt;margin-top:18.3pt;width:121.7pt;height:35.65pt;z-index:251910144;mso-position-horizontal-relative:text;mso-position-vertical-relative:text">
            <v:textbox style="mso-next-textbox:#_x0000_s1373">
              <w:txbxContent>
                <w:p w:rsidR="007E3E04" w:rsidRPr="006E1C0B" w:rsidRDefault="007E3E04" w:rsidP="001D3E33">
                  <w:pPr>
                    <w:rPr>
                      <w:lang w:val="en-US"/>
                    </w:rPr>
                  </w:pPr>
                  <w:r>
                    <w:t>Сохранение в файл</w:t>
                  </w:r>
                </w:p>
              </w:txbxContent>
            </v:textbox>
          </v:shape>
        </w:pict>
      </w: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Pr="000F2698" w:rsidRDefault="00EC61B1" w:rsidP="00916DCF">
      <w:pPr>
        <w:jc w:val="both"/>
        <w:rPr>
          <w:rFonts w:ascii="Times New Roman" w:hAnsi="Times New Roman"/>
          <w:sz w:val="28"/>
          <w:szCs w:val="28"/>
        </w:rPr>
      </w:pPr>
      <w:r w:rsidRPr="00EC61B1">
        <w:rPr>
          <w:noProof/>
          <w:sz w:val="20"/>
          <w:szCs w:val="20"/>
        </w:rPr>
        <w:pict>
          <v:shape id="_x0000_s1249" type="#_x0000_t32" style="position:absolute;left:0;text-align:left;margin-left:56.2pt;margin-top:2.25pt;width:371.7pt;height:.05pt;z-index:251784192;mso-position-horizontal-relative:text;mso-position-vertical-relative:text" o:connectortype="straight"/>
        </w:pict>
      </w:r>
    </w:p>
    <w:p w:rsidR="000F2698" w:rsidRPr="000F2698" w:rsidRDefault="00EC61B1" w:rsidP="00916DCF">
      <w:pPr>
        <w:jc w:val="both"/>
        <w:rPr>
          <w:rFonts w:ascii="Times New Roman" w:hAnsi="Times New Roman"/>
          <w:sz w:val="28"/>
          <w:szCs w:val="28"/>
        </w:rPr>
      </w:pPr>
      <w:r>
        <w:rPr>
          <w:rFonts w:ascii="Times New Roman" w:hAnsi="Times New Roman"/>
          <w:noProof/>
          <w:sz w:val="28"/>
          <w:szCs w:val="28"/>
        </w:rPr>
        <w:pict>
          <v:shape id="_x0000_s1375" type="#_x0000_t32" style="position:absolute;left:0;text-align:left;margin-left:210.5pt;margin-top:2.95pt;width:0;height:31.75pt;z-index:251912192" o:connectortype="straight">
            <v:stroke endarrow="block"/>
          </v:shape>
        </w:pict>
      </w:r>
      <w:r>
        <w:rPr>
          <w:rFonts w:ascii="Times New Roman" w:hAnsi="Times New Roman"/>
          <w:noProof/>
          <w:sz w:val="28"/>
          <w:szCs w:val="28"/>
        </w:rPr>
        <w:pict>
          <v:shape id="_x0000_s1374" type="#_x0000_t32" style="position:absolute;left:0;text-align:left;margin-left:56.45pt;margin-top:2.95pt;width:154.05pt;height:0;z-index:251911168" o:connectortype="straight"/>
        </w:pict>
      </w:r>
    </w:p>
    <w:p w:rsidR="000F2698" w:rsidRPr="000F2698" w:rsidRDefault="00EC61B1" w:rsidP="00916DCF">
      <w:pPr>
        <w:jc w:val="both"/>
        <w:rPr>
          <w:rFonts w:ascii="Times New Roman" w:hAnsi="Times New Roman"/>
          <w:sz w:val="28"/>
          <w:szCs w:val="28"/>
        </w:rPr>
      </w:pPr>
      <w:r w:rsidRPr="00EC61B1">
        <w:rPr>
          <w:noProof/>
          <w:sz w:val="20"/>
          <w:szCs w:val="20"/>
        </w:rPr>
        <w:pict>
          <v:shape id="_x0000_s1260" type="#_x0000_t111" style="position:absolute;left:0;text-align:left;margin-left:144.6pt;margin-top:9.35pt;width:121.6pt;height:36.85pt;z-index:251795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">
            <v:textbox style="mso-next-textbox:#_x0000_s1260">
              <w:txbxContent>
                <w:p w:rsidR="007E3E04" w:rsidRPr="001D3E33" w:rsidRDefault="007E3E04" w:rsidP="000F2698">
                  <w:pPr>
                    <w:spacing w:line="192" w:lineRule="auto"/>
                    <w:jc w:val="center"/>
                    <w:rPr>
                      <w:sz w:val="20"/>
                    </w:rPr>
                  </w:pPr>
                  <w:r w:rsidRPr="001D3E33">
                    <w:rPr>
                      <w:sz w:val="20"/>
                    </w:rPr>
                    <w:t>Модуль завершил работу</w:t>
                  </w:r>
                </w:p>
              </w:txbxContent>
            </v:textbox>
          </v:shape>
        </w:pict>
      </w:r>
    </w:p>
    <w:p w:rsidR="000F2698" w:rsidRPr="000F2698" w:rsidRDefault="00EC61B1" w:rsidP="00916DCF">
      <w:pPr>
        <w:jc w:val="both"/>
        <w:rPr>
          <w:rFonts w:ascii="Times New Roman" w:hAnsi="Times New Roman"/>
          <w:sz w:val="28"/>
          <w:szCs w:val="28"/>
        </w:rPr>
      </w:pPr>
      <w:r>
        <w:rPr>
          <w:rFonts w:ascii="Times New Roman" w:hAnsi="Times New Roman"/>
          <w:noProof/>
          <w:sz w:val="28"/>
          <w:szCs w:val="28"/>
        </w:rPr>
        <w:pict>
          <v:shape id="_x0000_s1377" type="#_x0000_t32" style="position:absolute;left:0;text-align:left;margin-left:210.5pt;margin-top:20.85pt;width:.85pt;height:15pt;z-index:251914240" o:connectortype="straight">
            <v:stroke endarrow="block"/>
          </v:shape>
        </w:pict>
      </w:r>
    </w:p>
    <w:p w:rsidR="000F2698" w:rsidRPr="000F2698" w:rsidRDefault="00EC61B1" w:rsidP="00916DCF">
      <w:pPr>
        <w:jc w:val="both"/>
        <w:rPr>
          <w:rFonts w:ascii="Times New Roman" w:hAnsi="Times New Roman"/>
          <w:sz w:val="28"/>
          <w:szCs w:val="28"/>
        </w:rPr>
      </w:pPr>
      <w:r>
        <w:rPr>
          <w:rFonts w:ascii="Times New Roman" w:hAnsi="Times New Roman"/>
          <w:noProof/>
          <w:sz w:val="28"/>
          <w:szCs w:val="28"/>
        </w:rPr>
        <w:pict>
          <v:shape id="_x0000_s1376" type="#_x0000_t116" style="position:absolute;left:0;text-align:left;margin-left:138.6pt;margin-top:10.45pt;width:113.35pt;height:28.3pt;z-index:251913216;visibility:visible;mso-wrap-style:square;mso-width-percent:0;mso-wrap-distance-left:9pt;mso-wrap-distance-top:0;mso-wrap-distance-right:9pt;mso-wrap-distance-bottom:0;mso-position-horizontal-relative:text;mso-position-vertical-relative:text;mso-width-percent:0;mso-width-relative:margin;v-text-anchor:middle" filled="f" strokecolor="black [3213]" strokeweight=".5pt">
            <v:textbox style="mso-next-textbox:#_x0000_s1376">
              <w:txbxContent>
                <w:p w:rsidR="007E3E04" w:rsidRPr="00D73824" w:rsidRDefault="007E3E04" w:rsidP="001D3E33">
                  <w:pPr>
                    <w:jc w:val="center"/>
                    <w:rPr>
                      <w:rFonts w:ascii="Times New Roman" w:hAnsi="Times New Roman"/>
                      <w:color w:val="000000" w:themeColor="text1"/>
                    </w:rPr>
                  </w:pPr>
                  <w:r>
                    <w:rPr>
                      <w:rFonts w:ascii="Times New Roman" w:hAnsi="Times New Roman"/>
                      <w:color w:val="000000" w:themeColor="text1"/>
                    </w:rPr>
                    <w:t>выход</w:t>
                  </w:r>
                </w:p>
              </w:txbxContent>
            </v:textbox>
          </v:shape>
        </w:pict>
      </w: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Default="000F2698" w:rsidP="00916DCF">
      <w:pPr>
        <w:jc w:val="both"/>
        <w:rPr>
          <w:rFonts w:ascii="Times New Roman" w:hAnsi="Times New Roman"/>
          <w:sz w:val="28"/>
          <w:szCs w:val="28"/>
        </w:rPr>
      </w:pPr>
    </w:p>
    <w:p w:rsidR="000358BD" w:rsidRPr="000F2698" w:rsidRDefault="000358BD"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0F2698" w:rsidRPr="000F2698" w:rsidRDefault="000F2698" w:rsidP="00916DCF">
      <w:pPr>
        <w:jc w:val="both"/>
        <w:rPr>
          <w:rFonts w:ascii="Times New Roman" w:hAnsi="Times New Roman"/>
          <w:sz w:val="28"/>
          <w:szCs w:val="28"/>
        </w:rPr>
      </w:pPr>
    </w:p>
    <w:p w:rsidR="001D3E33" w:rsidRPr="00517C1B" w:rsidRDefault="00EC61B1" w:rsidP="00C61010">
      <w:pPr>
        <w:jc w:val="center"/>
        <w:rPr>
          <w:rFonts w:ascii="Times New Roman" w:hAnsi="Times New Roman"/>
          <w:sz w:val="28"/>
          <w:szCs w:val="28"/>
        </w:rPr>
      </w:pPr>
      <w:r w:rsidRPr="00EC61B1">
        <w:rPr>
          <w:rFonts w:ascii="Times New Roman" w:hAnsi="Times New Roman"/>
          <w:noProof/>
        </w:rPr>
        <w:lastRenderedPageBreak/>
        <w:pict>
          <v:oval id="_x0000_s1406" style="position:absolute;left:0;text-align:left;margin-left:377pt;margin-top:-3.1pt;width:22.45pt;height:21.35pt;z-index:251944960">
            <v:textbox style="mso-next-textbox:#_x0000_s1406">
              <w:txbxContent>
                <w:p w:rsidR="007E3E04" w:rsidRPr="001D3E33" w:rsidRDefault="007E3E04" w:rsidP="001D3E33">
                  <w:pPr>
                    <w:spacing w:line="192" w:lineRule="auto"/>
                    <w:contextualSpacing/>
                  </w:pPr>
                  <w:r>
                    <w:t>2</w:t>
                  </w:r>
                </w:p>
              </w:txbxContent>
            </v:textbox>
          </v:oval>
        </w:pict>
      </w:r>
      <w:r w:rsidRPr="00EC61B1">
        <w:rPr>
          <w:rFonts w:ascii="Times New Roman" w:hAnsi="Times New Roman"/>
          <w:noProof/>
          <w:sz w:val="20"/>
          <w:szCs w:val="20"/>
        </w:rPr>
        <w:pict>
          <v:oval id="_x0000_s1405" style="position:absolute;left:0;text-align:left;margin-left:44.55pt;margin-top:18.25pt;width:22.45pt;height:21.35pt;z-index:251943936;mso-position-horizontal-relative:text;mso-position-vertical-relative:text">
            <v:textbox style="mso-next-textbox:#_x0000_s1405">
              <w:txbxContent>
                <w:p w:rsidR="007E3E04" w:rsidRPr="000F2698" w:rsidRDefault="007E3E04" w:rsidP="001D3E33">
                  <w:pPr>
                    <w:spacing w:line="192" w:lineRule="auto"/>
                    <w:contextualSpacing/>
                  </w:pPr>
                  <w:r>
                    <w:t>22</w:t>
                  </w:r>
                </w:p>
              </w:txbxContent>
            </v:textbox>
          </v:oval>
        </w:pict>
      </w:r>
      <w:r w:rsidR="001D3E33" w:rsidRPr="00517C1B">
        <w:rPr>
          <w:rFonts w:ascii="Times New Roman" w:hAnsi="Times New Roman"/>
          <w:sz w:val="28"/>
          <w:szCs w:val="28"/>
        </w:rPr>
        <w:t>Блок схема. Модуль «</w:t>
      </w:r>
      <w:r w:rsidR="001C529D" w:rsidRPr="00517C1B">
        <w:rPr>
          <w:rFonts w:ascii="Times New Roman" w:hAnsi="Times New Roman"/>
          <w:sz w:val="28"/>
          <w:szCs w:val="28"/>
        </w:rPr>
        <w:t>Редактирование</w:t>
      </w:r>
      <w:r w:rsidR="001D3E33" w:rsidRPr="00517C1B">
        <w:rPr>
          <w:rFonts w:ascii="Times New Roman" w:hAnsi="Times New Roman"/>
          <w:sz w:val="28"/>
          <w:szCs w:val="28"/>
        </w:rPr>
        <w:t>» (</w:t>
      </w:r>
      <w:r w:rsidR="00517C1B" w:rsidRPr="00517C1B">
        <w:rPr>
          <w:rFonts w:ascii="Times New Roman" w:hAnsi="Times New Roman"/>
          <w:sz w:val="28"/>
          <w:szCs w:val="28"/>
        </w:rPr>
        <w:t>при выборе</w:t>
      </w:r>
      <w:proofErr w:type="gramStart"/>
      <w:r w:rsidR="001D3E33" w:rsidRPr="00517C1B">
        <w:rPr>
          <w:rFonts w:ascii="Times New Roman" w:hAnsi="Times New Roman"/>
          <w:sz w:val="28"/>
          <w:szCs w:val="28"/>
        </w:rPr>
        <w:t xml:space="preserve">        </w:t>
      </w:r>
      <w:r w:rsidR="00517C1B">
        <w:rPr>
          <w:rFonts w:ascii="Times New Roman" w:hAnsi="Times New Roman"/>
          <w:sz w:val="28"/>
          <w:szCs w:val="28"/>
        </w:rPr>
        <w:t xml:space="preserve"> )</w:t>
      </w:r>
      <w:proofErr w:type="gramEnd"/>
      <w:r w:rsidR="001D3E33" w:rsidRPr="00517C1B">
        <w:rPr>
          <w:rFonts w:ascii="Times New Roman" w:hAnsi="Times New Roman"/>
          <w:sz w:val="28"/>
          <w:szCs w:val="28"/>
        </w:rPr>
        <w:t>.</w:t>
      </w:r>
    </w:p>
    <w:p w:rsidR="001D3E33" w:rsidRPr="008F09F4" w:rsidRDefault="00EC61B1" w:rsidP="001D3E33">
      <w:pPr>
        <w:rPr>
          <w:lang w:eastAsia="en-US"/>
        </w:rPr>
      </w:pPr>
      <w:r>
        <w:rPr>
          <w:noProof/>
        </w:rPr>
        <w:pict>
          <v:shape id="_x0000_s1511" type="#_x0000_t32" style="position:absolute;margin-left:56.45pt;margin-top:13.15pt;width:0;height:5.85pt;z-index:251996160" o:connectortype="straight"/>
        </w:pict>
      </w: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510" type="#_x0000_t7" style="position:absolute;margin-left:-9.15pt;margin-top:19pt;width:114.3pt;height:25.95pt;z-index:251995136">
            <v:textbox>
              <w:txbxContent>
                <w:p w:rsidR="007E3E04" w:rsidRPr="007C3A1F" w:rsidRDefault="007E3E04">
                  <w:pPr>
                    <w:rPr>
                      <w:sz w:val="12"/>
                    </w:rPr>
                  </w:pPr>
                  <w:r w:rsidRPr="007C3A1F">
                    <w:rPr>
                      <w:sz w:val="12"/>
                    </w:rPr>
                    <w:t xml:space="preserve">Введите имя файла </w:t>
                  </w:r>
                </w:p>
              </w:txbxContent>
            </v:textbox>
          </v:shape>
        </w:pict>
      </w:r>
    </w:p>
    <w:p w:rsidR="001D3E33" w:rsidRPr="00226573" w:rsidRDefault="00EC61B1" w:rsidP="001D3E33">
      <w:pPr>
        <w:spacing w:line="360" w:lineRule="auto"/>
        <w:rPr>
          <w:sz w:val="28"/>
          <w:szCs w:val="28"/>
        </w:rPr>
      </w:pPr>
      <w:r w:rsidRPr="00EC61B1">
        <w:rPr>
          <w:noProof/>
        </w:rPr>
        <w:pict>
          <v:shape id="_x0000_s1506" type="#_x0000_t110" style="position:absolute;margin-left:-9.15pt;margin-top:26.9pt;width:126.85pt;height:52.95pt;z-index:2519910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" fillcolor="white [3212]" strokecolor="black [3213]" strokeweight=".5pt">
            <v:path arrowok="t"/>
            <v:textbox style="mso-next-textbox:#_x0000_s1506">
              <w:txbxContent>
                <w:p w:rsidR="007E3E04" w:rsidRPr="001D3E33" w:rsidRDefault="007E3E04" w:rsidP="007C3A1F">
                  <w:pPr>
                    <w:spacing w:line="192" w:lineRule="auto"/>
                    <w:contextualSpacing/>
                    <w:jc w:val="center"/>
                    <w:rPr>
                      <w:color w:val="0D0D0D" w:themeColor="text1" w:themeTint="F2"/>
                      <w:sz w:val="16"/>
                      <w:szCs w:val="12"/>
                    </w:rPr>
                  </w:pPr>
                  <w:r w:rsidRPr="001D3E33">
                    <w:rPr>
                      <w:color w:val="0D0D0D" w:themeColor="text1" w:themeTint="F2"/>
                      <w:sz w:val="16"/>
                      <w:szCs w:val="12"/>
                    </w:rPr>
                    <w:t>Передвижение по меню,</w:t>
                  </w:r>
                  <w:r>
                    <w:rPr>
                      <w:color w:val="0D0D0D" w:themeColor="text1" w:themeTint="F2"/>
                      <w:sz w:val="16"/>
                      <w:szCs w:val="12"/>
                    </w:rPr>
                    <w:t xml:space="preserve"> </w:t>
                  </w:r>
                  <w:r w:rsidRPr="001D3E33">
                    <w:rPr>
                      <w:color w:val="0D0D0D" w:themeColor="text1" w:themeTint="F2"/>
                      <w:sz w:val="16"/>
                      <w:szCs w:val="12"/>
                    </w:rPr>
                    <w:t>выбор действий</w:t>
                  </w:r>
                </w:p>
              </w:txbxContent>
            </v:textbox>
          </v:shape>
        </w:pict>
      </w:r>
      <w:r w:rsidRPr="00EC61B1">
        <w:rPr>
          <w:noProof/>
          <w:sz w:val="20"/>
          <w:szCs w:val="20"/>
        </w:rPr>
        <w:pict>
          <v:shape id="_x0000_s1403" type="#_x0000_t202" style="position:absolute;margin-left:56.2pt;margin-top:233.15pt;width:40pt;height:21.75pt;z-index:-251374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403">
              <w:txbxContent>
                <w:p w:rsidR="007E3E04" w:rsidRDefault="007E3E04" w:rsidP="001D3E33">
                  <w:r>
                    <w:t>4</w:t>
                  </w:r>
                </w:p>
              </w:txbxContent>
            </v:textbox>
          </v:shape>
        </w:pict>
      </w:r>
      <w:r w:rsidRPr="00EC61B1">
        <w:rPr>
          <w:noProof/>
          <w:sz w:val="20"/>
          <w:szCs w:val="20"/>
        </w:rPr>
        <w:pict>
          <v:shape id="_x0000_s1404" type="#_x0000_t32" style="position:absolute;margin-left:56.2pt;margin-top:11.9pt;width:0;height:15pt;z-index:251942912;mso-position-horizontal-relative:text;mso-position-vertical-relative:text" o:connectortype="straight"/>
        </w:pict>
      </w:r>
      <w:r w:rsidRPr="00EC61B1">
        <w:rPr>
          <w:noProof/>
          <w:sz w:val="20"/>
          <w:szCs w:val="20"/>
        </w:rPr>
        <w:pict>
          <v:shape id="_x0000_s1379" type="#_x0000_t202" style="position:absolute;margin-left:56.2pt;margin-top:286.75pt;width:40pt;height:21.75pt;z-index:-25139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379">
              <w:txbxContent>
                <w:p w:rsidR="007E3E04" w:rsidRDefault="007E3E04" w:rsidP="001D3E33">
                  <w:r>
                    <w:t>5</w:t>
                  </w:r>
                </w:p>
              </w:txbxContent>
            </v:textbox>
          </v:shape>
        </w:pict>
      </w:r>
      <w:r w:rsidRPr="00EC61B1">
        <w:rPr>
          <w:noProof/>
          <w:sz w:val="20"/>
          <w:szCs w:val="20"/>
        </w:rPr>
        <w:pict>
          <v:shape id="_x0000_s1402" type="#_x0000_t202" style="position:absolute;margin-left:56.2pt;margin-top:180.15pt;width:40pt;height:21.75pt;z-index:-251375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402">
              <w:txbxContent>
                <w:p w:rsidR="007E3E04" w:rsidRDefault="007E3E04" w:rsidP="001D3E33">
                  <w:r>
                    <w:t>3</w:t>
                  </w:r>
                </w:p>
              </w:txbxContent>
            </v:textbox>
          </v:shape>
        </w:pict>
      </w:r>
      <w:r w:rsidRPr="00EC61B1">
        <w:rPr>
          <w:noProof/>
          <w:sz w:val="20"/>
          <w:szCs w:val="20"/>
        </w:rPr>
        <w:pict>
          <v:shape id="_x0000_s1401" type="#_x0000_t202" style="position:absolute;margin-left:56.2pt;margin-top:125.9pt;width:40pt;height:21.75pt;z-index:-251376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401">
              <w:txbxContent>
                <w:p w:rsidR="007E3E04" w:rsidRDefault="007E3E04" w:rsidP="001D3E33">
                  <w:r>
                    <w:t>2</w:t>
                  </w:r>
                </w:p>
              </w:txbxContent>
            </v:textbox>
          </v:shape>
        </w:pict>
      </w:r>
      <w:r w:rsidRPr="00EC61B1">
        <w:rPr>
          <w:noProof/>
          <w:sz w:val="20"/>
          <w:szCs w:val="20"/>
        </w:rPr>
        <w:pict>
          <v:shape id="_x0000_s1400" type="#_x0000_t202" style="position:absolute;margin-left:56.2pt;margin-top:75.35pt;width:40pt;height:21.75pt;z-index:-251377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400">
              <w:txbxContent>
                <w:p w:rsidR="007E3E04" w:rsidRDefault="007E3E04" w:rsidP="001D3E33">
                  <w:r>
                    <w:t>1</w:t>
                  </w:r>
                </w:p>
              </w:txbxContent>
            </v:textbox>
          </v:shape>
        </w:pict>
      </w:r>
      <w:r w:rsidRPr="00EC61B1">
        <w:rPr>
          <w:noProof/>
          <w:sz w:val="20"/>
          <w:szCs w:val="20"/>
        </w:rPr>
        <w:pict>
          <v:shape id="_x0000_s1394" type="#_x0000_t32" style="position:absolute;margin-left:239.4pt;margin-top:150.65pt;width:188.75pt;height:0;z-index:251932672;mso-position-horizontal-relative:text;mso-position-vertical-relative:text" o:connectortype="straight"/>
        </w:pict>
      </w:r>
      <w:r w:rsidRPr="00EC61B1">
        <w:rPr>
          <w:noProof/>
          <w:sz w:val="20"/>
          <w:szCs w:val="20"/>
        </w:rPr>
        <w:pict>
          <v:shape id="_x0000_s1395" type="#_x0000_t32" style="position:absolute;margin-left:239.4pt;margin-top:201.9pt;width:188.75pt;height:0;z-index:251933696;mso-position-horizontal-relative:text;mso-position-vertical-relative:text" o:connectortype="straight"/>
        </w:pict>
      </w:r>
      <w:r w:rsidRPr="00EC61B1">
        <w:rPr>
          <w:noProof/>
          <w:sz w:val="20"/>
          <w:szCs w:val="20"/>
        </w:rPr>
        <w:pict>
          <v:shape id="_x0000_s1396" type="#_x0000_t32" style="position:absolute;margin-left:239.4pt;margin-top:254.9pt;width:188.75pt;height:0;z-index:251934720;mso-position-horizontal-relative:text;mso-position-vertical-relative:text" o:connectortype="straight"/>
        </w:pict>
      </w:r>
      <w:r w:rsidRPr="00EC61B1">
        <w:rPr>
          <w:noProof/>
          <w:sz w:val="20"/>
          <w:szCs w:val="20"/>
        </w:rPr>
        <w:pict>
          <v:shape id="_x0000_s1393" type="#_x0000_t32" style="position:absolute;margin-left:239.4pt;margin-top:308.5pt;width:188.75pt;height:0;z-index:251931648;mso-position-horizontal-relative:text;mso-position-vertical-relative:text" o:connectortype="straight"/>
        </w:pict>
      </w:r>
      <w:r w:rsidRPr="00EC61B1">
        <w:rPr>
          <w:noProof/>
          <w:sz w:val="20"/>
          <w:szCs w:val="20"/>
        </w:rPr>
        <w:pict>
          <v:shape id="_x0000_s1391" type="#_x0000_t32" style="position:absolute;margin-left:239.4pt;margin-top:97.1pt;width:188.75pt;height:0;z-index:251929600;mso-position-horizontal-relative:text;mso-position-vertical-relative:text" o:connectortype="straight"/>
        </w:pict>
      </w:r>
      <w:r w:rsidRPr="00EC61B1">
        <w:rPr>
          <w:noProof/>
          <w:sz w:val="20"/>
          <w:szCs w:val="20"/>
        </w:rPr>
        <w:pict>
          <v:shape id="_x0000_s1390" type="#_x0000_t32" style="position:absolute;margin-left:56.2pt;margin-top:308.5pt;width:61.25pt;height:0;z-index:251928576;mso-position-horizontal-relative:text;mso-position-vertical-relative:text" o:connectortype="straight"/>
        </w:pict>
      </w:r>
      <w:r w:rsidRPr="00EC61B1">
        <w:rPr>
          <w:noProof/>
          <w:sz w:val="20"/>
          <w:szCs w:val="20"/>
        </w:rPr>
        <w:pict>
          <v:shape id="_x0000_s1389" type="#_x0000_t32" style="position:absolute;margin-left:56.2pt;margin-top:254.9pt;width:61.25pt;height:0;z-index:251927552;mso-position-horizontal-relative:text;mso-position-vertical-relative:text" o:connectortype="straight"/>
        </w:pict>
      </w:r>
      <w:r w:rsidRPr="00EC61B1">
        <w:rPr>
          <w:noProof/>
          <w:sz w:val="20"/>
          <w:szCs w:val="20"/>
        </w:rPr>
        <w:pict>
          <v:shape id="_x0000_s1388" type="#_x0000_t32" style="position:absolute;margin-left:56.2pt;margin-top:201.9pt;width:61.25pt;height:0;z-index:251926528;mso-position-horizontal-relative:text;mso-position-vertical-relative:text" o:connectortype="straight"/>
        </w:pict>
      </w:r>
      <w:r w:rsidRPr="00EC61B1">
        <w:rPr>
          <w:noProof/>
          <w:sz w:val="20"/>
          <w:szCs w:val="20"/>
        </w:rPr>
        <w:pict>
          <v:shape id="_x0000_s1380" type="#_x0000_t112" style="position:absolute;margin-left:117.7pt;margin-top:238.2pt;width:121.7pt;height:35.65pt;z-index:251918336;mso-position-horizontal-relative:text;mso-position-vertical-relative:text">
            <v:textbox style="mso-next-textbox:#_x0000_s1380">
              <w:txbxContent>
                <w:p w:rsidR="007E3E04" w:rsidRPr="006E1C0B" w:rsidRDefault="007E3E04" w:rsidP="001D3E33">
                  <w:pPr>
                    <w:rPr>
                      <w:lang w:val="en-US"/>
                    </w:rPr>
                  </w:pPr>
                  <w:r>
                    <w:t>Удаление вар.ответа</w:t>
                  </w:r>
                </w:p>
              </w:txbxContent>
            </v:textbox>
          </v:shape>
        </w:pict>
      </w:r>
      <w:r w:rsidRPr="00EC61B1">
        <w:rPr>
          <w:noProof/>
          <w:sz w:val="20"/>
          <w:szCs w:val="20"/>
        </w:rPr>
        <w:pict>
          <v:shape id="_x0000_s1381" type="#_x0000_t112" style="position:absolute;margin-left:117.7pt;margin-top:185.8pt;width:121.7pt;height:35.65pt;z-index:251919360;mso-position-horizontal-relative:text;mso-position-vertical-relative:text">
            <v:textbox style="mso-next-textbox:#_x0000_s1381">
              <w:txbxContent>
                <w:p w:rsidR="007E3E04" w:rsidRDefault="007E3E04" w:rsidP="001D3E33">
                  <w:pPr>
                    <w:jc w:val="center"/>
                  </w:pPr>
                  <w:r>
                    <w:t>Удаление вопроса</w:t>
                  </w:r>
                </w:p>
              </w:txbxContent>
            </v:textbox>
          </v:shape>
        </w:pict>
      </w:r>
      <w:r w:rsidRPr="00EC61B1">
        <w:rPr>
          <w:noProof/>
          <w:sz w:val="20"/>
          <w:szCs w:val="20"/>
        </w:rPr>
        <w:pict>
          <v:shape id="_x0000_s1387" type="#_x0000_t32" style="position:absolute;margin-left:56.45pt;margin-top:150.65pt;width:61.25pt;height:0;z-index:251925504;mso-position-horizontal-relative:text;mso-position-vertical-relative:text" o:connectortype="straight"/>
        </w:pict>
      </w:r>
      <w:r w:rsidRPr="00EC61B1">
        <w:rPr>
          <w:noProof/>
          <w:sz w:val="20"/>
          <w:szCs w:val="20"/>
        </w:rPr>
        <w:pict>
          <v:shape id="_x0000_s1382" type="#_x0000_t112" style="position:absolute;margin-left:117.7pt;margin-top:132.8pt;width:121.7pt;height:35.65pt;z-index:251920384;mso-position-horizontal-relative:text;mso-position-vertical-relative:text">
            <v:textbox style="mso-next-textbox:#_x0000_s1382">
              <w:txbxContent>
                <w:p w:rsidR="007E3E04" w:rsidRPr="001D3E33" w:rsidRDefault="007E3E04" w:rsidP="001D3E33">
                  <w:pPr>
                    <w:jc w:val="center"/>
                  </w:pPr>
                  <w:r>
                    <w:t>Добавление нов.вар.ответа</w:t>
                  </w:r>
                </w:p>
                <w:p w:rsidR="007E3E04" w:rsidRPr="001D3E33" w:rsidRDefault="007E3E04" w:rsidP="001D3E33"/>
              </w:txbxContent>
            </v:textbox>
          </v:shape>
        </w:pict>
      </w:r>
      <w:r w:rsidRPr="00EC61B1">
        <w:rPr>
          <w:noProof/>
          <w:sz w:val="20"/>
          <w:szCs w:val="20"/>
        </w:rPr>
        <w:pict>
          <v:shape id="_x0000_s1383" type="#_x0000_t112" style="position:absolute;margin-left:117.7pt;margin-top:79.85pt;width:121.7pt;height:35.65pt;z-index:251921408;mso-position-horizontal-relative:text;mso-position-vertical-relative:text">
            <v:textbox style="mso-next-textbox:#_x0000_s1383">
              <w:txbxContent>
                <w:p w:rsidR="007E3E04" w:rsidRPr="001D3E33" w:rsidRDefault="007E3E04" w:rsidP="001D3E33">
                  <w:pPr>
                    <w:jc w:val="center"/>
                  </w:pPr>
                  <w:r>
                    <w:t>Добавление нов.вопроса</w:t>
                  </w:r>
                </w:p>
              </w:txbxContent>
            </v:textbox>
          </v:shape>
        </w:pict>
      </w:r>
      <w:r w:rsidRPr="00EC61B1">
        <w:rPr>
          <w:noProof/>
          <w:sz w:val="20"/>
          <w:szCs w:val="20"/>
        </w:rPr>
        <w:pict>
          <v:shape id="_x0000_s1386" type="#_x0000_t32" style="position:absolute;margin-left:56.45pt;margin-top:97.1pt;width:61.25pt;height:0;z-index:251924480;mso-position-horizontal-relative:text;mso-position-vertical-relative:text" o:connectortype="straight"/>
        </w:pict>
      </w:r>
    </w:p>
    <w:p w:rsidR="001D3E33" w:rsidRDefault="001D3E33" w:rsidP="001D3E33">
      <w:pPr>
        <w:spacing w:line="360" w:lineRule="auto"/>
        <w:ind w:left="1080"/>
      </w:pPr>
    </w:p>
    <w:p w:rsidR="001D3E33" w:rsidRDefault="00EC61B1" w:rsidP="001D3E33">
      <w:pPr>
        <w:spacing w:line="360" w:lineRule="auto"/>
        <w:ind w:left="1080"/>
      </w:pPr>
      <w:r w:rsidRPr="00EC61B1">
        <w:rPr>
          <w:noProof/>
          <w:sz w:val="20"/>
          <w:szCs w:val="20"/>
        </w:rPr>
        <w:pict>
          <v:shape id="_x0000_s1385" type="#_x0000_t32" style="position:absolute;left:0;text-align:left;margin-left:56.45pt;margin-top:18.05pt;width:0;height:470.2pt;z-index:251923456;mso-position-horizontal-relative:text;mso-position-vertical-relative:text" o:connectortype="straight"/>
        </w:pict>
      </w:r>
    </w:p>
    <w:p w:rsidR="001D3E33" w:rsidRPr="000F2698" w:rsidRDefault="00EC61B1" w:rsidP="001D3E33">
      <w:pPr>
        <w:jc w:val="both"/>
        <w:rPr>
          <w:rFonts w:ascii="Times New Roman" w:hAnsi="Times New Roman"/>
          <w:sz w:val="28"/>
          <w:szCs w:val="28"/>
        </w:rPr>
      </w:pPr>
      <w:r w:rsidRPr="00EC61B1">
        <w:rPr>
          <w:noProof/>
          <w:sz w:val="20"/>
          <w:szCs w:val="20"/>
        </w:rPr>
        <w:pict>
          <v:shape id="_x0000_s1392" type="#_x0000_t32" style="position:absolute;left:0;text-align:left;margin-left:428.15pt;margin-top:7.2pt;width:0;height:424.3pt;z-index:251930624;mso-position-horizontal-relative:text;mso-position-vertical-relative:text" o:connectortype="straight"/>
        </w:pict>
      </w: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EC61B1" w:rsidP="001D3E33">
      <w:pPr>
        <w:jc w:val="both"/>
        <w:rPr>
          <w:rFonts w:ascii="Times New Roman" w:hAnsi="Times New Roman"/>
          <w:sz w:val="28"/>
          <w:szCs w:val="28"/>
        </w:rPr>
      </w:pPr>
      <w:r w:rsidRPr="00EC61B1">
        <w:rPr>
          <w:noProof/>
        </w:rPr>
        <w:pict>
          <v:shape id="_x0000_s1407" type="#_x0000_t112" style="position:absolute;left:0;text-align:left;margin-left:117.45pt;margin-top:18.3pt;width:121.7pt;height:35.65pt;z-index:251945984;mso-position-horizontal-relative:text;mso-position-vertical-relative:text">
            <v:textbox style="mso-next-textbox:#_x0000_s1407">
              <w:txbxContent>
                <w:p w:rsidR="007E3E04" w:rsidRPr="006E1C0B" w:rsidRDefault="007E3E04" w:rsidP="001D3E33">
                  <w:pPr>
                    <w:rPr>
                      <w:lang w:val="en-US"/>
                    </w:rPr>
                  </w:pPr>
                  <w:r>
                    <w:t>Изменение вопроса</w:t>
                  </w:r>
                </w:p>
              </w:txbxContent>
            </v:textbox>
          </v:shape>
        </w:pict>
      </w:r>
    </w:p>
    <w:p w:rsidR="001D3E33" w:rsidRPr="000F2698" w:rsidRDefault="001D3E33" w:rsidP="001D3E33">
      <w:pPr>
        <w:jc w:val="both"/>
        <w:rPr>
          <w:rFonts w:ascii="Times New Roman" w:hAnsi="Times New Roman"/>
          <w:sz w:val="28"/>
          <w:szCs w:val="28"/>
        </w:rPr>
      </w:pPr>
    </w:p>
    <w:p w:rsidR="001D3E33" w:rsidRPr="000F2698" w:rsidRDefault="00EC61B1" w:rsidP="001D3E33">
      <w:pPr>
        <w:jc w:val="both"/>
        <w:rPr>
          <w:rFonts w:ascii="Times New Roman" w:hAnsi="Times New Roman"/>
          <w:sz w:val="28"/>
          <w:szCs w:val="28"/>
        </w:rPr>
      </w:pPr>
      <w:r>
        <w:rPr>
          <w:rFonts w:ascii="Times New Roman" w:hAnsi="Times New Roman"/>
          <w:noProof/>
          <w:sz w:val="28"/>
          <w:szCs w:val="28"/>
        </w:rPr>
        <w:pict>
          <v:shape id="_x0000_s1519" type="#_x0000_t202" style="position:absolute;left:0;text-align:left;margin-left:56.45pt;margin-top:10.65pt;width:40pt;height:21.75pt;z-index:-251312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519">
              <w:txbxContent>
                <w:p w:rsidR="007E3E04" w:rsidRDefault="007E3E04" w:rsidP="007C3A1F">
                  <w:r>
                    <w:t>6</w:t>
                  </w:r>
                </w:p>
              </w:txbxContent>
            </v:textbox>
          </v:shape>
        </w:pict>
      </w:r>
      <w:r>
        <w:rPr>
          <w:rFonts w:ascii="Times New Roman" w:hAnsi="Times New Roman"/>
          <w:noProof/>
          <w:sz w:val="28"/>
          <w:szCs w:val="28"/>
        </w:rPr>
        <w:pict>
          <v:shape id="_x0000_s1507" type="#_x0000_t112" style="position:absolute;left:0;text-align:left;margin-left:117.45pt;margin-top:15.2pt;width:121.7pt;height:35.65pt;z-index:251992064;mso-position-horizontal-relative:text;mso-position-vertical-relative:text">
            <v:textbox style="mso-next-textbox:#_x0000_s1507">
              <w:txbxContent>
                <w:p w:rsidR="007E3E04" w:rsidRPr="006E1C0B" w:rsidRDefault="007E3E04" w:rsidP="007C3A1F">
                  <w:pPr>
                    <w:rPr>
                      <w:lang w:val="en-US"/>
                    </w:rPr>
                  </w:pPr>
                  <w:r>
                    <w:t>Изменение ответа на вопрос</w:t>
                  </w:r>
                </w:p>
              </w:txbxContent>
            </v:textbox>
          </v:shape>
        </w:pict>
      </w:r>
    </w:p>
    <w:p w:rsidR="001D3E33" w:rsidRPr="000F2698" w:rsidRDefault="00EC61B1" w:rsidP="001D3E33">
      <w:pPr>
        <w:jc w:val="both"/>
        <w:rPr>
          <w:rFonts w:ascii="Times New Roman" w:hAnsi="Times New Roman"/>
          <w:sz w:val="28"/>
          <w:szCs w:val="28"/>
        </w:rPr>
      </w:pPr>
      <w:r w:rsidRPr="00EC61B1">
        <w:rPr>
          <w:noProof/>
        </w:rPr>
        <w:pict>
          <v:shape id="_x0000_s1516" type="#_x0000_t32" style="position:absolute;left:0;text-align:left;margin-left:54.5pt;margin-top:7pt;width:61.25pt;height:0;z-index:252001280;mso-position-horizontal-relative:text;mso-position-vertical-relative:text" o:connectortype="straight"/>
        </w:pict>
      </w:r>
      <w:r w:rsidRPr="00EC61B1">
        <w:rPr>
          <w:noProof/>
        </w:rPr>
        <w:pict>
          <v:shape id="_x0000_s1513" type="#_x0000_t32" style="position:absolute;left:0;text-align:left;margin-left:239.85pt;margin-top:7pt;width:188.75pt;height:0;z-index:251998208;mso-position-horizontal-relative:text;mso-position-vertical-relative:text" o:connectortype="straight"/>
        </w:pict>
      </w:r>
    </w:p>
    <w:p w:rsidR="001D3E33" w:rsidRPr="000F2698" w:rsidRDefault="00EC61B1" w:rsidP="001D3E33">
      <w:pPr>
        <w:jc w:val="both"/>
        <w:rPr>
          <w:rFonts w:ascii="Times New Roman" w:hAnsi="Times New Roman"/>
          <w:sz w:val="28"/>
          <w:szCs w:val="28"/>
        </w:rPr>
      </w:pPr>
      <w:r>
        <w:rPr>
          <w:rFonts w:ascii="Times New Roman" w:hAnsi="Times New Roman"/>
          <w:noProof/>
          <w:sz w:val="28"/>
          <w:szCs w:val="28"/>
        </w:rPr>
        <w:pict>
          <v:shape id="_x0000_s1520" type="#_x0000_t202" style="position:absolute;left:0;text-align:left;margin-left:55.6pt;margin-top:11.8pt;width:40pt;height:21.75pt;z-index:-251311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520">
              <w:txbxContent>
                <w:p w:rsidR="007E3E04" w:rsidRDefault="007E3E04" w:rsidP="007C3A1F">
                  <w:r>
                    <w:t>7</w:t>
                  </w:r>
                </w:p>
              </w:txbxContent>
            </v:textbox>
          </v:shape>
        </w:pict>
      </w:r>
      <w:r w:rsidRPr="00EC61B1">
        <w:rPr>
          <w:noProof/>
          <w:sz w:val="20"/>
          <w:szCs w:val="20"/>
        </w:rPr>
        <w:pict>
          <v:shape id="_x0000_s1508" type="#_x0000_t112" style="position:absolute;left:0;text-align:left;margin-left:117.45pt;margin-top:15.95pt;width:121.7pt;height:35.65pt;z-index:251993088;mso-position-horizontal-relative:text;mso-position-vertical-relative:text">
            <v:textbox style="mso-next-textbox:#_x0000_s1508">
              <w:txbxContent>
                <w:p w:rsidR="007E3E04" w:rsidRPr="006E1C0B" w:rsidRDefault="007E3E04" w:rsidP="007C3A1F">
                  <w:pPr>
                    <w:rPr>
                      <w:lang w:val="en-US"/>
                    </w:rPr>
                  </w:pPr>
                  <w:r>
                    <w:t>Изменение балла за вопрос</w:t>
                  </w:r>
                </w:p>
              </w:txbxContent>
            </v:textbox>
          </v:shape>
        </w:pict>
      </w:r>
    </w:p>
    <w:p w:rsidR="001D3E33" w:rsidRPr="000F2698" w:rsidRDefault="00EC61B1" w:rsidP="001D3E33">
      <w:pPr>
        <w:jc w:val="both"/>
        <w:rPr>
          <w:rFonts w:ascii="Times New Roman" w:hAnsi="Times New Roman"/>
          <w:sz w:val="28"/>
          <w:szCs w:val="28"/>
        </w:rPr>
      </w:pPr>
      <w:r w:rsidRPr="00EC61B1">
        <w:rPr>
          <w:noProof/>
        </w:rPr>
        <w:pict>
          <v:shape id="_x0000_s1517" type="#_x0000_t32" style="position:absolute;left:0;text-align:left;margin-left:56.45pt;margin-top:8.15pt;width:61.25pt;height:0;z-index:252002304;mso-position-horizontal-relative:text;mso-position-vertical-relative:text" o:connectortype="straight"/>
        </w:pict>
      </w:r>
      <w:r w:rsidRPr="00EC61B1">
        <w:rPr>
          <w:noProof/>
        </w:rPr>
        <w:pict>
          <v:shape id="_x0000_s1514" type="#_x0000_t32" style="position:absolute;left:0;text-align:left;margin-left:239.85pt;margin-top:8.15pt;width:188.75pt;height:0;z-index:251999232;mso-position-horizontal-relative:text;mso-position-vertical-relative:text" o:connectortype="straight"/>
        </w:pict>
      </w:r>
    </w:p>
    <w:p w:rsidR="001D3E33" w:rsidRPr="000F2698" w:rsidRDefault="00EC61B1" w:rsidP="001D3E33">
      <w:pPr>
        <w:jc w:val="both"/>
        <w:rPr>
          <w:rFonts w:ascii="Times New Roman" w:hAnsi="Times New Roman"/>
          <w:sz w:val="28"/>
          <w:szCs w:val="28"/>
        </w:rPr>
      </w:pPr>
      <w:r w:rsidRPr="00EC61B1">
        <w:rPr>
          <w:noProof/>
          <w:sz w:val="20"/>
          <w:szCs w:val="20"/>
        </w:rPr>
        <w:pict>
          <v:shape id="_x0000_s1521" type="#_x0000_t202" style="position:absolute;left:0;text-align:left;margin-left:54.5pt;margin-top:7.1pt;width:40pt;height:21.75pt;z-index:-251310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" filled="f" strokecolor="white [3212]" strokeweight=".5pt">
            <v:path arrowok="t"/>
            <v:textbox style="mso-next-textbox:#_x0000_s1521">
              <w:txbxContent>
                <w:p w:rsidR="007E3E04" w:rsidRDefault="007E3E04" w:rsidP="007C3A1F">
                  <w:r>
                    <w:t>8</w:t>
                  </w:r>
                </w:p>
              </w:txbxContent>
            </v:textbox>
          </v:shape>
        </w:pict>
      </w:r>
      <w:r>
        <w:rPr>
          <w:rFonts w:ascii="Times New Roman" w:hAnsi="Times New Roman"/>
          <w:noProof/>
          <w:sz w:val="28"/>
          <w:szCs w:val="28"/>
        </w:rPr>
        <w:pict>
          <v:shape id="_x0000_s1509" type="#_x0000_t112" style="position:absolute;left:0;text-align:left;margin-left:117.45pt;margin-top:15.45pt;width:121.7pt;height:35.65pt;z-index:251994112;mso-position-horizontal-relative:text;mso-position-vertical-relative:text">
            <v:textbox style="mso-next-textbox:#_x0000_s1509">
              <w:txbxContent>
                <w:p w:rsidR="007E3E04" w:rsidRPr="006E1C0B" w:rsidRDefault="007E3E04" w:rsidP="007C3A1F">
                  <w:pPr>
                    <w:rPr>
                      <w:lang w:val="en-US"/>
                    </w:rPr>
                  </w:pPr>
                  <w:r>
                    <w:t>Сохранение в файл</w:t>
                  </w:r>
                </w:p>
              </w:txbxContent>
            </v:textbox>
          </v:shape>
        </w:pict>
      </w:r>
    </w:p>
    <w:p w:rsidR="001D3E33" w:rsidRPr="000F2698" w:rsidRDefault="00EC61B1" w:rsidP="001D3E33">
      <w:pPr>
        <w:jc w:val="both"/>
        <w:rPr>
          <w:rFonts w:ascii="Times New Roman" w:hAnsi="Times New Roman"/>
          <w:sz w:val="28"/>
          <w:szCs w:val="28"/>
        </w:rPr>
      </w:pPr>
      <w:r w:rsidRPr="00EC61B1">
        <w:rPr>
          <w:noProof/>
        </w:rPr>
        <w:pict>
          <v:shape id="_x0000_s1518" type="#_x0000_t32" style="position:absolute;left:0;text-align:left;margin-left:56.45pt;margin-top:3.5pt;width:61.25pt;height:0;z-index:252003328;mso-position-horizontal-relative:text;mso-position-vertical-relative:text" o:connectortype="straight"/>
        </w:pict>
      </w:r>
      <w:r w:rsidRPr="00EC61B1">
        <w:rPr>
          <w:noProof/>
        </w:rPr>
        <w:pict>
          <v:shape id="_x0000_s1515" type="#_x0000_t32" style="position:absolute;left:0;text-align:left;margin-left:239.4pt;margin-top:3.5pt;width:188.75pt;height:0;z-index:252000256;mso-position-horizontal-relative:text;mso-position-vertical-relative:text" o:connectortype="straight"/>
        </w:pict>
      </w:r>
    </w:p>
    <w:p w:rsidR="001D3E33" w:rsidRPr="000F2698" w:rsidRDefault="001D3E33" w:rsidP="001D3E33">
      <w:pPr>
        <w:jc w:val="both"/>
        <w:rPr>
          <w:rFonts w:ascii="Times New Roman" w:hAnsi="Times New Roman"/>
          <w:sz w:val="28"/>
          <w:szCs w:val="28"/>
        </w:rPr>
      </w:pPr>
    </w:p>
    <w:p w:rsidR="001D3E33" w:rsidRPr="000F2698" w:rsidRDefault="001D3E33" w:rsidP="001D3E33">
      <w:pPr>
        <w:jc w:val="both"/>
        <w:rPr>
          <w:rFonts w:ascii="Times New Roman" w:hAnsi="Times New Roman"/>
          <w:sz w:val="28"/>
          <w:szCs w:val="28"/>
        </w:rPr>
      </w:pPr>
    </w:p>
    <w:p w:rsidR="001D3E33" w:rsidRPr="000F2698" w:rsidRDefault="00EC61B1" w:rsidP="001D3E33">
      <w:pPr>
        <w:jc w:val="both"/>
        <w:rPr>
          <w:rFonts w:ascii="Times New Roman" w:hAnsi="Times New Roman"/>
          <w:sz w:val="28"/>
          <w:szCs w:val="28"/>
        </w:rPr>
      </w:pPr>
      <w:r w:rsidRPr="00EC61B1">
        <w:rPr>
          <w:noProof/>
          <w:sz w:val="20"/>
          <w:szCs w:val="20"/>
        </w:rPr>
        <w:pict>
          <v:shape id="_x0000_s1397" type="#_x0000_t32" style="position:absolute;left:0;text-align:left;margin-left:56.45pt;margin-top:.15pt;width:371.7pt;height:.05pt;z-index:251935744;mso-position-horizontal-relative:text;mso-position-vertical-relative:text" o:connectortype="straight"/>
        </w:pict>
      </w:r>
    </w:p>
    <w:p w:rsidR="000F2698" w:rsidRPr="000F2698" w:rsidRDefault="00EC61B1" w:rsidP="00916DCF">
      <w:pPr>
        <w:jc w:val="both"/>
        <w:rPr>
          <w:rFonts w:ascii="Times New Roman" w:hAnsi="Times New Roman"/>
          <w:sz w:val="28"/>
          <w:szCs w:val="28"/>
        </w:rPr>
      </w:pPr>
      <w:r>
        <w:rPr>
          <w:rFonts w:ascii="Times New Roman" w:hAnsi="Times New Roman"/>
          <w:noProof/>
          <w:sz w:val="28"/>
          <w:szCs w:val="28"/>
        </w:rPr>
        <w:pict>
          <v:shape id="_x0000_s1408" type="#_x0000_t32" style="position:absolute;left:0;text-align:left;margin-left:55.6pt;margin-top:3.4pt;width:154.05pt;height:0;z-index:251947008" o:connectortype="straight"/>
        </w:pict>
      </w:r>
      <w:r>
        <w:rPr>
          <w:rFonts w:ascii="Times New Roman" w:hAnsi="Times New Roman"/>
          <w:noProof/>
          <w:sz w:val="28"/>
          <w:szCs w:val="28"/>
        </w:rPr>
        <w:pict>
          <v:shape id="_x0000_s1409" type="#_x0000_t32" style="position:absolute;left:0;text-align:left;margin-left:211.35pt;margin-top:3.4pt;width:0;height:31.75pt;z-index:251948032" o:connectortype="straight">
            <v:stroke endarrow="block"/>
          </v:shape>
        </w:pict>
      </w:r>
    </w:p>
    <w:p w:rsidR="000F2698" w:rsidRPr="000F2698" w:rsidRDefault="00EC61B1" w:rsidP="00916DCF">
      <w:pPr>
        <w:jc w:val="both"/>
        <w:rPr>
          <w:rFonts w:ascii="Times New Roman" w:hAnsi="Times New Roman"/>
          <w:sz w:val="28"/>
          <w:szCs w:val="28"/>
        </w:rPr>
      </w:pPr>
      <w:r w:rsidRPr="00EC61B1">
        <w:rPr>
          <w:noProof/>
          <w:sz w:val="20"/>
          <w:szCs w:val="20"/>
        </w:rPr>
        <w:pict>
          <v:shape id="_x0000_s1398" type="#_x0000_t111" style="position:absolute;left:0;text-align:left;margin-left:152.15pt;margin-top:9.75pt;width:121.6pt;height:36.85pt;z-index:251936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">
            <v:textbox style="mso-next-textbox:#_x0000_s1398">
              <w:txbxContent>
                <w:p w:rsidR="007E3E04" w:rsidRPr="001D3E33" w:rsidRDefault="007E3E04" w:rsidP="001D3E33">
                  <w:pPr>
                    <w:spacing w:line="192" w:lineRule="auto"/>
                    <w:jc w:val="center"/>
                    <w:rPr>
                      <w:sz w:val="20"/>
                    </w:rPr>
                  </w:pPr>
                  <w:r w:rsidRPr="001D3E33">
                    <w:rPr>
                      <w:sz w:val="20"/>
                    </w:rPr>
                    <w:t>Модуль завершил работу</w:t>
                  </w:r>
                </w:p>
              </w:txbxContent>
            </v:textbox>
          </v:shape>
        </w:pict>
      </w:r>
    </w:p>
    <w:p w:rsidR="000F2698" w:rsidRPr="000F2698" w:rsidRDefault="00EC61B1" w:rsidP="00916DCF">
      <w:pPr>
        <w:jc w:val="both"/>
        <w:rPr>
          <w:rFonts w:ascii="Times New Roman" w:hAnsi="Times New Roman"/>
          <w:sz w:val="28"/>
          <w:szCs w:val="28"/>
        </w:rPr>
      </w:pPr>
      <w:r>
        <w:rPr>
          <w:rFonts w:ascii="Times New Roman" w:hAnsi="Times New Roman"/>
          <w:noProof/>
          <w:sz w:val="28"/>
          <w:szCs w:val="28"/>
        </w:rPr>
        <w:pict>
          <v:shape id="_x0000_s1411" type="#_x0000_t32" style="position:absolute;left:0;text-align:left;margin-left:209.65pt;margin-top:21.25pt;width:.85pt;height:15pt;z-index:251950080" o:connectortype="straight">
            <v:stroke endarrow="block"/>
          </v:shape>
        </w:pict>
      </w:r>
    </w:p>
    <w:p w:rsidR="000F2698" w:rsidRPr="000F2698" w:rsidRDefault="00EC61B1" w:rsidP="00916DCF">
      <w:pPr>
        <w:jc w:val="both"/>
        <w:rPr>
          <w:rFonts w:ascii="Times New Roman" w:hAnsi="Times New Roman"/>
          <w:sz w:val="28"/>
          <w:szCs w:val="28"/>
        </w:rPr>
      </w:pPr>
      <w:r>
        <w:rPr>
          <w:rFonts w:ascii="Times New Roman" w:hAnsi="Times New Roman"/>
          <w:noProof/>
          <w:sz w:val="28"/>
          <w:szCs w:val="28"/>
        </w:rPr>
        <w:pict>
          <v:shape id="_x0000_s1410" type="#_x0000_t116" style="position:absolute;left:0;text-align:left;margin-left:152.85pt;margin-top:10.85pt;width:113.35pt;height:28.3pt;z-index:251949056;visibility:visible;mso-wrap-style:square;mso-width-percent:0;mso-wrap-distance-left:9pt;mso-wrap-distance-top:0;mso-wrap-distance-right:9pt;mso-wrap-distance-bottom:0;mso-position-horizontal-relative:text;mso-position-vertical-relative:text;mso-width-percent:0;mso-width-relative:margin;v-text-anchor:middle" filled="f" strokecolor="black [3213]" strokeweight=".5pt">
            <v:textbox style="mso-next-textbox:#_x0000_s1410">
              <w:txbxContent>
                <w:p w:rsidR="007E3E04" w:rsidRPr="00D73824" w:rsidRDefault="007E3E04" w:rsidP="001D3E33">
                  <w:pPr>
                    <w:jc w:val="center"/>
                    <w:rPr>
                      <w:rFonts w:ascii="Times New Roman" w:hAnsi="Times New Roman"/>
                      <w:color w:val="000000" w:themeColor="text1"/>
                    </w:rPr>
                  </w:pPr>
                  <w:r>
                    <w:rPr>
                      <w:rFonts w:ascii="Times New Roman" w:hAnsi="Times New Roman"/>
                      <w:color w:val="000000" w:themeColor="text1"/>
                    </w:rPr>
                    <w:t>выход</w:t>
                  </w:r>
                </w:p>
              </w:txbxContent>
            </v:textbox>
          </v:shape>
        </w:pict>
      </w:r>
    </w:p>
    <w:p w:rsidR="00462DB4" w:rsidRPr="00916DCF" w:rsidRDefault="00462DB4" w:rsidP="00916DCF">
      <w:pPr>
        <w:jc w:val="both"/>
        <w:rPr>
          <w:rFonts w:ascii="Times New Roman" w:hAnsi="Times New Roman"/>
          <w:sz w:val="28"/>
          <w:szCs w:val="28"/>
        </w:rPr>
      </w:pPr>
    </w:p>
    <w:p w:rsidR="002E2054" w:rsidRPr="008A6635" w:rsidRDefault="00272EF2" w:rsidP="00C61010">
      <w:pPr>
        <w:pStyle w:val="a8"/>
        <w:numPr>
          <w:ilvl w:val="1"/>
          <w:numId w:val="34"/>
        </w:numPr>
        <w:jc w:val="center"/>
        <w:rPr>
          <w:rFonts w:ascii="Times New Roman" w:hAnsi="Times New Roman"/>
          <w:sz w:val="28"/>
          <w:szCs w:val="28"/>
        </w:rPr>
      </w:pPr>
      <w:r>
        <w:rPr>
          <w:rFonts w:ascii="Times New Roman" w:hAnsi="Times New Roman"/>
          <w:sz w:val="28"/>
          <w:szCs w:val="28"/>
        </w:rPr>
        <w:lastRenderedPageBreak/>
        <w:t xml:space="preserve"> </w:t>
      </w:r>
      <w:r w:rsidR="00212D71" w:rsidRPr="008A6635">
        <w:rPr>
          <w:rFonts w:ascii="Times New Roman" w:hAnsi="Times New Roman"/>
          <w:sz w:val="28"/>
          <w:szCs w:val="28"/>
        </w:rPr>
        <w:t>Определение сигнатур процедур и функций.</w:t>
      </w:r>
    </w:p>
    <w:p w:rsidR="00157DEC" w:rsidRPr="00462DB4" w:rsidRDefault="00157DEC" w:rsidP="00462DB4">
      <w:pPr>
        <w:ind w:firstLine="709"/>
        <w:jc w:val="both"/>
        <w:rPr>
          <w:rFonts w:ascii="Times New Roman" w:hAnsi="Times New Roman"/>
          <w:sz w:val="28"/>
          <w:szCs w:val="28"/>
        </w:rPr>
      </w:pPr>
      <w:r w:rsidRPr="0095246C">
        <w:rPr>
          <w:rFonts w:ascii="Times New Roman" w:hAnsi="Times New Roman"/>
          <w:sz w:val="28"/>
          <w:szCs w:val="28"/>
        </w:rPr>
        <w:t>Модуль</w:t>
      </w:r>
      <w:r w:rsidRPr="00157DEC">
        <w:rPr>
          <w:rFonts w:ascii="Times New Roman" w:hAnsi="Times New Roman"/>
          <w:sz w:val="28"/>
          <w:szCs w:val="28"/>
          <w:lang w:val="en-US"/>
        </w:rPr>
        <w:t xml:space="preserve"> «</w:t>
      </w:r>
      <w:r w:rsidRPr="0095246C">
        <w:rPr>
          <w:rFonts w:ascii="Times New Roman" w:hAnsi="Times New Roman"/>
          <w:sz w:val="28"/>
          <w:szCs w:val="28"/>
        </w:rPr>
        <w:t>Создание</w:t>
      </w:r>
      <w:r w:rsidRPr="00157DEC">
        <w:rPr>
          <w:rFonts w:ascii="Times New Roman" w:hAnsi="Times New Roman"/>
          <w:sz w:val="28"/>
          <w:szCs w:val="28"/>
          <w:lang w:val="en-US"/>
        </w:rPr>
        <w:t>»</w:t>
      </w:r>
      <w:r w:rsidR="00462DB4">
        <w:rPr>
          <w:rFonts w:ascii="Times New Roman" w:hAnsi="Times New Roman"/>
          <w:sz w:val="28"/>
          <w:szCs w:val="28"/>
        </w:rPr>
        <w:t>:</w:t>
      </w:r>
    </w:p>
    <w:p w:rsidR="00157DEC" w:rsidRPr="00157DEC" w:rsidRDefault="00157DEC" w:rsidP="00462DB4">
      <w:pPr>
        <w:ind w:firstLine="709"/>
        <w:jc w:val="both"/>
        <w:rPr>
          <w:rFonts w:ascii="Courier New" w:hAnsi="Courier New" w:cs="Courier New"/>
          <w:sz w:val="28"/>
          <w:szCs w:val="28"/>
          <w:lang w:val="en-US"/>
        </w:rPr>
      </w:pP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createqu</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test1);</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создания вопросов.</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данные:</w:t>
      </w:r>
    </w:p>
    <w:p w:rsidR="00157DEC" w:rsidRPr="00462DB4" w:rsidRDefault="00157DEC" w:rsidP="00462DB4">
      <w:pPr>
        <w:pStyle w:val="a8"/>
        <w:numPr>
          <w:ilvl w:val="0"/>
          <w:numId w:val="35"/>
        </w:numPr>
        <w:ind w:firstLine="709"/>
        <w:jc w:val="both"/>
        <w:rPr>
          <w:rFonts w:ascii="Times New Roman" w:hAnsi="Times New Roman"/>
          <w:sz w:val="28"/>
          <w:szCs w:val="28"/>
        </w:rPr>
      </w:pPr>
      <w:r w:rsidRPr="00462DB4">
        <w:rPr>
          <w:rFonts w:ascii="Times New Roman" w:hAnsi="Times New Roman"/>
          <w:sz w:val="28"/>
          <w:szCs w:val="28"/>
        </w:rPr>
        <w:t>количество вопросов (на входе пустое);</w:t>
      </w:r>
    </w:p>
    <w:p w:rsidR="00157DEC" w:rsidRPr="00462DB4" w:rsidRDefault="00157DEC" w:rsidP="00462DB4">
      <w:pPr>
        <w:pStyle w:val="a8"/>
        <w:numPr>
          <w:ilvl w:val="0"/>
          <w:numId w:val="35"/>
        </w:numPr>
        <w:ind w:firstLine="709"/>
        <w:jc w:val="both"/>
        <w:rPr>
          <w:rFonts w:ascii="Times New Roman" w:hAnsi="Times New Roman"/>
          <w:sz w:val="28"/>
          <w:szCs w:val="28"/>
        </w:rPr>
      </w:pPr>
      <w:r w:rsidRPr="00462DB4">
        <w:rPr>
          <w:rFonts w:ascii="Times New Roman" w:hAnsi="Times New Roman"/>
          <w:sz w:val="28"/>
          <w:szCs w:val="28"/>
        </w:rPr>
        <w:t>массив записей (каждая запись – вопрос, на входе пустой).</w:t>
      </w:r>
    </w:p>
    <w:p w:rsidR="00462DB4"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157DEC" w:rsidRPr="00462DB4" w:rsidRDefault="00157DEC" w:rsidP="00272EF2">
      <w:pPr>
        <w:pStyle w:val="a8"/>
        <w:numPr>
          <w:ilvl w:val="0"/>
          <w:numId w:val="36"/>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462DB4">
      <w:pPr>
        <w:pStyle w:val="a8"/>
        <w:numPr>
          <w:ilvl w:val="0"/>
          <w:numId w:val="36"/>
        </w:numPr>
        <w:ind w:firstLine="709"/>
        <w:jc w:val="both"/>
        <w:rPr>
          <w:rFonts w:ascii="Times New Roman" w:hAnsi="Times New Roman"/>
          <w:sz w:val="28"/>
          <w:szCs w:val="28"/>
        </w:rPr>
      </w:pPr>
      <w:r w:rsidRPr="00462DB4">
        <w:rPr>
          <w:rFonts w:ascii="Times New Roman" w:hAnsi="Times New Roman"/>
          <w:sz w:val="28"/>
          <w:szCs w:val="28"/>
        </w:rPr>
        <w:t xml:space="preserve">массив записей, состоящих из вопросов.  </w:t>
      </w:r>
    </w:p>
    <w:p w:rsidR="00157DEC" w:rsidRPr="00157DEC" w:rsidRDefault="00157DEC" w:rsidP="00462DB4">
      <w:pPr>
        <w:ind w:firstLine="709"/>
        <w:jc w:val="both"/>
        <w:rPr>
          <w:rFonts w:ascii="Courier New" w:hAnsi="Courier New" w:cs="Courier New"/>
          <w:sz w:val="28"/>
          <w:szCs w:val="28"/>
          <w:lang w:val="en-US"/>
        </w:rPr>
      </w:pP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createan</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ot2:</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test1);</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создания ответов.</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данные:</w:t>
      </w:r>
    </w:p>
    <w:p w:rsidR="00157DEC" w:rsidRPr="00462DB4" w:rsidRDefault="00157DEC" w:rsidP="00272EF2">
      <w:pPr>
        <w:pStyle w:val="a8"/>
        <w:numPr>
          <w:ilvl w:val="0"/>
          <w:numId w:val="37"/>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462DB4">
      <w:pPr>
        <w:pStyle w:val="a8"/>
        <w:numPr>
          <w:ilvl w:val="0"/>
          <w:numId w:val="37"/>
        </w:numPr>
        <w:ind w:firstLine="709"/>
        <w:jc w:val="both"/>
        <w:rPr>
          <w:rFonts w:ascii="Times New Roman" w:hAnsi="Times New Roman"/>
          <w:sz w:val="28"/>
          <w:szCs w:val="28"/>
        </w:rPr>
      </w:pPr>
      <w:r w:rsidRPr="00462DB4">
        <w:rPr>
          <w:rFonts w:ascii="Times New Roman" w:hAnsi="Times New Roman"/>
          <w:sz w:val="28"/>
          <w:szCs w:val="28"/>
        </w:rPr>
        <w:t xml:space="preserve">массив записей, состоящих из вопросов.  </w:t>
      </w:r>
    </w:p>
    <w:p w:rsidR="00157DEC" w:rsidRPr="00462DB4" w:rsidRDefault="00157DEC" w:rsidP="00462DB4">
      <w:pPr>
        <w:ind w:firstLine="709"/>
        <w:jc w:val="both"/>
        <w:rPr>
          <w:rFonts w:ascii="Times New Roman" w:hAnsi="Times New Roman"/>
          <w:sz w:val="28"/>
          <w:szCs w:val="28"/>
        </w:rPr>
      </w:pPr>
      <w:r w:rsidRPr="00462DB4">
        <w:rPr>
          <w:rFonts w:ascii="Times New Roman" w:hAnsi="Times New Roman"/>
          <w:sz w:val="28"/>
          <w:szCs w:val="28"/>
        </w:rPr>
        <w:t>Выходные параметры:</w:t>
      </w:r>
    </w:p>
    <w:p w:rsidR="00462DB4" w:rsidRDefault="00157DEC" w:rsidP="00272EF2">
      <w:pPr>
        <w:pStyle w:val="a8"/>
        <w:numPr>
          <w:ilvl w:val="0"/>
          <w:numId w:val="38"/>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462DB4">
      <w:pPr>
        <w:pStyle w:val="a8"/>
        <w:numPr>
          <w:ilvl w:val="0"/>
          <w:numId w:val="38"/>
        </w:numPr>
        <w:ind w:firstLine="709"/>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и ответов.</w:t>
      </w:r>
      <w:r w:rsidRPr="000C15F8">
        <w:t xml:space="preserve">  </w:t>
      </w:r>
    </w:p>
    <w:p w:rsidR="00157DEC" w:rsidRDefault="00157DEC" w:rsidP="00462DB4">
      <w:pPr>
        <w:ind w:firstLine="709"/>
        <w:jc w:val="both"/>
        <w:rPr>
          <w:lang w:val="en-US"/>
        </w:rPr>
      </w:pPr>
      <w:r w:rsidRPr="000C15F8">
        <w:t xml:space="preserve">  </w:t>
      </w:r>
      <w:r>
        <w:tab/>
      </w: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createball</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ot3:</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test1</w:t>
      </w:r>
      <w:r w:rsidRPr="004B1966">
        <w:rPr>
          <w:lang w:val="en-US"/>
        </w:rPr>
        <w:t>);</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определения сложности вопроса (балл).</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данные:</w:t>
      </w:r>
    </w:p>
    <w:p w:rsidR="00157DEC" w:rsidRPr="00462DB4" w:rsidRDefault="00157DEC" w:rsidP="00272EF2">
      <w:pPr>
        <w:pStyle w:val="a8"/>
        <w:numPr>
          <w:ilvl w:val="0"/>
          <w:numId w:val="39"/>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462DB4">
      <w:pPr>
        <w:pStyle w:val="a8"/>
        <w:numPr>
          <w:ilvl w:val="0"/>
          <w:numId w:val="39"/>
        </w:numPr>
        <w:ind w:firstLine="709"/>
        <w:jc w:val="both"/>
        <w:rPr>
          <w:rFonts w:ascii="Times New Roman" w:hAnsi="Times New Roman"/>
          <w:sz w:val="28"/>
          <w:szCs w:val="28"/>
        </w:rPr>
      </w:pPr>
      <w:r w:rsidRPr="00462DB4">
        <w:rPr>
          <w:rFonts w:ascii="Times New Roman" w:hAnsi="Times New Roman"/>
          <w:sz w:val="28"/>
          <w:szCs w:val="28"/>
        </w:rPr>
        <w:t xml:space="preserve">массив записей, состоящих из вопросов и ответов.  </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157DEC" w:rsidRPr="00462DB4" w:rsidRDefault="00157DEC" w:rsidP="00272EF2">
      <w:pPr>
        <w:pStyle w:val="a8"/>
        <w:numPr>
          <w:ilvl w:val="0"/>
          <w:numId w:val="39"/>
        </w:numPr>
        <w:ind w:left="0" w:firstLine="1418"/>
        <w:jc w:val="both"/>
        <w:rPr>
          <w:rFonts w:ascii="Times New Roman" w:hAnsi="Times New Roman"/>
          <w:sz w:val="28"/>
          <w:szCs w:val="28"/>
        </w:rPr>
      </w:pPr>
      <w:r w:rsidRPr="00462DB4">
        <w:rPr>
          <w:rFonts w:ascii="Times New Roman" w:hAnsi="Times New Roman"/>
          <w:sz w:val="28"/>
          <w:szCs w:val="28"/>
        </w:rPr>
        <w:lastRenderedPageBreak/>
        <w:t>количество записей в массиве записей (количество вопросов в тесте);</w:t>
      </w:r>
    </w:p>
    <w:p w:rsidR="00462DB4" w:rsidRPr="00462DB4" w:rsidRDefault="00157DEC" w:rsidP="00272EF2">
      <w:pPr>
        <w:pStyle w:val="a8"/>
        <w:numPr>
          <w:ilvl w:val="0"/>
          <w:numId w:val="39"/>
        </w:numPr>
        <w:ind w:left="0" w:firstLine="1418"/>
        <w:jc w:val="both"/>
        <w:rPr>
          <w:rFonts w:ascii="Times New Roman" w:hAnsi="Times New Roman"/>
          <w:sz w:val="28"/>
          <w:szCs w:val="28"/>
        </w:rPr>
      </w:pPr>
      <w:r w:rsidRPr="00462DB4">
        <w:rPr>
          <w:rFonts w:ascii="Times New Roman" w:hAnsi="Times New Roman"/>
          <w:sz w:val="28"/>
          <w:szCs w:val="28"/>
        </w:rPr>
        <w:t xml:space="preserve">массив записей, состоящих из вопросов, ответов и балла сложности.  </w:t>
      </w:r>
    </w:p>
    <w:p w:rsidR="00157DEC" w:rsidRPr="00157DEC" w:rsidRDefault="00157DEC" w:rsidP="00462DB4">
      <w:pPr>
        <w:ind w:firstLine="709"/>
        <w:jc w:val="both"/>
        <w:rPr>
          <w:rFonts w:ascii="Courier New" w:hAnsi="Courier New" w:cs="Courier New"/>
          <w:sz w:val="28"/>
          <w:szCs w:val="28"/>
          <w:lang w:val="en-US"/>
        </w:rPr>
      </w:pPr>
      <w:r w:rsidRPr="000F2698">
        <w:rPr>
          <w:rFonts w:ascii="Courier New" w:hAnsi="Courier New" w:cs="Courier New"/>
          <w:sz w:val="28"/>
          <w:szCs w:val="28"/>
        </w:rPr>
        <w:t xml:space="preserve"> </w:t>
      </w:r>
      <w:r w:rsidRPr="000F2698">
        <w:rPr>
          <w:rFonts w:ascii="Courier New" w:hAnsi="Courier New" w:cs="Courier New"/>
          <w:sz w:val="28"/>
          <w:szCs w:val="28"/>
        </w:rPr>
        <w:tab/>
      </w: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creategoodan</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ot4:</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test1);</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определения правильного ответа.</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данные:</w:t>
      </w:r>
    </w:p>
    <w:p w:rsidR="00157DEC" w:rsidRPr="00462DB4" w:rsidRDefault="00157DEC" w:rsidP="00272EF2">
      <w:pPr>
        <w:pStyle w:val="a8"/>
        <w:numPr>
          <w:ilvl w:val="0"/>
          <w:numId w:val="40"/>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0"/>
        </w:numPr>
        <w:ind w:left="0" w:firstLine="1418"/>
        <w:jc w:val="both"/>
        <w:rPr>
          <w:rFonts w:ascii="Times New Roman" w:hAnsi="Times New Roman"/>
          <w:sz w:val="28"/>
          <w:szCs w:val="28"/>
        </w:rPr>
      </w:pPr>
      <w:r w:rsidRPr="00462DB4">
        <w:rPr>
          <w:rFonts w:ascii="Times New Roman" w:hAnsi="Times New Roman"/>
          <w:sz w:val="28"/>
          <w:szCs w:val="28"/>
        </w:rPr>
        <w:t xml:space="preserve">массив записей, состоящих из вопросов, ответов и балла сложности.  </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462DB4" w:rsidRDefault="00157DEC" w:rsidP="00272EF2">
      <w:pPr>
        <w:pStyle w:val="a8"/>
        <w:numPr>
          <w:ilvl w:val="0"/>
          <w:numId w:val="40"/>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0"/>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балла сложности, номеров правильных ответов</w:t>
      </w:r>
      <w:r>
        <w:t>.</w:t>
      </w:r>
      <w:r w:rsidRPr="000C15F8">
        <w:t xml:space="preserve">  </w:t>
      </w:r>
    </w:p>
    <w:p w:rsidR="00157DEC" w:rsidRPr="00462DB4" w:rsidRDefault="00157DEC" w:rsidP="00462DB4">
      <w:pPr>
        <w:ind w:firstLine="709"/>
        <w:jc w:val="both"/>
        <w:rPr>
          <w:rFonts w:ascii="Times New Roman" w:hAnsi="Times New Roman"/>
          <w:sz w:val="28"/>
          <w:szCs w:val="28"/>
        </w:rPr>
      </w:pPr>
      <w:r w:rsidRPr="0095246C">
        <w:rPr>
          <w:rFonts w:ascii="Times New Roman" w:hAnsi="Times New Roman"/>
          <w:sz w:val="28"/>
          <w:szCs w:val="28"/>
        </w:rPr>
        <w:t>Модуль</w:t>
      </w:r>
      <w:r w:rsidRPr="00157DEC">
        <w:rPr>
          <w:rFonts w:ascii="Times New Roman" w:hAnsi="Times New Roman"/>
          <w:sz w:val="28"/>
          <w:szCs w:val="28"/>
          <w:lang w:val="en-US"/>
        </w:rPr>
        <w:t xml:space="preserve"> «</w:t>
      </w:r>
      <w:r w:rsidRPr="0095246C">
        <w:rPr>
          <w:rFonts w:ascii="Times New Roman" w:hAnsi="Times New Roman"/>
          <w:sz w:val="28"/>
          <w:szCs w:val="28"/>
        </w:rPr>
        <w:t>Редактирование</w:t>
      </w:r>
      <w:r w:rsidRPr="00157DEC">
        <w:rPr>
          <w:rFonts w:ascii="Times New Roman" w:hAnsi="Times New Roman"/>
          <w:sz w:val="28"/>
          <w:szCs w:val="28"/>
          <w:lang w:val="en-US"/>
        </w:rPr>
        <w:t>»</w:t>
      </w:r>
      <w:r w:rsidR="00462DB4">
        <w:rPr>
          <w:rFonts w:ascii="Times New Roman" w:hAnsi="Times New Roman"/>
          <w:sz w:val="28"/>
          <w:szCs w:val="28"/>
        </w:rPr>
        <w:t>:</w:t>
      </w:r>
    </w:p>
    <w:p w:rsidR="00157DEC" w:rsidRPr="00157DEC" w:rsidRDefault="00157DEC" w:rsidP="00462DB4">
      <w:pPr>
        <w:ind w:firstLine="709"/>
        <w:jc w:val="both"/>
        <w:rPr>
          <w:rFonts w:ascii="Courier New" w:hAnsi="Courier New" w:cs="Courier New"/>
          <w:sz w:val="28"/>
          <w:szCs w:val="28"/>
          <w:lang w:val="en-US"/>
        </w:rPr>
      </w:pP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insertqu</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sz w:val="28"/>
          <w:szCs w:val="28"/>
          <w:lang w:val="en-US"/>
        </w:rPr>
        <w:t>name:</w:t>
      </w:r>
      <w:r w:rsidRPr="00157DEC">
        <w:rPr>
          <w:rFonts w:ascii="Courier New" w:hAnsi="Courier New" w:cs="Courier New"/>
          <w:color w:val="0000FF"/>
          <w:sz w:val="28"/>
          <w:szCs w:val="28"/>
          <w:lang w:val="en-US"/>
        </w:rPr>
        <w:t>string</w:t>
      </w:r>
      <w:proofErr w:type="spellEnd"/>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proofErr w:type="spellStart"/>
      <w:r w:rsidRPr="00157DEC">
        <w:rPr>
          <w:rFonts w:ascii="Courier New" w:hAnsi="Courier New" w:cs="Courier New"/>
          <w:sz w:val="28"/>
          <w:szCs w:val="28"/>
          <w:lang w:val="en-US"/>
        </w:rPr>
        <w:t>zapis:text</w:t>
      </w:r>
      <w:proofErr w:type="spellEnd"/>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test2);</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 xml:space="preserve">Процедура добавления вопроса в тест. </w:t>
      </w:r>
    </w:p>
    <w:p w:rsidR="00462DB4" w:rsidRDefault="00157DEC" w:rsidP="00462DB4">
      <w:pPr>
        <w:ind w:firstLine="709"/>
        <w:jc w:val="both"/>
        <w:rPr>
          <w:rFonts w:ascii="Times New Roman" w:hAnsi="Times New Roman"/>
          <w:sz w:val="28"/>
          <w:szCs w:val="28"/>
        </w:rPr>
      </w:pPr>
      <w:r w:rsidRPr="00157DEC">
        <w:rPr>
          <w:rFonts w:ascii="Times New Roman" w:hAnsi="Times New Roman"/>
          <w:sz w:val="28"/>
          <w:szCs w:val="28"/>
        </w:rPr>
        <w:t xml:space="preserve">Входные параметры: </w:t>
      </w:r>
    </w:p>
    <w:p w:rsidR="00157DEC" w:rsidRPr="00462DB4" w:rsidRDefault="00157DEC" w:rsidP="00272EF2">
      <w:pPr>
        <w:pStyle w:val="a8"/>
        <w:numPr>
          <w:ilvl w:val="0"/>
          <w:numId w:val="41"/>
        </w:numPr>
        <w:ind w:left="0" w:firstLine="1418"/>
        <w:jc w:val="both"/>
        <w:rPr>
          <w:rFonts w:ascii="Times New Roman" w:hAnsi="Times New Roman"/>
          <w:sz w:val="28"/>
          <w:szCs w:val="28"/>
        </w:rPr>
      </w:pPr>
      <w:r w:rsidRPr="00462DB4">
        <w:rPr>
          <w:rFonts w:ascii="Times New Roman" w:hAnsi="Times New Roman"/>
          <w:sz w:val="28"/>
          <w:szCs w:val="28"/>
        </w:rPr>
        <w:t>имя файла, куда будет записан тест с добавленным вопросом;</w:t>
      </w:r>
    </w:p>
    <w:p w:rsidR="00157DEC" w:rsidRPr="00462DB4" w:rsidRDefault="00157DEC" w:rsidP="00272EF2">
      <w:pPr>
        <w:pStyle w:val="a8"/>
        <w:numPr>
          <w:ilvl w:val="0"/>
          <w:numId w:val="41"/>
        </w:numPr>
        <w:ind w:left="0" w:firstLine="1418"/>
        <w:jc w:val="both"/>
        <w:rPr>
          <w:rFonts w:ascii="Times New Roman" w:hAnsi="Times New Roman"/>
          <w:sz w:val="28"/>
          <w:szCs w:val="28"/>
        </w:rPr>
      </w:pPr>
      <w:r w:rsidRPr="00462DB4">
        <w:rPr>
          <w:rFonts w:ascii="Times New Roman" w:hAnsi="Times New Roman"/>
          <w:sz w:val="28"/>
          <w:szCs w:val="28"/>
        </w:rPr>
        <w:t>файловая переменная, для связи процедуры с реальным файлом;</w:t>
      </w:r>
    </w:p>
    <w:p w:rsidR="00157DEC" w:rsidRPr="00462DB4" w:rsidRDefault="00157DEC" w:rsidP="00272EF2">
      <w:pPr>
        <w:pStyle w:val="a8"/>
        <w:numPr>
          <w:ilvl w:val="0"/>
          <w:numId w:val="41"/>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1"/>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462DB4" w:rsidRDefault="00157DEC" w:rsidP="00462DB4">
      <w:pPr>
        <w:ind w:firstLine="709"/>
        <w:jc w:val="both"/>
        <w:rPr>
          <w:rFonts w:ascii="Times New Roman" w:hAnsi="Times New Roman"/>
          <w:sz w:val="28"/>
          <w:szCs w:val="28"/>
        </w:rPr>
      </w:pPr>
      <w:r w:rsidRPr="00462DB4">
        <w:rPr>
          <w:rFonts w:ascii="Times New Roman" w:hAnsi="Times New Roman"/>
          <w:sz w:val="28"/>
          <w:szCs w:val="28"/>
        </w:rPr>
        <w:t>Выходные параметры:</w:t>
      </w:r>
    </w:p>
    <w:p w:rsidR="00157DEC" w:rsidRPr="00462DB4" w:rsidRDefault="00157DEC" w:rsidP="00272EF2">
      <w:pPr>
        <w:pStyle w:val="a8"/>
        <w:numPr>
          <w:ilvl w:val="0"/>
          <w:numId w:val="41"/>
        </w:numPr>
        <w:ind w:left="0" w:firstLine="1418"/>
        <w:jc w:val="both"/>
        <w:rPr>
          <w:rFonts w:ascii="Times New Roman" w:hAnsi="Times New Roman"/>
          <w:sz w:val="28"/>
          <w:szCs w:val="28"/>
        </w:rPr>
      </w:pPr>
      <w:r w:rsidRPr="00462DB4">
        <w:rPr>
          <w:rFonts w:ascii="Times New Roman" w:hAnsi="Times New Roman"/>
          <w:sz w:val="28"/>
          <w:szCs w:val="28"/>
        </w:rPr>
        <w:t>файловая переменная, для связи процедуры с реальным файлом;</w:t>
      </w:r>
    </w:p>
    <w:p w:rsidR="00157DEC" w:rsidRPr="00462DB4" w:rsidRDefault="00157DEC" w:rsidP="00272EF2">
      <w:pPr>
        <w:pStyle w:val="a8"/>
        <w:numPr>
          <w:ilvl w:val="0"/>
          <w:numId w:val="41"/>
        </w:numPr>
        <w:ind w:left="0" w:firstLine="1418"/>
        <w:jc w:val="both"/>
        <w:rPr>
          <w:rFonts w:ascii="Times New Roman" w:hAnsi="Times New Roman"/>
          <w:sz w:val="28"/>
          <w:szCs w:val="28"/>
        </w:rPr>
      </w:pPr>
      <w:r w:rsidRPr="00462DB4">
        <w:rPr>
          <w:rFonts w:ascii="Times New Roman" w:hAnsi="Times New Roman"/>
          <w:sz w:val="28"/>
          <w:szCs w:val="28"/>
        </w:rPr>
        <w:t>обновленное количество записей в массиве записей (обновленное количество вопросов в тесте);</w:t>
      </w:r>
    </w:p>
    <w:p w:rsidR="00157DEC" w:rsidRPr="00462DB4" w:rsidRDefault="00157DEC" w:rsidP="00462DB4">
      <w:pPr>
        <w:pStyle w:val="a8"/>
        <w:numPr>
          <w:ilvl w:val="0"/>
          <w:numId w:val="41"/>
        </w:numPr>
        <w:ind w:firstLine="709"/>
        <w:jc w:val="both"/>
        <w:rPr>
          <w:rFonts w:ascii="Times New Roman" w:hAnsi="Times New Roman"/>
          <w:sz w:val="28"/>
          <w:szCs w:val="28"/>
        </w:rPr>
      </w:pPr>
      <w:r w:rsidRPr="00462DB4">
        <w:rPr>
          <w:rFonts w:ascii="Times New Roman" w:hAnsi="Times New Roman"/>
          <w:sz w:val="28"/>
          <w:szCs w:val="28"/>
        </w:rPr>
        <w:lastRenderedPageBreak/>
        <w:t>очищенный массив с вопросами (без теста).</w:t>
      </w:r>
    </w:p>
    <w:p w:rsidR="00157DEC" w:rsidRPr="00157DEC" w:rsidRDefault="00157DEC" w:rsidP="00462DB4">
      <w:pPr>
        <w:ind w:firstLine="709"/>
        <w:jc w:val="both"/>
        <w:rPr>
          <w:rFonts w:ascii="Courier New" w:hAnsi="Courier New" w:cs="Courier New"/>
          <w:sz w:val="28"/>
          <w:szCs w:val="28"/>
          <w:lang w:val="en-US"/>
        </w:rPr>
      </w:pP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insertan</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test2);</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добавления ответа к конкретному вопросу теста.</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157DEC" w:rsidRPr="00462DB4" w:rsidRDefault="00157DEC" w:rsidP="00462DB4">
      <w:pPr>
        <w:pStyle w:val="a8"/>
        <w:numPr>
          <w:ilvl w:val="0"/>
          <w:numId w:val="43"/>
        </w:numPr>
        <w:ind w:firstLine="709"/>
        <w:jc w:val="both"/>
        <w:rPr>
          <w:rFonts w:ascii="Times New Roman" w:hAnsi="Times New Roman"/>
          <w:sz w:val="28"/>
          <w:szCs w:val="28"/>
        </w:rPr>
      </w:pPr>
      <w:r w:rsidRPr="00462DB4">
        <w:rPr>
          <w:rFonts w:ascii="Times New Roman" w:hAnsi="Times New Roman"/>
          <w:sz w:val="28"/>
          <w:szCs w:val="28"/>
        </w:rPr>
        <w:t>количество обновленных записей в массиве записей;</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обновленный массив с вопросами (добавлен ответ к конкретному вопросу).</w:t>
      </w:r>
    </w:p>
    <w:p w:rsidR="00157DEC" w:rsidRPr="00157DEC" w:rsidRDefault="00157DEC" w:rsidP="00462DB4">
      <w:pPr>
        <w:ind w:firstLine="709"/>
        <w:jc w:val="both"/>
        <w:rPr>
          <w:rFonts w:ascii="Courier New" w:hAnsi="Courier New" w:cs="Courier New"/>
          <w:sz w:val="28"/>
          <w:szCs w:val="28"/>
          <w:lang w:val="en-US"/>
        </w:rPr>
      </w:pPr>
      <w:r w:rsidRPr="00050E2A">
        <w:t xml:space="preserve">  </w:t>
      </w:r>
      <w:r>
        <w:tab/>
      </w: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deletequ</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test2);</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удаления вопроса из теста.</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обновленное количество записей в массиве записей (обновленное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обновленный массив с вопросами (с 1 удаленным вопросом).</w:t>
      </w:r>
    </w:p>
    <w:p w:rsidR="00157DEC" w:rsidRPr="00157DEC" w:rsidRDefault="00157DEC" w:rsidP="00462DB4">
      <w:pPr>
        <w:ind w:firstLine="709"/>
        <w:jc w:val="both"/>
        <w:rPr>
          <w:rFonts w:ascii="Courier New" w:hAnsi="Courier New" w:cs="Courier New"/>
          <w:sz w:val="28"/>
          <w:szCs w:val="28"/>
          <w:lang w:val="en-US"/>
        </w:rPr>
      </w:pPr>
      <w:r w:rsidRPr="00050E2A">
        <w:t xml:space="preserve"> </w:t>
      </w:r>
      <w:r>
        <w:tab/>
      </w: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deletean</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test2);</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удаления ответа у конкретного вопроса теста.</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lastRenderedPageBreak/>
        <w:t>массив записей, состоящих из вопросов, ответов, баллов, правильных ответов.</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157DEC" w:rsidRPr="00462DB4" w:rsidRDefault="00157DEC" w:rsidP="00462DB4">
      <w:pPr>
        <w:pStyle w:val="a8"/>
        <w:numPr>
          <w:ilvl w:val="0"/>
          <w:numId w:val="43"/>
        </w:numPr>
        <w:ind w:firstLine="709"/>
        <w:jc w:val="both"/>
        <w:rPr>
          <w:rFonts w:ascii="Times New Roman" w:hAnsi="Times New Roman"/>
          <w:sz w:val="28"/>
          <w:szCs w:val="28"/>
        </w:rPr>
      </w:pPr>
      <w:r w:rsidRPr="00462DB4">
        <w:rPr>
          <w:rFonts w:ascii="Times New Roman" w:hAnsi="Times New Roman"/>
          <w:sz w:val="28"/>
          <w:szCs w:val="28"/>
        </w:rPr>
        <w:t>количество обновленных записей в массиве записей;</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обновленный массив с вопросами (удален ответ у конкретного вопроса).</w:t>
      </w:r>
    </w:p>
    <w:p w:rsidR="00157DEC" w:rsidRPr="00157DEC" w:rsidRDefault="00157DEC" w:rsidP="00462DB4">
      <w:pPr>
        <w:ind w:firstLine="709"/>
        <w:jc w:val="both"/>
        <w:rPr>
          <w:rFonts w:ascii="Courier New" w:hAnsi="Courier New" w:cs="Courier New"/>
          <w:sz w:val="28"/>
          <w:szCs w:val="28"/>
          <w:lang w:val="en-US"/>
        </w:rPr>
      </w:pPr>
      <w:r w:rsidRPr="00050E2A">
        <w:t xml:space="preserve">  </w:t>
      </w:r>
      <w:r>
        <w:tab/>
      </w: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editqu</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test2);</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изменения вопроса.</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157DEC" w:rsidRDefault="00157DEC" w:rsidP="00462DB4">
      <w:pPr>
        <w:ind w:firstLine="709"/>
        <w:jc w:val="both"/>
        <w:rPr>
          <w:rFonts w:ascii="Courier New" w:hAnsi="Courier New" w:cs="Courier New"/>
          <w:sz w:val="28"/>
          <w:szCs w:val="28"/>
          <w:lang w:val="en-US"/>
        </w:rPr>
      </w:pP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editan</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test2);</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изменения ответа.</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272EF2"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272EF2" w:rsidRDefault="00157DEC" w:rsidP="00272EF2">
      <w:pPr>
        <w:pStyle w:val="a8"/>
        <w:numPr>
          <w:ilvl w:val="0"/>
          <w:numId w:val="43"/>
        </w:numPr>
        <w:ind w:left="0" w:firstLine="1418"/>
        <w:jc w:val="both"/>
        <w:rPr>
          <w:rFonts w:ascii="Times New Roman" w:hAnsi="Times New Roman"/>
          <w:sz w:val="28"/>
          <w:szCs w:val="28"/>
        </w:rPr>
      </w:pPr>
      <w:r w:rsidRPr="00272EF2">
        <w:rPr>
          <w:rFonts w:ascii="Times New Roman" w:hAnsi="Times New Roman"/>
          <w:sz w:val="28"/>
          <w:szCs w:val="28"/>
        </w:rPr>
        <w:t>массив записей, состоящих из вопросов, ответов, баллов, правильных ответов</w:t>
      </w:r>
      <w:r>
        <w:t>.</w:t>
      </w:r>
    </w:p>
    <w:p w:rsidR="00157DEC" w:rsidRPr="00157DEC" w:rsidRDefault="00157DEC" w:rsidP="00462DB4">
      <w:pPr>
        <w:ind w:firstLine="709"/>
        <w:jc w:val="both"/>
        <w:rPr>
          <w:rFonts w:ascii="Courier New" w:hAnsi="Courier New" w:cs="Courier New"/>
          <w:sz w:val="28"/>
          <w:szCs w:val="28"/>
          <w:lang w:val="en-US"/>
        </w:rPr>
      </w:pP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editball</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test2);</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lastRenderedPageBreak/>
        <w:t>Процедура изменения балла за вопрос.</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Default="00157DEC" w:rsidP="00462DB4">
      <w:pPr>
        <w:ind w:firstLine="709"/>
        <w:jc w:val="both"/>
        <w:rPr>
          <w:lang w:val="en-US"/>
        </w:rPr>
      </w:pPr>
      <w:r w:rsidRPr="00050E2A">
        <w:t xml:space="preserve">  </w:t>
      </w:r>
      <w:r>
        <w:tab/>
      </w:r>
      <w:r w:rsidRPr="00157DEC">
        <w:rPr>
          <w:rFonts w:ascii="Courier New" w:hAnsi="Courier New" w:cs="Courier New"/>
          <w:b/>
          <w:bCs/>
          <w:sz w:val="28"/>
          <w:szCs w:val="28"/>
          <w:lang w:val="en-US"/>
        </w:rPr>
        <w:t xml:space="preserve">Procedure </w:t>
      </w:r>
      <w:proofErr w:type="spellStart"/>
      <w:proofErr w:type="gramStart"/>
      <w:r w:rsidRPr="00157DEC">
        <w:rPr>
          <w:rFonts w:ascii="Courier New" w:hAnsi="Courier New" w:cs="Courier New"/>
          <w:sz w:val="28"/>
          <w:szCs w:val="28"/>
          <w:lang w:val="en-US"/>
        </w:rPr>
        <w:t>rf</w:t>
      </w:r>
      <w:proofErr w:type="spellEnd"/>
      <w:r w:rsidRPr="00157DEC">
        <w:rPr>
          <w:rFonts w:ascii="Courier New" w:hAnsi="Courier New" w:cs="Courier New"/>
          <w:sz w:val="28"/>
          <w:szCs w:val="28"/>
          <w:lang w:val="en-US"/>
        </w:rPr>
        <w:t>(</w:t>
      </w:r>
      <w:proofErr w:type="spellStart"/>
      <w:proofErr w:type="gramEnd"/>
      <w:r w:rsidRPr="00157DEC">
        <w:rPr>
          <w:rFonts w:ascii="Courier New" w:hAnsi="Courier New" w:cs="Courier New"/>
          <w:sz w:val="28"/>
          <w:szCs w:val="28"/>
          <w:lang w:val="en-US"/>
        </w:rPr>
        <w:t>name:</w:t>
      </w:r>
      <w:r w:rsidRPr="00157DEC">
        <w:rPr>
          <w:rFonts w:ascii="Courier New" w:hAnsi="Courier New" w:cs="Courier New"/>
          <w:color w:val="0000FF"/>
          <w:sz w:val="28"/>
          <w:szCs w:val="28"/>
          <w:lang w:val="en-US"/>
        </w:rPr>
        <w:t>string</w:t>
      </w:r>
      <w:proofErr w:type="spellEnd"/>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proofErr w:type="spellStart"/>
      <w:r w:rsidRPr="00157DEC">
        <w:rPr>
          <w:rFonts w:ascii="Courier New" w:hAnsi="Courier New" w:cs="Courier New"/>
          <w:sz w:val="28"/>
          <w:szCs w:val="28"/>
          <w:lang w:val="en-US"/>
        </w:rPr>
        <w:t>zapis:text</w:t>
      </w:r>
      <w:proofErr w:type="spellEnd"/>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test2</w:t>
      </w:r>
      <w:r w:rsidRPr="001D6923">
        <w:rPr>
          <w:lang w:val="en-US"/>
        </w:rPr>
        <w:t>);</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 xml:space="preserve">Процедура чтения теста из файла в массив записей. </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 xml:space="preserve">Входные параметры: </w:t>
      </w:r>
    </w:p>
    <w:p w:rsidR="00157DEC" w:rsidRPr="00462DB4" w:rsidRDefault="00157DEC" w:rsidP="00462DB4">
      <w:pPr>
        <w:pStyle w:val="a8"/>
        <w:numPr>
          <w:ilvl w:val="0"/>
          <w:numId w:val="43"/>
        </w:numPr>
        <w:ind w:firstLine="709"/>
        <w:jc w:val="both"/>
        <w:rPr>
          <w:rFonts w:ascii="Times New Roman" w:hAnsi="Times New Roman"/>
          <w:sz w:val="28"/>
          <w:szCs w:val="28"/>
        </w:rPr>
      </w:pPr>
      <w:r w:rsidRPr="00462DB4">
        <w:rPr>
          <w:rFonts w:ascii="Times New Roman" w:hAnsi="Times New Roman"/>
          <w:sz w:val="28"/>
          <w:szCs w:val="28"/>
        </w:rPr>
        <w:t>имя файла, откуда будет считан тест;</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файловая переменная, для связи процедуры с реальным файлом;</w:t>
      </w:r>
    </w:p>
    <w:p w:rsidR="00462DB4"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 на входе не определено);</w:t>
      </w:r>
    </w:p>
    <w:p w:rsidR="00157DEC" w:rsidRPr="00462DB4" w:rsidRDefault="00157DEC" w:rsidP="00462DB4">
      <w:pPr>
        <w:pStyle w:val="a8"/>
        <w:numPr>
          <w:ilvl w:val="0"/>
          <w:numId w:val="43"/>
        </w:numPr>
        <w:ind w:firstLine="709"/>
        <w:jc w:val="both"/>
        <w:rPr>
          <w:rFonts w:ascii="Times New Roman" w:hAnsi="Times New Roman"/>
          <w:sz w:val="28"/>
          <w:szCs w:val="28"/>
        </w:rPr>
      </w:pPr>
      <w:r w:rsidRPr="00462DB4">
        <w:rPr>
          <w:rFonts w:ascii="Times New Roman" w:hAnsi="Times New Roman"/>
          <w:sz w:val="28"/>
          <w:szCs w:val="28"/>
        </w:rPr>
        <w:t>пустой массив записей.</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файловая переменная, для связи процедуры с реальным файлом;</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18"/>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157DEC" w:rsidRDefault="00157DEC" w:rsidP="00462DB4">
      <w:pPr>
        <w:ind w:firstLine="709"/>
        <w:jc w:val="both"/>
        <w:rPr>
          <w:rFonts w:ascii="Courier New" w:hAnsi="Courier New" w:cs="Courier New"/>
          <w:sz w:val="28"/>
          <w:szCs w:val="28"/>
          <w:lang w:val="en-US"/>
        </w:rPr>
      </w:pPr>
      <w:r w:rsidRPr="00084047">
        <w:t xml:space="preserve"> </w:t>
      </w:r>
      <w:r w:rsidRPr="00157DEC">
        <w:rPr>
          <w:rFonts w:ascii="Courier New" w:hAnsi="Courier New" w:cs="Courier New"/>
          <w:b/>
          <w:bCs/>
          <w:sz w:val="28"/>
          <w:szCs w:val="28"/>
          <w:lang w:val="en-US"/>
        </w:rPr>
        <w:t xml:space="preserve">Procedure </w:t>
      </w:r>
      <w:proofErr w:type="gramStart"/>
      <w:r w:rsidRPr="00157DEC">
        <w:rPr>
          <w:rFonts w:ascii="Courier New" w:hAnsi="Courier New" w:cs="Courier New"/>
          <w:sz w:val="28"/>
          <w:szCs w:val="28"/>
          <w:lang w:val="en-US"/>
        </w:rPr>
        <w:t>wf1(</w:t>
      </w:r>
      <w:proofErr w:type="spellStart"/>
      <w:proofErr w:type="gramEnd"/>
      <w:r w:rsidRPr="00157DEC">
        <w:rPr>
          <w:rFonts w:ascii="Courier New" w:hAnsi="Courier New" w:cs="Courier New"/>
          <w:sz w:val="28"/>
          <w:szCs w:val="28"/>
          <w:lang w:val="en-US"/>
        </w:rPr>
        <w:t>name:</w:t>
      </w:r>
      <w:r w:rsidRPr="00157DEC">
        <w:rPr>
          <w:rFonts w:ascii="Courier New" w:hAnsi="Courier New" w:cs="Courier New"/>
          <w:color w:val="0000FF"/>
          <w:sz w:val="28"/>
          <w:szCs w:val="28"/>
          <w:lang w:val="en-US"/>
        </w:rPr>
        <w:t>string</w:t>
      </w:r>
      <w:proofErr w:type="spellEnd"/>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proofErr w:type="spellStart"/>
      <w:r w:rsidRPr="00157DEC">
        <w:rPr>
          <w:rFonts w:ascii="Courier New" w:hAnsi="Courier New" w:cs="Courier New"/>
          <w:sz w:val="28"/>
          <w:szCs w:val="28"/>
          <w:lang w:val="en-US"/>
        </w:rPr>
        <w:t>zapis:text</w:t>
      </w:r>
      <w:proofErr w:type="spellEnd"/>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n10:</w:t>
      </w:r>
      <w:r w:rsidRPr="00157DEC">
        <w:rPr>
          <w:rFonts w:ascii="Courier New" w:hAnsi="Courier New" w:cs="Courier New"/>
          <w:color w:val="0000FF"/>
          <w:sz w:val="28"/>
          <w:szCs w:val="28"/>
          <w:lang w:val="en-US"/>
        </w:rPr>
        <w:t>integer</w:t>
      </w:r>
      <w:r w:rsidRPr="00157DEC">
        <w:rPr>
          <w:rFonts w:ascii="Courier New" w:hAnsi="Courier New" w:cs="Courier New"/>
          <w:sz w:val="28"/>
          <w:szCs w:val="28"/>
          <w:lang w:val="en-US"/>
        </w:rPr>
        <w:t xml:space="preserve">; </w:t>
      </w:r>
      <w:proofErr w:type="spellStart"/>
      <w:r w:rsidRPr="00157DEC">
        <w:rPr>
          <w:rFonts w:ascii="Courier New" w:hAnsi="Courier New" w:cs="Courier New"/>
          <w:b/>
          <w:bCs/>
          <w:sz w:val="28"/>
          <w:szCs w:val="28"/>
          <w:lang w:val="en-US"/>
        </w:rPr>
        <w:t>var</w:t>
      </w:r>
      <w:proofErr w:type="spellEnd"/>
      <w:r w:rsidRPr="00157DEC">
        <w:rPr>
          <w:rFonts w:ascii="Courier New" w:hAnsi="Courier New" w:cs="Courier New"/>
          <w:b/>
          <w:bCs/>
          <w:sz w:val="28"/>
          <w:szCs w:val="28"/>
          <w:lang w:val="en-US"/>
        </w:rPr>
        <w:t xml:space="preserve"> </w:t>
      </w:r>
      <w:r w:rsidRPr="00157DEC">
        <w:rPr>
          <w:rFonts w:ascii="Courier New" w:hAnsi="Courier New" w:cs="Courier New"/>
          <w:sz w:val="28"/>
          <w:szCs w:val="28"/>
          <w:lang w:val="en-US"/>
        </w:rPr>
        <w:t>ot1:</w:t>
      </w:r>
      <w:r w:rsidRPr="00157DEC">
        <w:rPr>
          <w:rFonts w:ascii="Courier New" w:hAnsi="Courier New" w:cs="Courier New"/>
          <w:b/>
          <w:bCs/>
          <w:sz w:val="28"/>
          <w:szCs w:val="28"/>
          <w:lang w:val="en-US"/>
        </w:rPr>
        <w:t xml:space="preserve">array of </w:t>
      </w:r>
      <w:r w:rsidRPr="00157DEC">
        <w:rPr>
          <w:rFonts w:ascii="Courier New" w:hAnsi="Courier New" w:cs="Courier New"/>
          <w:sz w:val="28"/>
          <w:szCs w:val="28"/>
          <w:lang w:val="en-US"/>
        </w:rPr>
        <w:t>test2);</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Процедура записи теста в файл.</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 xml:space="preserve">Входные параметры: </w:t>
      </w:r>
    </w:p>
    <w:p w:rsidR="00157DEC" w:rsidRPr="00462DB4" w:rsidRDefault="00157DEC" w:rsidP="00462DB4">
      <w:pPr>
        <w:pStyle w:val="a8"/>
        <w:numPr>
          <w:ilvl w:val="0"/>
          <w:numId w:val="43"/>
        </w:numPr>
        <w:ind w:firstLine="709"/>
        <w:jc w:val="both"/>
        <w:rPr>
          <w:rFonts w:ascii="Times New Roman" w:hAnsi="Times New Roman"/>
          <w:sz w:val="28"/>
          <w:szCs w:val="28"/>
        </w:rPr>
      </w:pPr>
      <w:r w:rsidRPr="00462DB4">
        <w:rPr>
          <w:rFonts w:ascii="Times New Roman" w:hAnsi="Times New Roman"/>
          <w:sz w:val="28"/>
          <w:szCs w:val="28"/>
        </w:rPr>
        <w:t>имя файла, куда будет записан тест;</w:t>
      </w:r>
    </w:p>
    <w:p w:rsidR="00157DEC" w:rsidRPr="00462DB4" w:rsidRDefault="00157DEC" w:rsidP="00272EF2">
      <w:pPr>
        <w:pStyle w:val="a8"/>
        <w:numPr>
          <w:ilvl w:val="0"/>
          <w:numId w:val="43"/>
        </w:numPr>
        <w:ind w:left="0" w:firstLine="1429"/>
        <w:jc w:val="both"/>
        <w:rPr>
          <w:rFonts w:ascii="Times New Roman" w:hAnsi="Times New Roman"/>
          <w:sz w:val="28"/>
          <w:szCs w:val="28"/>
        </w:rPr>
      </w:pPr>
      <w:r w:rsidRPr="00462DB4">
        <w:rPr>
          <w:rFonts w:ascii="Times New Roman" w:hAnsi="Times New Roman"/>
          <w:sz w:val="28"/>
          <w:szCs w:val="28"/>
        </w:rPr>
        <w:lastRenderedPageBreak/>
        <w:t>файловая переменная, для связи процедуры с реальным файлом;</w:t>
      </w:r>
    </w:p>
    <w:p w:rsidR="00157DEC" w:rsidRPr="00462DB4" w:rsidRDefault="00157DEC" w:rsidP="00272EF2">
      <w:pPr>
        <w:pStyle w:val="a8"/>
        <w:numPr>
          <w:ilvl w:val="0"/>
          <w:numId w:val="43"/>
        </w:numPr>
        <w:ind w:left="0" w:firstLine="1429"/>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29"/>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157DEC" w:rsidRDefault="00157DEC" w:rsidP="00462DB4">
      <w:pPr>
        <w:ind w:firstLine="709"/>
        <w:jc w:val="both"/>
        <w:rPr>
          <w:rFonts w:ascii="Times New Roman" w:hAnsi="Times New Roman"/>
          <w:sz w:val="28"/>
          <w:szCs w:val="28"/>
        </w:rPr>
      </w:pPr>
      <w:r w:rsidRPr="00157DEC">
        <w:rPr>
          <w:rFonts w:ascii="Times New Roman" w:hAnsi="Times New Roman"/>
          <w:sz w:val="28"/>
          <w:szCs w:val="28"/>
        </w:rPr>
        <w:t>Выходные параметры:</w:t>
      </w:r>
    </w:p>
    <w:p w:rsidR="00157DEC" w:rsidRPr="00462DB4" w:rsidRDefault="00157DEC" w:rsidP="00272EF2">
      <w:pPr>
        <w:pStyle w:val="a8"/>
        <w:numPr>
          <w:ilvl w:val="0"/>
          <w:numId w:val="43"/>
        </w:numPr>
        <w:ind w:left="0" w:firstLine="1429"/>
        <w:jc w:val="both"/>
        <w:rPr>
          <w:rFonts w:ascii="Times New Roman" w:hAnsi="Times New Roman"/>
          <w:sz w:val="28"/>
          <w:szCs w:val="28"/>
        </w:rPr>
      </w:pPr>
      <w:r w:rsidRPr="00462DB4">
        <w:rPr>
          <w:rFonts w:ascii="Times New Roman" w:hAnsi="Times New Roman"/>
          <w:sz w:val="28"/>
          <w:szCs w:val="28"/>
        </w:rPr>
        <w:t>файловая переменная, для связи процедуры с реальным файлом;</w:t>
      </w:r>
    </w:p>
    <w:p w:rsidR="00157DEC" w:rsidRPr="00462DB4" w:rsidRDefault="00157DEC" w:rsidP="00272EF2">
      <w:pPr>
        <w:pStyle w:val="a8"/>
        <w:numPr>
          <w:ilvl w:val="0"/>
          <w:numId w:val="43"/>
        </w:numPr>
        <w:ind w:left="0" w:firstLine="1429"/>
        <w:jc w:val="both"/>
        <w:rPr>
          <w:rFonts w:ascii="Times New Roman" w:hAnsi="Times New Roman"/>
          <w:sz w:val="28"/>
          <w:szCs w:val="28"/>
        </w:rPr>
      </w:pPr>
      <w:r w:rsidRPr="00462DB4">
        <w:rPr>
          <w:rFonts w:ascii="Times New Roman" w:hAnsi="Times New Roman"/>
          <w:sz w:val="28"/>
          <w:szCs w:val="28"/>
        </w:rPr>
        <w:t>количество записей в массиве записей (количество вопросов в тесте);</w:t>
      </w:r>
    </w:p>
    <w:p w:rsidR="00157DEC" w:rsidRPr="00462DB4" w:rsidRDefault="00157DEC" w:rsidP="00272EF2">
      <w:pPr>
        <w:pStyle w:val="a8"/>
        <w:numPr>
          <w:ilvl w:val="0"/>
          <w:numId w:val="43"/>
        </w:numPr>
        <w:ind w:left="0" w:firstLine="1429"/>
        <w:jc w:val="both"/>
        <w:rPr>
          <w:rFonts w:ascii="Times New Roman" w:hAnsi="Times New Roman"/>
          <w:sz w:val="28"/>
          <w:szCs w:val="28"/>
        </w:rPr>
      </w:pPr>
      <w:r w:rsidRPr="00462DB4">
        <w:rPr>
          <w:rFonts w:ascii="Times New Roman" w:hAnsi="Times New Roman"/>
          <w:sz w:val="28"/>
          <w:szCs w:val="28"/>
        </w:rPr>
        <w:t>массив записей, состоящих из вопросов, ответов, баллов, правильных ответов.</w:t>
      </w:r>
    </w:p>
    <w:p w:rsidR="00157DEC" w:rsidRPr="00157DEC" w:rsidRDefault="00157DEC" w:rsidP="00462DB4">
      <w:pPr>
        <w:ind w:firstLine="709"/>
        <w:jc w:val="both"/>
        <w:rPr>
          <w:rFonts w:ascii="Times New Roman" w:hAnsi="Times New Roman"/>
          <w:sz w:val="28"/>
          <w:szCs w:val="28"/>
        </w:rPr>
      </w:pPr>
    </w:p>
    <w:p w:rsidR="00E408B7" w:rsidRPr="00157DEC" w:rsidRDefault="00E408B7" w:rsidP="00E408B7">
      <w:pPr>
        <w:jc w:val="both"/>
        <w:rPr>
          <w:rFonts w:ascii="Times New Roman" w:hAnsi="Times New Roman"/>
          <w:sz w:val="28"/>
          <w:szCs w:val="28"/>
        </w:rPr>
      </w:pPr>
    </w:p>
    <w:p w:rsidR="00E408B7" w:rsidRPr="00157DEC" w:rsidRDefault="00E408B7" w:rsidP="00E408B7">
      <w:pPr>
        <w:jc w:val="both"/>
        <w:rPr>
          <w:rFonts w:ascii="Times New Roman" w:hAnsi="Times New Roman"/>
          <w:sz w:val="28"/>
          <w:szCs w:val="28"/>
        </w:rPr>
      </w:pPr>
    </w:p>
    <w:p w:rsidR="00E408B7" w:rsidRPr="00157DEC" w:rsidRDefault="00E408B7" w:rsidP="00E408B7">
      <w:pPr>
        <w:jc w:val="both"/>
        <w:rPr>
          <w:rFonts w:ascii="Times New Roman" w:hAnsi="Times New Roman"/>
          <w:sz w:val="28"/>
          <w:szCs w:val="28"/>
        </w:rPr>
      </w:pPr>
    </w:p>
    <w:p w:rsidR="00E408B7" w:rsidRPr="00157DEC" w:rsidRDefault="00E408B7" w:rsidP="00E408B7">
      <w:pPr>
        <w:jc w:val="both"/>
        <w:rPr>
          <w:rFonts w:ascii="Times New Roman" w:hAnsi="Times New Roman"/>
          <w:sz w:val="28"/>
          <w:szCs w:val="28"/>
        </w:rPr>
      </w:pPr>
    </w:p>
    <w:p w:rsidR="00E408B7" w:rsidRDefault="00E408B7" w:rsidP="00E408B7">
      <w:pPr>
        <w:jc w:val="both"/>
        <w:rPr>
          <w:rFonts w:ascii="Times New Roman" w:hAnsi="Times New Roman"/>
          <w:sz w:val="28"/>
          <w:szCs w:val="28"/>
        </w:rPr>
      </w:pPr>
    </w:p>
    <w:p w:rsidR="00157DEC" w:rsidRDefault="00157DEC" w:rsidP="00E408B7">
      <w:pPr>
        <w:jc w:val="both"/>
        <w:rPr>
          <w:rFonts w:ascii="Times New Roman" w:hAnsi="Times New Roman"/>
          <w:sz w:val="28"/>
          <w:szCs w:val="28"/>
        </w:rPr>
      </w:pPr>
    </w:p>
    <w:p w:rsidR="00157DEC" w:rsidRDefault="00157DEC" w:rsidP="00E408B7">
      <w:pPr>
        <w:jc w:val="both"/>
        <w:rPr>
          <w:rFonts w:ascii="Times New Roman" w:hAnsi="Times New Roman"/>
          <w:sz w:val="28"/>
          <w:szCs w:val="28"/>
        </w:rPr>
      </w:pPr>
    </w:p>
    <w:p w:rsidR="00157DEC" w:rsidRDefault="00157DEC" w:rsidP="00E408B7">
      <w:pPr>
        <w:jc w:val="both"/>
        <w:rPr>
          <w:rFonts w:ascii="Times New Roman" w:hAnsi="Times New Roman"/>
          <w:sz w:val="28"/>
          <w:szCs w:val="28"/>
        </w:rPr>
      </w:pPr>
    </w:p>
    <w:p w:rsidR="00157DEC" w:rsidRDefault="00157DEC" w:rsidP="00E408B7">
      <w:pPr>
        <w:jc w:val="both"/>
        <w:rPr>
          <w:rFonts w:ascii="Times New Roman" w:hAnsi="Times New Roman"/>
          <w:sz w:val="28"/>
          <w:szCs w:val="28"/>
        </w:rPr>
      </w:pPr>
    </w:p>
    <w:p w:rsidR="00157DEC" w:rsidRDefault="00157DEC" w:rsidP="00E408B7">
      <w:pPr>
        <w:jc w:val="both"/>
        <w:rPr>
          <w:rFonts w:ascii="Times New Roman" w:hAnsi="Times New Roman"/>
          <w:sz w:val="28"/>
          <w:szCs w:val="28"/>
        </w:rPr>
      </w:pPr>
    </w:p>
    <w:p w:rsidR="00462DB4" w:rsidRDefault="00462DB4" w:rsidP="00E408B7">
      <w:pPr>
        <w:jc w:val="both"/>
        <w:rPr>
          <w:rFonts w:ascii="Times New Roman" w:hAnsi="Times New Roman"/>
          <w:sz w:val="28"/>
          <w:szCs w:val="28"/>
        </w:rPr>
      </w:pPr>
    </w:p>
    <w:p w:rsidR="00462DB4" w:rsidRDefault="00462DB4" w:rsidP="00E408B7">
      <w:pPr>
        <w:jc w:val="both"/>
        <w:rPr>
          <w:rFonts w:ascii="Times New Roman" w:hAnsi="Times New Roman"/>
          <w:sz w:val="28"/>
          <w:szCs w:val="28"/>
        </w:rPr>
      </w:pPr>
    </w:p>
    <w:p w:rsidR="00462DB4" w:rsidRDefault="00462DB4" w:rsidP="00E408B7">
      <w:pPr>
        <w:jc w:val="both"/>
        <w:rPr>
          <w:rFonts w:ascii="Times New Roman" w:hAnsi="Times New Roman"/>
          <w:sz w:val="28"/>
          <w:szCs w:val="28"/>
        </w:rPr>
      </w:pPr>
    </w:p>
    <w:p w:rsidR="00462DB4" w:rsidRDefault="00462DB4" w:rsidP="00E408B7">
      <w:pPr>
        <w:jc w:val="both"/>
        <w:rPr>
          <w:rFonts w:ascii="Times New Roman" w:hAnsi="Times New Roman"/>
          <w:sz w:val="28"/>
          <w:szCs w:val="28"/>
        </w:rPr>
      </w:pPr>
    </w:p>
    <w:p w:rsidR="00157DEC" w:rsidRDefault="00157DEC" w:rsidP="00E408B7">
      <w:pPr>
        <w:jc w:val="both"/>
        <w:rPr>
          <w:rFonts w:ascii="Times New Roman" w:hAnsi="Times New Roman"/>
          <w:sz w:val="28"/>
          <w:szCs w:val="28"/>
        </w:rPr>
      </w:pPr>
    </w:p>
    <w:p w:rsidR="00157DEC" w:rsidRPr="00157DEC" w:rsidRDefault="00157DEC" w:rsidP="00E408B7">
      <w:pPr>
        <w:jc w:val="both"/>
        <w:rPr>
          <w:rFonts w:ascii="Times New Roman" w:hAnsi="Times New Roman"/>
          <w:sz w:val="28"/>
          <w:szCs w:val="28"/>
        </w:rPr>
      </w:pPr>
    </w:p>
    <w:p w:rsidR="00E408B7" w:rsidRPr="00157DEC" w:rsidRDefault="00E408B7" w:rsidP="00E408B7">
      <w:pPr>
        <w:jc w:val="both"/>
        <w:rPr>
          <w:rFonts w:ascii="Times New Roman" w:hAnsi="Times New Roman"/>
          <w:sz w:val="28"/>
          <w:szCs w:val="28"/>
        </w:rPr>
      </w:pPr>
    </w:p>
    <w:p w:rsidR="00916DCF" w:rsidRPr="000643EC" w:rsidRDefault="00212D71" w:rsidP="000643EC">
      <w:pPr>
        <w:numPr>
          <w:ilvl w:val="3"/>
          <w:numId w:val="1"/>
        </w:numPr>
        <w:jc w:val="center"/>
        <w:rPr>
          <w:rFonts w:ascii="Times New Roman" w:hAnsi="Times New Roman"/>
          <w:b/>
          <w:bCs/>
          <w:sz w:val="28"/>
          <w:szCs w:val="28"/>
        </w:rPr>
      </w:pPr>
      <w:r w:rsidRPr="00845E4F">
        <w:rPr>
          <w:rFonts w:ascii="Times New Roman" w:hAnsi="Times New Roman"/>
          <w:b/>
          <w:bCs/>
          <w:sz w:val="28"/>
          <w:szCs w:val="28"/>
        </w:rPr>
        <w:lastRenderedPageBreak/>
        <w:t xml:space="preserve">5. </w:t>
      </w:r>
      <w:r w:rsidR="00845E4F">
        <w:rPr>
          <w:rFonts w:ascii="Times New Roman" w:hAnsi="Times New Roman"/>
          <w:b/>
          <w:bCs/>
          <w:sz w:val="28"/>
          <w:szCs w:val="28"/>
        </w:rPr>
        <w:t>Т</w:t>
      </w:r>
      <w:r w:rsidR="00845E4F" w:rsidRPr="00845E4F">
        <w:rPr>
          <w:rFonts w:ascii="Times New Roman" w:hAnsi="Times New Roman"/>
          <w:b/>
          <w:bCs/>
          <w:sz w:val="28"/>
          <w:szCs w:val="28"/>
        </w:rPr>
        <w:t>естирование программы</w:t>
      </w:r>
    </w:p>
    <w:p w:rsidR="00916DCF" w:rsidRPr="00916DCF" w:rsidRDefault="00916DCF" w:rsidP="00462DB4">
      <w:pPr>
        <w:pStyle w:val="a8"/>
        <w:numPr>
          <w:ilvl w:val="4"/>
          <w:numId w:val="1"/>
        </w:numPr>
        <w:ind w:firstLine="709"/>
        <w:jc w:val="both"/>
        <w:rPr>
          <w:rFonts w:ascii="Times New Roman" w:hAnsi="Times New Roman"/>
          <w:sz w:val="28"/>
          <w:szCs w:val="28"/>
        </w:rPr>
      </w:pPr>
      <w:r>
        <w:rPr>
          <w:rFonts w:ascii="Times New Roman" w:hAnsi="Times New Roman"/>
          <w:sz w:val="28"/>
          <w:szCs w:val="28"/>
        </w:rPr>
        <w:t xml:space="preserve">    В связи с невозможностью  и большой трудоемкостью  разработки тестов для автоматизации тестирование, проведем вручную тестирование </w:t>
      </w:r>
      <w:r w:rsidR="00DA7B24">
        <w:rPr>
          <w:rFonts w:ascii="Times New Roman" w:hAnsi="Times New Roman"/>
          <w:sz w:val="28"/>
          <w:szCs w:val="28"/>
        </w:rPr>
        <w:t>созданных</w:t>
      </w:r>
      <w:r>
        <w:rPr>
          <w:rFonts w:ascii="Times New Roman" w:hAnsi="Times New Roman"/>
          <w:sz w:val="28"/>
          <w:szCs w:val="28"/>
        </w:rPr>
        <w:t xml:space="preserve"> алгоритмов. Для ручного тестирование, мы запускаем мою программу и видим меню управление, </w:t>
      </w:r>
      <w:r w:rsidRPr="00916DCF">
        <w:rPr>
          <w:rFonts w:ascii="Times New Roman" w:hAnsi="Times New Roman"/>
          <w:sz w:val="28"/>
          <w:szCs w:val="28"/>
        </w:rPr>
        <w:t xml:space="preserve">которое состоит из 2 частей (создание теста и редактирование теста).  Для выбора нужного пункта меню используются клавиши </w:t>
      </w:r>
      <w:r w:rsidRPr="00916DCF">
        <w:rPr>
          <w:rFonts w:ascii="Times New Roman" w:eastAsiaTheme="minorHAnsi" w:hAnsi="Times New Roman"/>
          <w:color w:val="auto"/>
          <w:sz w:val="28"/>
          <w:szCs w:val="28"/>
          <w:lang w:eastAsia="en-US"/>
        </w:rPr>
        <w:t>"</w:t>
      </w:r>
      <w:proofErr w:type="spellStart"/>
      <w:r w:rsidRPr="00916DCF">
        <w:rPr>
          <w:rFonts w:ascii="Times New Roman" w:eastAsiaTheme="minorHAnsi" w:hAnsi="Times New Roman"/>
          <w:color w:val="auto"/>
          <w:sz w:val="28"/>
          <w:szCs w:val="28"/>
          <w:lang w:eastAsia="en-US"/>
        </w:rPr>
        <w:t>w</w:t>
      </w:r>
      <w:proofErr w:type="spellEnd"/>
      <w:r w:rsidRPr="00916DCF">
        <w:rPr>
          <w:rFonts w:ascii="Times New Roman" w:eastAsiaTheme="minorHAnsi" w:hAnsi="Times New Roman"/>
          <w:color w:val="auto"/>
          <w:sz w:val="28"/>
          <w:szCs w:val="28"/>
          <w:lang w:eastAsia="en-US"/>
        </w:rPr>
        <w:t>" и "s"</w:t>
      </w:r>
      <w:r w:rsidRPr="00916DCF">
        <w:rPr>
          <w:rFonts w:ascii="Courier New" w:eastAsiaTheme="minorHAnsi" w:hAnsi="Courier New" w:cs="Courier New"/>
          <w:color w:val="0000FF"/>
          <w:sz w:val="20"/>
          <w:szCs w:val="20"/>
          <w:lang w:eastAsia="en-US"/>
        </w:rPr>
        <w:t xml:space="preserve"> </w:t>
      </w:r>
      <w:r w:rsidRPr="00916DCF">
        <w:rPr>
          <w:rFonts w:ascii="Times New Roman" w:eastAsiaTheme="minorHAnsi" w:hAnsi="Times New Roman"/>
          <w:color w:val="auto"/>
          <w:sz w:val="28"/>
          <w:szCs w:val="28"/>
          <w:lang w:eastAsia="en-US"/>
        </w:rPr>
        <w:t>для перемещения вверх и вниз, "пробел" для выбора, "</w:t>
      </w:r>
      <w:proofErr w:type="spellStart"/>
      <w:r w:rsidRPr="00916DCF">
        <w:rPr>
          <w:rFonts w:ascii="Times New Roman" w:eastAsiaTheme="minorHAnsi" w:hAnsi="Times New Roman"/>
          <w:color w:val="auto"/>
          <w:sz w:val="28"/>
          <w:szCs w:val="28"/>
          <w:lang w:eastAsia="en-US"/>
        </w:rPr>
        <w:t>z</w:t>
      </w:r>
      <w:proofErr w:type="spellEnd"/>
      <w:r w:rsidRPr="00916DCF">
        <w:rPr>
          <w:rFonts w:ascii="Times New Roman" w:eastAsiaTheme="minorHAnsi" w:hAnsi="Times New Roman"/>
          <w:color w:val="auto"/>
          <w:sz w:val="28"/>
          <w:szCs w:val="28"/>
          <w:lang w:eastAsia="en-US"/>
        </w:rPr>
        <w:t>" для выхода.</w:t>
      </w:r>
    </w:p>
    <w:p w:rsidR="00916DCF" w:rsidRPr="00462DB4" w:rsidRDefault="00916DCF" w:rsidP="00462DB4">
      <w:pPr>
        <w:ind w:firstLine="709"/>
        <w:rPr>
          <w:rFonts w:ascii="Times New Roman" w:hAnsi="Times New Roman"/>
          <w:b/>
          <w:bCs/>
          <w:sz w:val="28"/>
          <w:szCs w:val="28"/>
        </w:rPr>
      </w:pPr>
      <w:r>
        <w:rPr>
          <w:rFonts w:ascii="Times New Roman" w:hAnsi="Times New Roman"/>
          <w:b/>
          <w:bCs/>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34290</wp:posOffset>
            </wp:positionV>
            <wp:extent cx="5542280" cy="1560830"/>
            <wp:effectExtent l="19050" t="0" r="1270" b="0"/>
            <wp:wrapThrough wrapText="bothSides">
              <wp:wrapPolygon edited="0">
                <wp:start x="-74" y="0"/>
                <wp:lineTo x="-74" y="21354"/>
                <wp:lineTo x="21605" y="21354"/>
                <wp:lineTo x="21605" y="0"/>
                <wp:lineTo x="-74" y="0"/>
              </wp:wrapPolygon>
            </wp:wrapThrough>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7761" t="14185" r="42130" b="63232"/>
                    <a:stretch>
                      <a:fillRect/>
                    </a:stretch>
                  </pic:blipFill>
                  <pic:spPr bwMode="auto">
                    <a:xfrm>
                      <a:off x="0" y="0"/>
                      <a:ext cx="5542280" cy="1560830"/>
                    </a:xfrm>
                    <a:prstGeom prst="rect">
                      <a:avLst/>
                    </a:prstGeom>
                    <a:noFill/>
                    <a:ln w="9525">
                      <a:noFill/>
                      <a:miter lim="800000"/>
                      <a:headEnd/>
                      <a:tailEnd/>
                    </a:ln>
                  </pic:spPr>
                </pic:pic>
              </a:graphicData>
            </a:graphic>
          </wp:anchor>
        </w:drawing>
      </w:r>
    </w:p>
    <w:p w:rsidR="00916DCF" w:rsidRDefault="00462DB4" w:rsidP="00462DB4">
      <w:pPr>
        <w:ind w:firstLine="709"/>
        <w:jc w:val="center"/>
        <w:rPr>
          <w:rFonts w:ascii="Times New Roman" w:hAnsi="Times New Roman"/>
          <w:b/>
          <w:sz w:val="28"/>
        </w:rPr>
      </w:pPr>
      <w:r w:rsidRPr="004F580E">
        <w:rPr>
          <w:rFonts w:ascii="Times New Roman" w:hAnsi="Times New Roman"/>
          <w:sz w:val="28"/>
          <w:szCs w:val="28"/>
        </w:rPr>
        <w:t>Рис</w:t>
      </w:r>
      <w:r w:rsidR="003A2EC5">
        <w:rPr>
          <w:rFonts w:ascii="Times New Roman" w:hAnsi="Times New Roman"/>
          <w:sz w:val="28"/>
          <w:szCs w:val="28"/>
        </w:rPr>
        <w:t>. 5</w:t>
      </w:r>
      <w:r w:rsidRPr="004F580E">
        <w:rPr>
          <w:rFonts w:ascii="Times New Roman" w:hAnsi="Times New Roman"/>
          <w:sz w:val="28"/>
          <w:szCs w:val="28"/>
        </w:rPr>
        <w:t>.</w:t>
      </w:r>
      <w:r>
        <w:rPr>
          <w:rFonts w:ascii="Times New Roman" w:hAnsi="Times New Roman"/>
          <w:sz w:val="28"/>
          <w:szCs w:val="28"/>
        </w:rPr>
        <w:t xml:space="preserve"> Главное меню программы</w:t>
      </w:r>
    </w:p>
    <w:p w:rsidR="00916DCF" w:rsidRPr="00916DCF" w:rsidRDefault="00916DCF" w:rsidP="00462DB4">
      <w:pPr>
        <w:ind w:firstLine="709"/>
        <w:rPr>
          <w:rFonts w:ascii="Times New Roman" w:hAnsi="Times New Roman"/>
          <w:sz w:val="28"/>
        </w:rPr>
      </w:pPr>
      <w:r>
        <w:rPr>
          <w:rFonts w:ascii="Times New Roman" w:hAnsi="Times New Roman"/>
          <w:sz w:val="28"/>
        </w:rPr>
        <w:t>После  выбора пункта 1 в меню, мы видим,</w:t>
      </w:r>
      <w:r w:rsidR="000643EC">
        <w:rPr>
          <w:rFonts w:ascii="Times New Roman" w:hAnsi="Times New Roman"/>
          <w:sz w:val="28"/>
        </w:rPr>
        <w:t xml:space="preserve"> </w:t>
      </w:r>
      <w:r>
        <w:rPr>
          <w:rFonts w:ascii="Times New Roman" w:hAnsi="Times New Roman"/>
          <w:sz w:val="28"/>
        </w:rPr>
        <w:t>что нам необходимо ввести количество вопросов в тесте.</w:t>
      </w:r>
    </w:p>
    <w:p w:rsidR="00916DCF" w:rsidRDefault="00916DCF" w:rsidP="00462DB4">
      <w:pPr>
        <w:ind w:firstLine="709"/>
        <w:rPr>
          <w:rFonts w:ascii="Times New Roman" w:hAnsi="Times New Roman"/>
          <w:b/>
          <w:sz w:val="28"/>
        </w:rPr>
      </w:pPr>
      <w:r>
        <w:rPr>
          <w:rFonts w:ascii="Times New Roman" w:hAnsi="Times New Roman"/>
          <w:b/>
          <w:noProof/>
          <w:sz w:val="28"/>
        </w:rPr>
        <w:drawing>
          <wp:anchor distT="0" distB="0" distL="114300" distR="114300" simplePos="0" relativeHeight="251735040" behindDoc="0" locked="0" layoutInCell="1" allowOverlap="1">
            <wp:simplePos x="0" y="0"/>
            <wp:positionH relativeFrom="margin">
              <wp:align>center</wp:align>
            </wp:positionH>
            <wp:positionV relativeFrom="paragraph">
              <wp:posOffset>-3500</wp:posOffset>
            </wp:positionV>
            <wp:extent cx="3371466" cy="1041991"/>
            <wp:effectExtent l="19050" t="0" r="384" b="0"/>
            <wp:wrapThrough wrapText="bothSides">
              <wp:wrapPolygon edited="0">
                <wp:start x="-122" y="0"/>
                <wp:lineTo x="-122" y="21324"/>
                <wp:lineTo x="21602" y="21324"/>
                <wp:lineTo x="21602" y="0"/>
                <wp:lineTo x="-122"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598" t="7685" r="74435" b="81395"/>
                    <a:stretch>
                      <a:fillRect/>
                    </a:stretch>
                  </pic:blipFill>
                  <pic:spPr bwMode="auto">
                    <a:xfrm>
                      <a:off x="0" y="0"/>
                      <a:ext cx="3371466" cy="1041991"/>
                    </a:xfrm>
                    <a:prstGeom prst="rect">
                      <a:avLst/>
                    </a:prstGeom>
                    <a:noFill/>
                    <a:ln w="9525">
                      <a:noFill/>
                      <a:miter lim="800000"/>
                      <a:headEnd/>
                      <a:tailEnd/>
                    </a:ln>
                  </pic:spPr>
                </pic:pic>
              </a:graphicData>
            </a:graphic>
          </wp:anchor>
        </w:drawing>
      </w:r>
    </w:p>
    <w:p w:rsidR="00462DB4" w:rsidRDefault="00462DB4" w:rsidP="00462DB4">
      <w:pPr>
        <w:ind w:firstLine="709"/>
        <w:rPr>
          <w:rFonts w:ascii="Times New Roman" w:hAnsi="Times New Roman"/>
          <w:b/>
          <w:sz w:val="28"/>
        </w:rPr>
      </w:pPr>
    </w:p>
    <w:p w:rsidR="00462DB4" w:rsidRDefault="00462DB4" w:rsidP="00462DB4">
      <w:pPr>
        <w:ind w:firstLine="709"/>
        <w:rPr>
          <w:rFonts w:ascii="Times New Roman" w:hAnsi="Times New Roman"/>
          <w:b/>
          <w:sz w:val="28"/>
        </w:rPr>
      </w:pPr>
    </w:p>
    <w:p w:rsidR="00462DB4" w:rsidRDefault="00462DB4" w:rsidP="00462DB4">
      <w:pPr>
        <w:ind w:firstLine="709"/>
        <w:rPr>
          <w:rFonts w:ascii="Times New Roman" w:hAnsi="Times New Roman"/>
          <w:b/>
          <w:sz w:val="28"/>
        </w:rPr>
      </w:pPr>
    </w:p>
    <w:p w:rsidR="00A86E53" w:rsidRPr="00A86E53" w:rsidRDefault="00FC77AD" w:rsidP="00A86E53">
      <w:pPr>
        <w:ind w:firstLine="709"/>
        <w:jc w:val="center"/>
        <w:rPr>
          <w:rFonts w:ascii="Times New Roman" w:hAnsi="Times New Roman"/>
          <w:b/>
          <w:sz w:val="28"/>
        </w:rPr>
      </w:pPr>
      <w:r>
        <w:rPr>
          <w:rFonts w:ascii="Times New Roman" w:hAnsi="Times New Roman"/>
          <w:sz w:val="28"/>
          <w:szCs w:val="28"/>
        </w:rPr>
        <w:t xml:space="preserve">Рис. </w:t>
      </w:r>
      <w:r w:rsidR="003A2EC5">
        <w:rPr>
          <w:rFonts w:ascii="Times New Roman" w:hAnsi="Times New Roman"/>
          <w:sz w:val="28"/>
          <w:szCs w:val="28"/>
        </w:rPr>
        <w:t>6</w:t>
      </w:r>
      <w:r w:rsidR="00A86E53" w:rsidRPr="004F580E">
        <w:rPr>
          <w:rFonts w:ascii="Times New Roman" w:hAnsi="Times New Roman"/>
          <w:sz w:val="28"/>
          <w:szCs w:val="28"/>
        </w:rPr>
        <w:t>.</w:t>
      </w:r>
      <w:r w:rsidR="00A86E53">
        <w:rPr>
          <w:rFonts w:ascii="Times New Roman" w:hAnsi="Times New Roman"/>
          <w:sz w:val="28"/>
          <w:szCs w:val="28"/>
        </w:rPr>
        <w:t xml:space="preserve"> Ввод количества вопросов</w:t>
      </w:r>
    </w:p>
    <w:p w:rsidR="00916DCF" w:rsidRDefault="00916DCF" w:rsidP="00462DB4">
      <w:pPr>
        <w:ind w:firstLine="709"/>
        <w:rPr>
          <w:rFonts w:ascii="Times New Roman" w:hAnsi="Times New Roman"/>
          <w:noProof/>
          <w:sz w:val="28"/>
        </w:rPr>
      </w:pPr>
      <w:r w:rsidRPr="00916DCF">
        <w:rPr>
          <w:rFonts w:ascii="Times New Roman" w:hAnsi="Times New Roman"/>
          <w:sz w:val="28"/>
        </w:rPr>
        <w:t xml:space="preserve">Затем </w:t>
      </w:r>
      <w:r>
        <w:rPr>
          <w:rFonts w:ascii="Times New Roman" w:hAnsi="Times New Roman"/>
          <w:sz w:val="28"/>
        </w:rPr>
        <w:t xml:space="preserve">мы вводим каждый вопрос </w:t>
      </w:r>
    </w:p>
    <w:p w:rsidR="00916DCF" w:rsidRDefault="000643EC" w:rsidP="00462DB4">
      <w:pPr>
        <w:ind w:firstLine="709"/>
        <w:rPr>
          <w:rFonts w:ascii="Times New Roman" w:hAnsi="Times New Roman"/>
          <w:sz w:val="28"/>
        </w:rPr>
      </w:pPr>
      <w:r>
        <w:rPr>
          <w:rFonts w:ascii="Times New Roman" w:hAnsi="Times New Roman"/>
          <w:noProof/>
          <w:sz w:val="28"/>
        </w:rPr>
        <w:drawing>
          <wp:anchor distT="0" distB="0" distL="114300" distR="114300" simplePos="0" relativeHeight="251736064" behindDoc="0" locked="0" layoutInCell="1" allowOverlap="1">
            <wp:simplePos x="0" y="0"/>
            <wp:positionH relativeFrom="margin">
              <wp:align>center</wp:align>
            </wp:positionH>
            <wp:positionV relativeFrom="paragraph">
              <wp:posOffset>1019</wp:posOffset>
            </wp:positionV>
            <wp:extent cx="4042588" cy="1658679"/>
            <wp:effectExtent l="19050" t="0" r="0" b="0"/>
            <wp:wrapThrough wrapText="bothSides">
              <wp:wrapPolygon edited="0">
                <wp:start x="-102" y="0"/>
                <wp:lineTo x="-102" y="21335"/>
                <wp:lineTo x="21579" y="21335"/>
                <wp:lineTo x="21579" y="0"/>
                <wp:lineTo x="-102" y="0"/>
              </wp:wrapPolygon>
            </wp:wrapThrough>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3315" t="7907" r="78502" b="80233"/>
                    <a:stretch>
                      <a:fillRect/>
                    </a:stretch>
                  </pic:blipFill>
                  <pic:spPr bwMode="auto">
                    <a:xfrm>
                      <a:off x="0" y="0"/>
                      <a:ext cx="4042588" cy="1658679"/>
                    </a:xfrm>
                    <a:prstGeom prst="rect">
                      <a:avLst/>
                    </a:prstGeom>
                    <a:noFill/>
                    <a:ln w="9525">
                      <a:noFill/>
                      <a:miter lim="800000"/>
                      <a:headEnd/>
                      <a:tailEnd/>
                    </a:ln>
                  </pic:spPr>
                </pic:pic>
              </a:graphicData>
            </a:graphic>
          </wp:anchor>
        </w:drawing>
      </w:r>
    </w:p>
    <w:p w:rsidR="000643EC" w:rsidRDefault="000643EC" w:rsidP="00462DB4">
      <w:pPr>
        <w:ind w:firstLine="709"/>
        <w:rPr>
          <w:rFonts w:ascii="Times New Roman" w:hAnsi="Times New Roman"/>
          <w:sz w:val="28"/>
        </w:rPr>
      </w:pPr>
    </w:p>
    <w:p w:rsidR="000643EC" w:rsidRDefault="000643EC" w:rsidP="00462DB4">
      <w:pPr>
        <w:ind w:firstLine="709"/>
        <w:rPr>
          <w:rFonts w:ascii="Times New Roman" w:hAnsi="Times New Roman"/>
          <w:sz w:val="28"/>
        </w:rPr>
      </w:pPr>
    </w:p>
    <w:p w:rsidR="000643EC" w:rsidRDefault="000643EC" w:rsidP="00462DB4">
      <w:pPr>
        <w:ind w:firstLine="709"/>
        <w:rPr>
          <w:rFonts w:ascii="Times New Roman" w:hAnsi="Times New Roman"/>
          <w:sz w:val="28"/>
        </w:rPr>
      </w:pPr>
    </w:p>
    <w:p w:rsidR="000643EC" w:rsidRDefault="000643EC" w:rsidP="00462DB4">
      <w:pPr>
        <w:ind w:firstLine="709"/>
        <w:rPr>
          <w:rFonts w:ascii="Times New Roman" w:hAnsi="Times New Roman"/>
          <w:sz w:val="28"/>
        </w:rPr>
      </w:pPr>
    </w:p>
    <w:p w:rsidR="00A86E53" w:rsidRDefault="00A86E53" w:rsidP="00462DB4">
      <w:pPr>
        <w:ind w:firstLine="709"/>
        <w:rPr>
          <w:rFonts w:ascii="Times New Roman" w:hAnsi="Times New Roman"/>
          <w:sz w:val="28"/>
        </w:rPr>
      </w:pPr>
    </w:p>
    <w:p w:rsidR="00A86E53" w:rsidRPr="00A86E53" w:rsidRDefault="003A2EC5" w:rsidP="00A86E53">
      <w:pPr>
        <w:ind w:firstLine="709"/>
        <w:jc w:val="center"/>
        <w:rPr>
          <w:rFonts w:ascii="Times New Roman" w:hAnsi="Times New Roman"/>
          <w:b/>
          <w:sz w:val="28"/>
        </w:rPr>
      </w:pPr>
      <w:r>
        <w:rPr>
          <w:rFonts w:ascii="Times New Roman" w:hAnsi="Times New Roman"/>
          <w:sz w:val="28"/>
          <w:szCs w:val="28"/>
        </w:rPr>
        <w:t>Рис. 7</w:t>
      </w:r>
      <w:r w:rsidR="00A86E53" w:rsidRPr="004F580E">
        <w:rPr>
          <w:rFonts w:ascii="Times New Roman" w:hAnsi="Times New Roman"/>
          <w:sz w:val="28"/>
          <w:szCs w:val="28"/>
        </w:rPr>
        <w:t>.</w:t>
      </w:r>
      <w:r w:rsidR="00A86E53">
        <w:rPr>
          <w:rFonts w:ascii="Times New Roman" w:hAnsi="Times New Roman"/>
          <w:sz w:val="28"/>
          <w:szCs w:val="28"/>
        </w:rPr>
        <w:t xml:space="preserve"> Ввод каждого вопроса</w:t>
      </w:r>
    </w:p>
    <w:p w:rsidR="000643EC" w:rsidRDefault="000643EC" w:rsidP="00462DB4">
      <w:pPr>
        <w:ind w:firstLine="709"/>
        <w:rPr>
          <w:rFonts w:ascii="Times New Roman" w:hAnsi="Times New Roman"/>
          <w:sz w:val="28"/>
        </w:rPr>
      </w:pPr>
      <w:r>
        <w:rPr>
          <w:rFonts w:ascii="Times New Roman" w:hAnsi="Times New Roman"/>
          <w:sz w:val="28"/>
        </w:rPr>
        <w:lastRenderedPageBreak/>
        <w:t>Д</w:t>
      </w:r>
      <w:r w:rsidR="00A86E53">
        <w:rPr>
          <w:rFonts w:ascii="Times New Roman" w:hAnsi="Times New Roman"/>
          <w:sz w:val="28"/>
        </w:rPr>
        <w:t>алее мы вводим на каждый вопрос</w:t>
      </w:r>
      <w:r>
        <w:rPr>
          <w:rFonts w:ascii="Times New Roman" w:hAnsi="Times New Roman"/>
          <w:sz w:val="28"/>
        </w:rPr>
        <w:t>, количество правильных ответов и вводим ответы.</w:t>
      </w:r>
    </w:p>
    <w:p w:rsidR="00845E4F" w:rsidRDefault="00932F85" w:rsidP="00462DB4">
      <w:pPr>
        <w:ind w:firstLine="709"/>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66719</wp:posOffset>
            </wp:positionV>
            <wp:extent cx="3585387" cy="2254103"/>
            <wp:effectExtent l="19050" t="0" r="0" b="0"/>
            <wp:wrapThrough wrapText="bothSides">
              <wp:wrapPolygon edited="0">
                <wp:start x="-115" y="0"/>
                <wp:lineTo x="-115" y="21358"/>
                <wp:lineTo x="21576" y="21358"/>
                <wp:lineTo x="21576" y="0"/>
                <wp:lineTo x="-115" y="0"/>
              </wp:wrapPolygon>
            </wp:wrapThrough>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7507" t="14418" r="65719" b="58605"/>
                    <a:stretch>
                      <a:fillRect/>
                    </a:stretch>
                  </pic:blipFill>
                  <pic:spPr bwMode="auto">
                    <a:xfrm>
                      <a:off x="0" y="0"/>
                      <a:ext cx="3585387" cy="2254103"/>
                    </a:xfrm>
                    <a:prstGeom prst="rect">
                      <a:avLst/>
                    </a:prstGeom>
                    <a:noFill/>
                    <a:ln w="9525">
                      <a:noFill/>
                      <a:miter lim="800000"/>
                      <a:headEnd/>
                      <a:tailEnd/>
                    </a:ln>
                  </pic:spPr>
                </pic:pic>
              </a:graphicData>
            </a:graphic>
          </wp:anchor>
        </w:drawing>
      </w:r>
    </w:p>
    <w:p w:rsidR="00845E4F" w:rsidRDefault="00845E4F" w:rsidP="00462DB4">
      <w:pPr>
        <w:ind w:firstLine="709"/>
      </w:pPr>
    </w:p>
    <w:p w:rsidR="00845E4F" w:rsidRDefault="00845E4F" w:rsidP="00462DB4">
      <w:pPr>
        <w:ind w:firstLine="709"/>
      </w:pPr>
    </w:p>
    <w:p w:rsidR="00845E4F" w:rsidRDefault="00845E4F" w:rsidP="00462DB4">
      <w:pPr>
        <w:ind w:firstLine="709"/>
      </w:pPr>
    </w:p>
    <w:p w:rsidR="00845E4F" w:rsidRDefault="00845E4F" w:rsidP="00462DB4">
      <w:pPr>
        <w:ind w:firstLine="709"/>
      </w:pPr>
    </w:p>
    <w:p w:rsidR="00845E4F" w:rsidRDefault="00845E4F" w:rsidP="00462DB4">
      <w:pPr>
        <w:ind w:firstLine="709"/>
      </w:pPr>
    </w:p>
    <w:p w:rsidR="00845E4F" w:rsidRDefault="00845E4F" w:rsidP="00462DB4">
      <w:pPr>
        <w:ind w:firstLine="709"/>
      </w:pPr>
    </w:p>
    <w:p w:rsidR="00845E4F" w:rsidRDefault="00845E4F" w:rsidP="00462DB4">
      <w:pPr>
        <w:ind w:firstLine="709"/>
      </w:pPr>
    </w:p>
    <w:p w:rsidR="000643EC" w:rsidRDefault="000643EC" w:rsidP="00462DB4">
      <w:pPr>
        <w:ind w:firstLine="709"/>
      </w:pPr>
    </w:p>
    <w:p w:rsidR="00A86E53" w:rsidRPr="00A86E53" w:rsidRDefault="003A2EC5" w:rsidP="00A86E53">
      <w:pPr>
        <w:ind w:firstLine="709"/>
        <w:jc w:val="center"/>
        <w:rPr>
          <w:rFonts w:ascii="Times New Roman" w:hAnsi="Times New Roman"/>
          <w:b/>
          <w:sz w:val="28"/>
        </w:rPr>
      </w:pPr>
      <w:r>
        <w:rPr>
          <w:rFonts w:ascii="Times New Roman" w:hAnsi="Times New Roman"/>
          <w:sz w:val="28"/>
          <w:szCs w:val="28"/>
        </w:rPr>
        <w:t>Рис. 8</w:t>
      </w:r>
      <w:r w:rsidR="00A86E53" w:rsidRPr="004F580E">
        <w:rPr>
          <w:rFonts w:ascii="Times New Roman" w:hAnsi="Times New Roman"/>
          <w:sz w:val="28"/>
          <w:szCs w:val="28"/>
        </w:rPr>
        <w:t>.</w:t>
      </w:r>
      <w:r w:rsidR="00A86E53">
        <w:rPr>
          <w:rFonts w:ascii="Times New Roman" w:hAnsi="Times New Roman"/>
          <w:sz w:val="28"/>
          <w:szCs w:val="28"/>
        </w:rPr>
        <w:t xml:space="preserve"> Ввод количества правильных ответов на вопрос</w:t>
      </w:r>
    </w:p>
    <w:p w:rsidR="000643EC" w:rsidRPr="000643EC" w:rsidRDefault="000643EC" w:rsidP="00462DB4">
      <w:pPr>
        <w:ind w:firstLine="709"/>
        <w:rPr>
          <w:rFonts w:ascii="Times New Roman" w:hAnsi="Times New Roman"/>
          <w:sz w:val="28"/>
          <w:szCs w:val="28"/>
        </w:rPr>
      </w:pPr>
      <w:r w:rsidRPr="000643EC">
        <w:rPr>
          <w:rFonts w:ascii="Times New Roman" w:hAnsi="Times New Roman"/>
          <w:noProof/>
          <w:sz w:val="28"/>
          <w:szCs w:val="28"/>
        </w:rPr>
        <w:drawing>
          <wp:anchor distT="0" distB="0" distL="114300" distR="114300" simplePos="0" relativeHeight="251661312" behindDoc="0" locked="0" layoutInCell="1" allowOverlap="1">
            <wp:simplePos x="0" y="0"/>
            <wp:positionH relativeFrom="margin">
              <wp:align>center</wp:align>
            </wp:positionH>
            <wp:positionV relativeFrom="paragraph">
              <wp:posOffset>281970</wp:posOffset>
            </wp:positionV>
            <wp:extent cx="4882559" cy="1488558"/>
            <wp:effectExtent l="19050" t="0" r="0" b="0"/>
            <wp:wrapThrough wrapText="bothSides">
              <wp:wrapPolygon edited="0">
                <wp:start x="-84" y="0"/>
                <wp:lineTo x="-84" y="21285"/>
                <wp:lineTo x="21575" y="21285"/>
                <wp:lineTo x="21575" y="0"/>
                <wp:lineTo x="-84" y="0"/>
              </wp:wrapPolygon>
            </wp:wrapThrough>
            <wp:docPr id="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8111" t="14419" r="62669" b="71395"/>
                    <a:stretch>
                      <a:fillRect/>
                    </a:stretch>
                  </pic:blipFill>
                  <pic:spPr bwMode="auto">
                    <a:xfrm>
                      <a:off x="0" y="0"/>
                      <a:ext cx="4882559" cy="1488558"/>
                    </a:xfrm>
                    <a:prstGeom prst="rect">
                      <a:avLst/>
                    </a:prstGeom>
                    <a:noFill/>
                    <a:ln w="9525">
                      <a:noFill/>
                      <a:miter lim="800000"/>
                      <a:headEnd/>
                      <a:tailEnd/>
                    </a:ln>
                  </pic:spPr>
                </pic:pic>
              </a:graphicData>
            </a:graphic>
          </wp:anchor>
        </w:drawing>
      </w:r>
      <w:r w:rsidRPr="000643EC">
        <w:rPr>
          <w:rFonts w:ascii="Times New Roman" w:hAnsi="Times New Roman"/>
          <w:sz w:val="28"/>
          <w:szCs w:val="28"/>
        </w:rPr>
        <w:t>Затем вводим номера правильных ответо</w:t>
      </w:r>
      <w:r>
        <w:rPr>
          <w:rFonts w:ascii="Times New Roman" w:hAnsi="Times New Roman"/>
          <w:sz w:val="28"/>
          <w:szCs w:val="28"/>
        </w:rPr>
        <w:t>в</w:t>
      </w:r>
    </w:p>
    <w:p w:rsidR="000643EC" w:rsidRDefault="000643EC" w:rsidP="00462DB4">
      <w:pPr>
        <w:ind w:firstLine="709"/>
      </w:pPr>
    </w:p>
    <w:p w:rsidR="000643EC" w:rsidRDefault="000643EC" w:rsidP="00462DB4">
      <w:pPr>
        <w:ind w:firstLine="709"/>
      </w:pPr>
    </w:p>
    <w:p w:rsidR="000643EC" w:rsidRDefault="000643EC" w:rsidP="00462DB4">
      <w:pPr>
        <w:ind w:firstLine="709"/>
      </w:pPr>
    </w:p>
    <w:p w:rsidR="000643EC" w:rsidRDefault="000643EC" w:rsidP="00462DB4">
      <w:pPr>
        <w:ind w:firstLine="709"/>
      </w:pPr>
    </w:p>
    <w:p w:rsidR="000643EC" w:rsidRDefault="000643EC" w:rsidP="00462DB4">
      <w:pPr>
        <w:ind w:firstLine="709"/>
      </w:pPr>
    </w:p>
    <w:p w:rsidR="00A86E53" w:rsidRDefault="00A86E53" w:rsidP="00A86E53">
      <w:pPr>
        <w:ind w:firstLine="709"/>
        <w:jc w:val="center"/>
        <w:rPr>
          <w:rFonts w:ascii="Times New Roman" w:hAnsi="Times New Roman"/>
          <w:sz w:val="28"/>
          <w:szCs w:val="28"/>
        </w:rPr>
      </w:pPr>
    </w:p>
    <w:p w:rsidR="000643EC" w:rsidRPr="00A86E53" w:rsidRDefault="003A2EC5" w:rsidP="00A86E53">
      <w:pPr>
        <w:ind w:firstLine="709"/>
        <w:jc w:val="center"/>
        <w:rPr>
          <w:rFonts w:ascii="Times New Roman" w:hAnsi="Times New Roman"/>
          <w:b/>
          <w:sz w:val="28"/>
        </w:rPr>
      </w:pPr>
      <w:r>
        <w:rPr>
          <w:rFonts w:ascii="Times New Roman" w:hAnsi="Times New Roman"/>
          <w:sz w:val="28"/>
          <w:szCs w:val="28"/>
        </w:rPr>
        <w:t>Рис. 9</w:t>
      </w:r>
      <w:r w:rsidR="00A86E53" w:rsidRPr="004F580E">
        <w:rPr>
          <w:rFonts w:ascii="Times New Roman" w:hAnsi="Times New Roman"/>
          <w:sz w:val="28"/>
          <w:szCs w:val="28"/>
        </w:rPr>
        <w:t>.</w:t>
      </w:r>
      <w:r w:rsidR="00A86E53">
        <w:rPr>
          <w:rFonts w:ascii="Times New Roman" w:hAnsi="Times New Roman"/>
          <w:sz w:val="28"/>
          <w:szCs w:val="28"/>
        </w:rPr>
        <w:t xml:space="preserve"> Ввод номеров правильных ответов</w:t>
      </w:r>
    </w:p>
    <w:p w:rsidR="000643EC" w:rsidRPr="000643EC" w:rsidRDefault="000643EC" w:rsidP="00462DB4">
      <w:pPr>
        <w:ind w:firstLine="709"/>
        <w:rPr>
          <w:rFonts w:ascii="Times New Roman" w:hAnsi="Times New Roman"/>
          <w:sz w:val="28"/>
          <w:szCs w:val="28"/>
        </w:rPr>
      </w:pPr>
      <w:r w:rsidRPr="000643EC">
        <w:rPr>
          <w:rFonts w:ascii="Times New Roman" w:hAnsi="Times New Roman"/>
          <w:sz w:val="28"/>
          <w:szCs w:val="28"/>
        </w:rPr>
        <w:t>Потом вводим балл за каждый вопрос</w:t>
      </w:r>
    </w:p>
    <w:p w:rsidR="000643EC" w:rsidRDefault="000643EC" w:rsidP="00462DB4">
      <w:pPr>
        <w:ind w:firstLine="709"/>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39459</wp:posOffset>
            </wp:positionV>
            <wp:extent cx="3000596" cy="1350334"/>
            <wp:effectExtent l="19050" t="0" r="9304" b="0"/>
            <wp:wrapThrough wrapText="bothSides">
              <wp:wrapPolygon edited="0">
                <wp:start x="-137" y="0"/>
                <wp:lineTo x="-137" y="21331"/>
                <wp:lineTo x="21667" y="21331"/>
                <wp:lineTo x="21667" y="0"/>
                <wp:lineTo x="-137" y="0"/>
              </wp:wrapPolygon>
            </wp:wrapThrough>
            <wp:docPr id="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7831" t="14418" r="76614" b="74419"/>
                    <a:stretch>
                      <a:fillRect/>
                    </a:stretch>
                  </pic:blipFill>
                  <pic:spPr bwMode="auto">
                    <a:xfrm>
                      <a:off x="0" y="0"/>
                      <a:ext cx="3000596" cy="1350334"/>
                    </a:xfrm>
                    <a:prstGeom prst="rect">
                      <a:avLst/>
                    </a:prstGeom>
                    <a:noFill/>
                    <a:ln w="9525">
                      <a:noFill/>
                      <a:miter lim="800000"/>
                      <a:headEnd/>
                      <a:tailEnd/>
                    </a:ln>
                  </pic:spPr>
                </pic:pic>
              </a:graphicData>
            </a:graphic>
          </wp:anchor>
        </w:drawing>
      </w:r>
    </w:p>
    <w:p w:rsidR="000643EC" w:rsidRDefault="000643EC" w:rsidP="00462DB4">
      <w:pPr>
        <w:ind w:firstLine="709"/>
      </w:pPr>
    </w:p>
    <w:p w:rsidR="000643EC" w:rsidRDefault="000643EC" w:rsidP="00462DB4">
      <w:pPr>
        <w:ind w:firstLine="709"/>
      </w:pPr>
    </w:p>
    <w:p w:rsidR="000643EC" w:rsidRDefault="000643EC" w:rsidP="00462DB4">
      <w:pPr>
        <w:ind w:firstLine="709"/>
      </w:pPr>
    </w:p>
    <w:p w:rsidR="00157DEC" w:rsidRDefault="00157DEC" w:rsidP="00462DB4">
      <w:pPr>
        <w:ind w:firstLine="709"/>
      </w:pPr>
    </w:p>
    <w:p w:rsidR="00A86E53" w:rsidRDefault="00A86E53" w:rsidP="00A86E53">
      <w:pPr>
        <w:ind w:firstLine="709"/>
        <w:jc w:val="center"/>
        <w:rPr>
          <w:rFonts w:ascii="Times New Roman" w:hAnsi="Times New Roman"/>
          <w:sz w:val="28"/>
          <w:szCs w:val="28"/>
        </w:rPr>
      </w:pPr>
    </w:p>
    <w:p w:rsidR="00A86E53" w:rsidRDefault="003A2EC5" w:rsidP="00A86E53">
      <w:pPr>
        <w:ind w:firstLine="709"/>
        <w:jc w:val="center"/>
        <w:rPr>
          <w:rFonts w:ascii="Times New Roman" w:hAnsi="Times New Roman"/>
          <w:b/>
          <w:sz w:val="28"/>
        </w:rPr>
      </w:pPr>
      <w:r>
        <w:rPr>
          <w:rFonts w:ascii="Times New Roman" w:hAnsi="Times New Roman"/>
          <w:sz w:val="28"/>
          <w:szCs w:val="28"/>
        </w:rPr>
        <w:t>Рис. 10</w:t>
      </w:r>
      <w:r w:rsidR="00A86E53" w:rsidRPr="004F580E">
        <w:rPr>
          <w:rFonts w:ascii="Times New Roman" w:hAnsi="Times New Roman"/>
          <w:sz w:val="28"/>
          <w:szCs w:val="28"/>
        </w:rPr>
        <w:t>.</w:t>
      </w:r>
      <w:r w:rsidR="00A86E53">
        <w:rPr>
          <w:rFonts w:ascii="Times New Roman" w:hAnsi="Times New Roman"/>
          <w:sz w:val="28"/>
          <w:szCs w:val="28"/>
        </w:rPr>
        <w:t xml:space="preserve"> Ввод балла за каждый вопрос</w:t>
      </w:r>
    </w:p>
    <w:p w:rsidR="00157DEC" w:rsidRDefault="00157DEC" w:rsidP="00462DB4">
      <w:pPr>
        <w:ind w:firstLine="709"/>
      </w:pPr>
    </w:p>
    <w:p w:rsidR="00157DEC" w:rsidRDefault="00157DEC" w:rsidP="00462DB4">
      <w:pPr>
        <w:ind w:firstLine="709"/>
      </w:pPr>
    </w:p>
    <w:p w:rsidR="000643EC" w:rsidRDefault="000643EC" w:rsidP="00462DB4">
      <w:pPr>
        <w:ind w:firstLine="709"/>
      </w:pPr>
    </w:p>
    <w:p w:rsidR="000643EC" w:rsidRPr="00157DEC" w:rsidRDefault="000643EC" w:rsidP="00462DB4">
      <w:pPr>
        <w:ind w:firstLine="709"/>
        <w:rPr>
          <w:rFonts w:ascii="Times New Roman" w:hAnsi="Times New Roman"/>
          <w:sz w:val="28"/>
          <w:szCs w:val="28"/>
        </w:rPr>
      </w:pPr>
      <w:r w:rsidRPr="000643EC">
        <w:rPr>
          <w:rFonts w:ascii="Times New Roman" w:hAnsi="Times New Roman"/>
          <w:sz w:val="28"/>
          <w:szCs w:val="28"/>
        </w:rPr>
        <w:lastRenderedPageBreak/>
        <w:t>Затем вводим имя файла и проверяем занесение данных в файле</w:t>
      </w:r>
    </w:p>
    <w:p w:rsidR="000643EC" w:rsidRPr="00A86E53" w:rsidRDefault="00A86E53" w:rsidP="00462DB4">
      <w:pPr>
        <w:ind w:firstLine="709"/>
        <w:rPr>
          <w:rFonts w:ascii="Times New Roman" w:hAnsi="Times New Roman"/>
          <w:sz w:val="28"/>
          <w:szCs w:val="28"/>
        </w:rPr>
      </w:pPr>
      <w:r>
        <w:rPr>
          <w:rFonts w:ascii="Times New Roman" w:hAnsi="Times New Roman"/>
          <w:noProof/>
          <w:sz w:val="28"/>
          <w:szCs w:val="28"/>
        </w:rPr>
        <w:drawing>
          <wp:anchor distT="0" distB="0" distL="114300" distR="114300" simplePos="0" relativeHeight="251737088" behindDoc="0" locked="0" layoutInCell="1" allowOverlap="1">
            <wp:simplePos x="0" y="0"/>
            <wp:positionH relativeFrom="margin">
              <wp:posOffset>1203960</wp:posOffset>
            </wp:positionH>
            <wp:positionV relativeFrom="paragraph">
              <wp:posOffset>74295</wp:posOffset>
            </wp:positionV>
            <wp:extent cx="3128010" cy="1605280"/>
            <wp:effectExtent l="19050" t="0" r="0" b="0"/>
            <wp:wrapThrough wrapText="bothSides">
              <wp:wrapPolygon edited="0">
                <wp:start x="-132" y="0"/>
                <wp:lineTo x="-132" y="21275"/>
                <wp:lineTo x="21574" y="21275"/>
                <wp:lineTo x="21574" y="0"/>
                <wp:lineTo x="-132" y="0"/>
              </wp:wrapPolygon>
            </wp:wrapThrough>
            <wp:docPr id="1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7937" t="14651" r="77921" b="73721"/>
                    <a:stretch>
                      <a:fillRect/>
                    </a:stretch>
                  </pic:blipFill>
                  <pic:spPr bwMode="auto">
                    <a:xfrm>
                      <a:off x="0" y="0"/>
                      <a:ext cx="3128010" cy="1605280"/>
                    </a:xfrm>
                    <a:prstGeom prst="rect">
                      <a:avLst/>
                    </a:prstGeom>
                    <a:noFill/>
                    <a:ln w="9525">
                      <a:noFill/>
                      <a:miter lim="800000"/>
                      <a:headEnd/>
                      <a:tailEnd/>
                    </a:ln>
                  </pic:spPr>
                </pic:pic>
              </a:graphicData>
            </a:graphic>
          </wp:anchor>
        </w:drawing>
      </w:r>
    </w:p>
    <w:p w:rsidR="000643EC" w:rsidRDefault="000643EC" w:rsidP="00462DB4">
      <w:pPr>
        <w:ind w:firstLine="709"/>
      </w:pPr>
    </w:p>
    <w:p w:rsidR="000643EC" w:rsidRDefault="000643EC" w:rsidP="00462DB4">
      <w:pPr>
        <w:ind w:firstLine="709"/>
      </w:pPr>
    </w:p>
    <w:p w:rsidR="000643EC" w:rsidRDefault="000643EC" w:rsidP="00462DB4">
      <w:pPr>
        <w:ind w:firstLine="709"/>
      </w:pPr>
    </w:p>
    <w:p w:rsidR="000643EC" w:rsidRDefault="000643EC" w:rsidP="00462DB4">
      <w:pPr>
        <w:ind w:firstLine="709"/>
      </w:pPr>
    </w:p>
    <w:p w:rsidR="000643EC" w:rsidRPr="00A86E53" w:rsidRDefault="000643EC" w:rsidP="00462DB4">
      <w:pPr>
        <w:ind w:firstLine="709"/>
      </w:pPr>
    </w:p>
    <w:p w:rsidR="00A86E53" w:rsidRDefault="00A86E53" w:rsidP="00A86E53">
      <w:pPr>
        <w:ind w:firstLine="709"/>
        <w:jc w:val="center"/>
        <w:rPr>
          <w:rFonts w:ascii="Times New Roman" w:hAnsi="Times New Roman"/>
          <w:sz w:val="28"/>
          <w:szCs w:val="28"/>
        </w:rPr>
      </w:pPr>
    </w:p>
    <w:p w:rsidR="00A86E53" w:rsidRDefault="003A2EC5" w:rsidP="00A86E53">
      <w:pPr>
        <w:ind w:firstLine="709"/>
        <w:jc w:val="center"/>
        <w:rPr>
          <w:rFonts w:ascii="Times New Roman" w:hAnsi="Times New Roman"/>
          <w:b/>
          <w:sz w:val="28"/>
        </w:rPr>
      </w:pPr>
      <w:r>
        <w:rPr>
          <w:rFonts w:ascii="Times New Roman" w:hAnsi="Times New Roman"/>
          <w:sz w:val="28"/>
          <w:szCs w:val="28"/>
        </w:rPr>
        <w:t>Рис. 11</w:t>
      </w:r>
      <w:r w:rsidR="00A86E53" w:rsidRPr="004F580E">
        <w:rPr>
          <w:rFonts w:ascii="Times New Roman" w:hAnsi="Times New Roman"/>
          <w:sz w:val="28"/>
          <w:szCs w:val="28"/>
        </w:rPr>
        <w:t>.</w:t>
      </w:r>
      <w:r w:rsidR="00A86E53">
        <w:rPr>
          <w:rFonts w:ascii="Times New Roman" w:hAnsi="Times New Roman"/>
          <w:sz w:val="28"/>
          <w:szCs w:val="28"/>
        </w:rPr>
        <w:t xml:space="preserve"> Ввод имени файла и название теста</w:t>
      </w:r>
    </w:p>
    <w:p w:rsidR="000643EC" w:rsidRDefault="00A86E53" w:rsidP="00462DB4">
      <w:pPr>
        <w:ind w:firstLine="709"/>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60325</wp:posOffset>
            </wp:positionV>
            <wp:extent cx="4882515" cy="307975"/>
            <wp:effectExtent l="19050" t="0" r="0" b="0"/>
            <wp:wrapThrough wrapText="bothSides">
              <wp:wrapPolygon edited="0">
                <wp:start x="-84" y="0"/>
                <wp:lineTo x="-84" y="20041"/>
                <wp:lineTo x="21575" y="20041"/>
                <wp:lineTo x="21575" y="0"/>
                <wp:lineTo x="-84" y="0"/>
              </wp:wrapPolygon>
            </wp:wrapThrough>
            <wp:docPr id="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9870" t="46744" r="53517" b="49535"/>
                    <a:stretch>
                      <a:fillRect/>
                    </a:stretch>
                  </pic:blipFill>
                  <pic:spPr bwMode="auto">
                    <a:xfrm>
                      <a:off x="0" y="0"/>
                      <a:ext cx="4882515" cy="307975"/>
                    </a:xfrm>
                    <a:prstGeom prst="rect">
                      <a:avLst/>
                    </a:prstGeom>
                    <a:noFill/>
                    <a:ln w="9525">
                      <a:noFill/>
                      <a:miter lim="800000"/>
                      <a:headEnd/>
                      <a:tailEnd/>
                    </a:ln>
                  </pic:spPr>
                </pic:pic>
              </a:graphicData>
            </a:graphic>
          </wp:anchor>
        </w:drawing>
      </w:r>
    </w:p>
    <w:p w:rsidR="00462DB4" w:rsidRDefault="00462DB4" w:rsidP="00462DB4">
      <w:pPr>
        <w:ind w:firstLine="709"/>
        <w:rPr>
          <w:rFonts w:ascii="Times New Roman" w:hAnsi="Times New Roman"/>
          <w:sz w:val="28"/>
        </w:rPr>
      </w:pPr>
    </w:p>
    <w:p w:rsidR="00A86E53" w:rsidRDefault="003A2EC5" w:rsidP="00A86E53">
      <w:pPr>
        <w:ind w:firstLine="709"/>
        <w:jc w:val="center"/>
        <w:rPr>
          <w:rFonts w:ascii="Times New Roman" w:hAnsi="Times New Roman"/>
          <w:b/>
          <w:sz w:val="28"/>
        </w:rPr>
      </w:pPr>
      <w:r>
        <w:rPr>
          <w:rFonts w:ascii="Times New Roman" w:hAnsi="Times New Roman"/>
          <w:sz w:val="28"/>
          <w:szCs w:val="28"/>
        </w:rPr>
        <w:t>Рис.12</w:t>
      </w:r>
      <w:r w:rsidR="00A86E53" w:rsidRPr="004F580E">
        <w:rPr>
          <w:rFonts w:ascii="Times New Roman" w:hAnsi="Times New Roman"/>
          <w:sz w:val="28"/>
          <w:szCs w:val="28"/>
        </w:rPr>
        <w:t>.</w:t>
      </w:r>
      <w:r w:rsidR="00A86E53">
        <w:rPr>
          <w:rFonts w:ascii="Times New Roman" w:hAnsi="Times New Roman"/>
          <w:sz w:val="28"/>
          <w:szCs w:val="28"/>
        </w:rPr>
        <w:t xml:space="preserve"> Проверка сохранения файла</w:t>
      </w:r>
    </w:p>
    <w:p w:rsidR="00462DB4" w:rsidRDefault="00A86E53" w:rsidP="00462DB4">
      <w:pPr>
        <w:ind w:firstLine="709"/>
        <w:rPr>
          <w:rFonts w:ascii="Times New Roman" w:hAnsi="Times New Roman"/>
          <w:sz w:val="28"/>
        </w:rPr>
      </w:pPr>
      <w:r>
        <w:rPr>
          <w:rFonts w:ascii="Times New Roman" w:hAnsi="Times New Roman"/>
          <w:noProof/>
          <w:sz w:val="28"/>
        </w:rPr>
        <w:drawing>
          <wp:anchor distT="0" distB="0" distL="114300" distR="114300" simplePos="0" relativeHeight="251662336" behindDoc="0" locked="0" layoutInCell="1" allowOverlap="1">
            <wp:simplePos x="0" y="0"/>
            <wp:positionH relativeFrom="margin">
              <wp:posOffset>762000</wp:posOffset>
            </wp:positionH>
            <wp:positionV relativeFrom="paragraph">
              <wp:posOffset>161925</wp:posOffset>
            </wp:positionV>
            <wp:extent cx="4181475" cy="722630"/>
            <wp:effectExtent l="19050" t="0" r="9525" b="0"/>
            <wp:wrapThrough wrapText="bothSides">
              <wp:wrapPolygon edited="0">
                <wp:start x="-98" y="0"/>
                <wp:lineTo x="-98" y="21069"/>
                <wp:lineTo x="21649" y="21069"/>
                <wp:lineTo x="21649" y="0"/>
                <wp:lineTo x="-98" y="0"/>
              </wp:wrapPolygon>
            </wp:wrapThrough>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11309" t="20000" r="64267" b="73256"/>
                    <a:stretch>
                      <a:fillRect/>
                    </a:stretch>
                  </pic:blipFill>
                  <pic:spPr bwMode="auto">
                    <a:xfrm>
                      <a:off x="0" y="0"/>
                      <a:ext cx="4181475" cy="722630"/>
                    </a:xfrm>
                    <a:prstGeom prst="rect">
                      <a:avLst/>
                    </a:prstGeom>
                    <a:noFill/>
                    <a:ln w="9525">
                      <a:noFill/>
                      <a:miter lim="800000"/>
                      <a:headEnd/>
                      <a:tailEnd/>
                    </a:ln>
                  </pic:spPr>
                </pic:pic>
              </a:graphicData>
            </a:graphic>
          </wp:anchor>
        </w:drawing>
      </w:r>
    </w:p>
    <w:p w:rsidR="00462DB4" w:rsidRDefault="00462DB4" w:rsidP="00462DB4">
      <w:pPr>
        <w:ind w:firstLine="709"/>
        <w:rPr>
          <w:rFonts w:ascii="Times New Roman" w:hAnsi="Times New Roman"/>
          <w:sz w:val="28"/>
        </w:rPr>
      </w:pPr>
    </w:p>
    <w:p w:rsidR="00462DB4" w:rsidRDefault="00462DB4" w:rsidP="00462DB4">
      <w:pPr>
        <w:ind w:firstLine="709"/>
        <w:rPr>
          <w:rFonts w:ascii="Times New Roman" w:hAnsi="Times New Roman"/>
          <w:sz w:val="28"/>
        </w:rPr>
      </w:pPr>
    </w:p>
    <w:p w:rsidR="00462DB4" w:rsidRPr="00A86E53" w:rsidRDefault="003A2EC5" w:rsidP="00A86E53">
      <w:pPr>
        <w:ind w:firstLine="709"/>
        <w:jc w:val="center"/>
        <w:rPr>
          <w:rFonts w:ascii="Times New Roman" w:hAnsi="Times New Roman"/>
          <w:b/>
          <w:sz w:val="28"/>
        </w:rPr>
      </w:pPr>
      <w:r>
        <w:rPr>
          <w:rFonts w:ascii="Times New Roman" w:hAnsi="Times New Roman"/>
          <w:sz w:val="28"/>
          <w:szCs w:val="28"/>
        </w:rPr>
        <w:t>Рис. 13</w:t>
      </w:r>
      <w:r w:rsidR="00A86E53" w:rsidRPr="004F580E">
        <w:rPr>
          <w:rFonts w:ascii="Times New Roman" w:hAnsi="Times New Roman"/>
          <w:sz w:val="28"/>
          <w:szCs w:val="28"/>
        </w:rPr>
        <w:t>.</w:t>
      </w:r>
      <w:r w:rsidR="00A86E53">
        <w:rPr>
          <w:rFonts w:ascii="Times New Roman" w:hAnsi="Times New Roman"/>
          <w:sz w:val="28"/>
          <w:szCs w:val="28"/>
        </w:rPr>
        <w:t xml:space="preserve"> Содержание сохраненного файла</w:t>
      </w:r>
    </w:p>
    <w:p w:rsidR="000643EC" w:rsidRDefault="000643EC" w:rsidP="00462DB4">
      <w:pPr>
        <w:ind w:firstLine="709"/>
        <w:rPr>
          <w:rFonts w:ascii="Times New Roman" w:hAnsi="Times New Roman"/>
          <w:sz w:val="28"/>
        </w:rPr>
      </w:pPr>
      <w:r>
        <w:rPr>
          <w:rFonts w:ascii="Times New Roman" w:hAnsi="Times New Roman"/>
          <w:sz w:val="28"/>
        </w:rPr>
        <w:t>После  выбора пункта 2 в меню, мы видим, что нам необходимо ввести имя файла для изменения.</w:t>
      </w:r>
    </w:p>
    <w:p w:rsidR="000643EC" w:rsidRPr="00916DCF" w:rsidRDefault="000643EC" w:rsidP="00462DB4">
      <w:pPr>
        <w:ind w:firstLine="709"/>
        <w:rPr>
          <w:rFonts w:ascii="Times New Roman" w:hAnsi="Times New Roman"/>
          <w:sz w:val="28"/>
        </w:rPr>
      </w:pPr>
      <w:r>
        <w:rPr>
          <w:rFonts w:ascii="Times New Roman" w:hAnsi="Times New Roman"/>
          <w:noProof/>
          <w:sz w:val="28"/>
        </w:rPr>
        <w:drawing>
          <wp:anchor distT="0" distB="0" distL="114300" distR="114300" simplePos="0" relativeHeight="251738112" behindDoc="0" locked="0" layoutInCell="1" allowOverlap="1">
            <wp:simplePos x="0" y="0"/>
            <wp:positionH relativeFrom="margin">
              <wp:align>center</wp:align>
            </wp:positionH>
            <wp:positionV relativeFrom="paragraph">
              <wp:posOffset>-4150</wp:posOffset>
            </wp:positionV>
            <wp:extent cx="4233974" cy="616689"/>
            <wp:effectExtent l="19050" t="0" r="0" b="0"/>
            <wp:wrapThrough wrapText="bothSides">
              <wp:wrapPolygon edited="0">
                <wp:start x="-97" y="0"/>
                <wp:lineTo x="-97" y="20684"/>
                <wp:lineTo x="21575" y="20684"/>
                <wp:lineTo x="21575" y="0"/>
                <wp:lineTo x="-97" y="0"/>
              </wp:wrapPolygon>
            </wp:wrapThrough>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4617" t="10233" r="69641" b="83721"/>
                    <a:stretch>
                      <a:fillRect/>
                    </a:stretch>
                  </pic:blipFill>
                  <pic:spPr bwMode="auto">
                    <a:xfrm>
                      <a:off x="0" y="0"/>
                      <a:ext cx="4233974" cy="616689"/>
                    </a:xfrm>
                    <a:prstGeom prst="rect">
                      <a:avLst/>
                    </a:prstGeom>
                    <a:noFill/>
                    <a:ln w="9525">
                      <a:noFill/>
                      <a:miter lim="800000"/>
                      <a:headEnd/>
                      <a:tailEnd/>
                    </a:ln>
                  </pic:spPr>
                </pic:pic>
              </a:graphicData>
            </a:graphic>
          </wp:anchor>
        </w:drawing>
      </w:r>
    </w:p>
    <w:p w:rsidR="00A86E53" w:rsidRDefault="00A86E53" w:rsidP="00462DB4">
      <w:pPr>
        <w:ind w:firstLine="709"/>
        <w:rPr>
          <w:rFonts w:ascii="Times New Roman" w:hAnsi="Times New Roman"/>
          <w:sz w:val="28"/>
          <w:szCs w:val="28"/>
        </w:rPr>
      </w:pPr>
    </w:p>
    <w:p w:rsidR="00A86E53" w:rsidRDefault="00A86E53" w:rsidP="00A86E53">
      <w:pPr>
        <w:ind w:firstLine="709"/>
        <w:jc w:val="center"/>
        <w:rPr>
          <w:rFonts w:ascii="Times New Roman" w:hAnsi="Times New Roman"/>
          <w:sz w:val="28"/>
          <w:szCs w:val="28"/>
        </w:rPr>
      </w:pPr>
    </w:p>
    <w:p w:rsidR="00A86E53" w:rsidRPr="00A86E53" w:rsidRDefault="00A86E53" w:rsidP="00A86E53">
      <w:pPr>
        <w:ind w:firstLine="709"/>
        <w:jc w:val="center"/>
        <w:rPr>
          <w:rFonts w:ascii="Times New Roman" w:hAnsi="Times New Roman"/>
          <w:b/>
          <w:sz w:val="28"/>
        </w:rPr>
      </w:pPr>
      <w:r w:rsidRPr="004F580E">
        <w:rPr>
          <w:rFonts w:ascii="Times New Roman" w:hAnsi="Times New Roman"/>
          <w:sz w:val="28"/>
          <w:szCs w:val="28"/>
        </w:rPr>
        <w:t>Рис. 1</w:t>
      </w:r>
      <w:r w:rsidR="003A2EC5">
        <w:rPr>
          <w:rFonts w:ascii="Times New Roman" w:hAnsi="Times New Roman"/>
          <w:sz w:val="28"/>
          <w:szCs w:val="28"/>
        </w:rPr>
        <w:t>4</w:t>
      </w:r>
      <w:r w:rsidRPr="004F580E">
        <w:rPr>
          <w:rFonts w:ascii="Times New Roman" w:hAnsi="Times New Roman"/>
          <w:sz w:val="28"/>
          <w:szCs w:val="28"/>
        </w:rPr>
        <w:t>.</w:t>
      </w:r>
      <w:r>
        <w:rPr>
          <w:rFonts w:ascii="Times New Roman" w:hAnsi="Times New Roman"/>
          <w:sz w:val="28"/>
          <w:szCs w:val="28"/>
        </w:rPr>
        <w:t xml:space="preserve"> Ввод имени файла для изменения</w:t>
      </w:r>
    </w:p>
    <w:p w:rsidR="000643EC" w:rsidRPr="00A86E53" w:rsidRDefault="00A86E53" w:rsidP="00462DB4">
      <w:pPr>
        <w:ind w:firstLine="709"/>
        <w:rPr>
          <w:rFonts w:ascii="Times New Roman" w:hAnsi="Times New Roman"/>
          <w:sz w:val="28"/>
          <w:szCs w:val="28"/>
        </w:rPr>
      </w:pPr>
      <w:r>
        <w:rPr>
          <w:rFonts w:ascii="Times New Roman" w:hAnsi="Times New Roman"/>
          <w:noProof/>
          <w:sz w:val="28"/>
          <w:szCs w:val="28"/>
        </w:rPr>
        <w:drawing>
          <wp:anchor distT="0" distB="0" distL="114300" distR="114300" simplePos="0" relativeHeight="251739136" behindDoc="0" locked="0" layoutInCell="1" allowOverlap="1">
            <wp:simplePos x="0" y="0"/>
            <wp:positionH relativeFrom="margin">
              <wp:align>center</wp:align>
            </wp:positionH>
            <wp:positionV relativeFrom="paragraph">
              <wp:posOffset>326390</wp:posOffset>
            </wp:positionV>
            <wp:extent cx="5081905" cy="1478280"/>
            <wp:effectExtent l="19050" t="0" r="4445" b="0"/>
            <wp:wrapThrough wrapText="bothSides">
              <wp:wrapPolygon edited="0">
                <wp:start x="-81" y="0"/>
                <wp:lineTo x="-81" y="21433"/>
                <wp:lineTo x="21619" y="21433"/>
                <wp:lineTo x="21619" y="0"/>
                <wp:lineTo x="-81"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6364" t="12558" r="41606" b="63240"/>
                    <a:stretch>
                      <a:fillRect/>
                    </a:stretch>
                  </pic:blipFill>
                  <pic:spPr bwMode="auto">
                    <a:xfrm>
                      <a:off x="0" y="0"/>
                      <a:ext cx="5081905" cy="1478280"/>
                    </a:xfrm>
                    <a:prstGeom prst="rect">
                      <a:avLst/>
                    </a:prstGeom>
                    <a:noFill/>
                    <a:ln w="9525">
                      <a:noFill/>
                      <a:miter lim="800000"/>
                      <a:headEnd/>
                      <a:tailEnd/>
                    </a:ln>
                  </pic:spPr>
                </pic:pic>
              </a:graphicData>
            </a:graphic>
          </wp:anchor>
        </w:drawing>
      </w:r>
      <w:r w:rsidR="000643EC" w:rsidRPr="000643EC">
        <w:rPr>
          <w:rFonts w:ascii="Times New Roman" w:hAnsi="Times New Roman"/>
          <w:sz w:val="28"/>
          <w:szCs w:val="28"/>
        </w:rPr>
        <w:t>Затем появляется список команд</w:t>
      </w:r>
      <w:r w:rsidR="000643EC" w:rsidRPr="00A86E53">
        <w:rPr>
          <w:rFonts w:ascii="Times New Roman" w:hAnsi="Times New Roman"/>
          <w:sz w:val="28"/>
          <w:szCs w:val="28"/>
        </w:rPr>
        <w:t>.</w:t>
      </w:r>
    </w:p>
    <w:p w:rsidR="000643EC" w:rsidRPr="00A86E53" w:rsidRDefault="00A86E53" w:rsidP="00A86E53">
      <w:pPr>
        <w:ind w:firstLine="709"/>
        <w:jc w:val="center"/>
        <w:rPr>
          <w:rFonts w:ascii="Times New Roman" w:hAnsi="Times New Roman"/>
          <w:b/>
          <w:sz w:val="28"/>
        </w:rPr>
      </w:pPr>
      <w:r w:rsidRPr="004F580E">
        <w:rPr>
          <w:rFonts w:ascii="Times New Roman" w:hAnsi="Times New Roman"/>
          <w:sz w:val="28"/>
          <w:szCs w:val="28"/>
        </w:rPr>
        <w:t>Рис. 1</w:t>
      </w:r>
      <w:r w:rsidR="003A2EC5">
        <w:rPr>
          <w:rFonts w:ascii="Times New Roman" w:hAnsi="Times New Roman"/>
          <w:sz w:val="28"/>
          <w:szCs w:val="28"/>
        </w:rPr>
        <w:t>5</w:t>
      </w:r>
      <w:r w:rsidRPr="004F580E">
        <w:rPr>
          <w:rFonts w:ascii="Times New Roman" w:hAnsi="Times New Roman"/>
          <w:sz w:val="28"/>
          <w:szCs w:val="28"/>
        </w:rPr>
        <w:t>.</w:t>
      </w:r>
      <w:r>
        <w:rPr>
          <w:rFonts w:ascii="Times New Roman" w:hAnsi="Times New Roman"/>
          <w:sz w:val="28"/>
          <w:szCs w:val="28"/>
        </w:rPr>
        <w:t xml:space="preserve"> Глав</w:t>
      </w:r>
      <w:r w:rsidR="00C95AD1">
        <w:rPr>
          <w:rFonts w:ascii="Times New Roman" w:hAnsi="Times New Roman"/>
          <w:sz w:val="28"/>
          <w:szCs w:val="28"/>
        </w:rPr>
        <w:t>ное меню подпрограммы «Редактирование тестов</w:t>
      </w:r>
      <w:r>
        <w:rPr>
          <w:rFonts w:ascii="Times New Roman" w:hAnsi="Times New Roman"/>
          <w:sz w:val="28"/>
          <w:szCs w:val="28"/>
        </w:rPr>
        <w:t>»</w:t>
      </w:r>
    </w:p>
    <w:p w:rsidR="000643EC" w:rsidRDefault="000643EC" w:rsidP="00462DB4">
      <w:pPr>
        <w:ind w:firstLine="709"/>
        <w:rPr>
          <w:rFonts w:ascii="Times New Roman" w:hAnsi="Times New Roman"/>
          <w:sz w:val="28"/>
          <w:szCs w:val="28"/>
        </w:rPr>
      </w:pPr>
      <w:r>
        <w:rPr>
          <w:rFonts w:ascii="Times New Roman" w:hAnsi="Times New Roman"/>
          <w:sz w:val="28"/>
          <w:szCs w:val="28"/>
        </w:rPr>
        <w:lastRenderedPageBreak/>
        <w:t>Затем при выборе 1</w:t>
      </w:r>
      <w:r w:rsidR="00932F85">
        <w:rPr>
          <w:rFonts w:ascii="Times New Roman" w:hAnsi="Times New Roman"/>
          <w:sz w:val="28"/>
          <w:szCs w:val="28"/>
        </w:rPr>
        <w:t>,2</w:t>
      </w:r>
      <w:r>
        <w:rPr>
          <w:rFonts w:ascii="Times New Roman" w:hAnsi="Times New Roman"/>
          <w:sz w:val="28"/>
          <w:szCs w:val="28"/>
        </w:rPr>
        <w:t xml:space="preserve"> ,мы </w:t>
      </w:r>
      <w:r w:rsidR="00932F85">
        <w:rPr>
          <w:rFonts w:ascii="Times New Roman" w:hAnsi="Times New Roman"/>
          <w:sz w:val="28"/>
          <w:szCs w:val="28"/>
        </w:rPr>
        <w:t>проводим все те же действия</w:t>
      </w:r>
      <w:proofErr w:type="gramStart"/>
      <w:r w:rsidR="00932F85">
        <w:rPr>
          <w:rFonts w:ascii="Times New Roman" w:hAnsi="Times New Roman"/>
          <w:sz w:val="28"/>
          <w:szCs w:val="28"/>
        </w:rPr>
        <w:t xml:space="preserve"> ,</w:t>
      </w:r>
      <w:proofErr w:type="gramEnd"/>
      <w:r w:rsidR="00932F85">
        <w:rPr>
          <w:rFonts w:ascii="Times New Roman" w:hAnsi="Times New Roman"/>
          <w:sz w:val="28"/>
          <w:szCs w:val="28"/>
        </w:rPr>
        <w:t xml:space="preserve"> что мы проводили в пункте «создание теста», для создания вопроса и для ввода вариантов ответов.</w:t>
      </w:r>
    </w:p>
    <w:p w:rsidR="00932F85" w:rsidRPr="000643EC" w:rsidRDefault="00932F85" w:rsidP="00462DB4">
      <w:pPr>
        <w:ind w:firstLine="709"/>
        <w:rPr>
          <w:rFonts w:ascii="Times New Roman" w:hAnsi="Times New Roman"/>
          <w:sz w:val="28"/>
          <w:szCs w:val="28"/>
        </w:rPr>
      </w:pPr>
      <w:r>
        <w:rPr>
          <w:rFonts w:ascii="Times New Roman" w:hAnsi="Times New Roman"/>
          <w:sz w:val="28"/>
          <w:szCs w:val="28"/>
        </w:rPr>
        <w:t xml:space="preserve">Затем п.3 мы указываем номер вопроса, который необходимо удалить. </w:t>
      </w:r>
    </w:p>
    <w:p w:rsidR="000643EC" w:rsidRDefault="00932F85" w:rsidP="00462DB4">
      <w:pPr>
        <w:ind w:firstLine="709"/>
      </w:pPr>
      <w:r>
        <w:rPr>
          <w:noProof/>
        </w:rPr>
        <w:drawing>
          <wp:anchor distT="0" distB="0" distL="114300" distR="114300" simplePos="0" relativeHeight="251740160" behindDoc="0" locked="0" layoutInCell="1" allowOverlap="1">
            <wp:simplePos x="0" y="0"/>
            <wp:positionH relativeFrom="margin">
              <wp:align>center</wp:align>
            </wp:positionH>
            <wp:positionV relativeFrom="paragraph">
              <wp:posOffset>-44</wp:posOffset>
            </wp:positionV>
            <wp:extent cx="4186363" cy="978195"/>
            <wp:effectExtent l="19050" t="0" r="4637" b="0"/>
            <wp:wrapThrough wrapText="bothSides">
              <wp:wrapPolygon edited="0">
                <wp:start x="-98" y="0"/>
                <wp:lineTo x="-98" y="21033"/>
                <wp:lineTo x="21624" y="21033"/>
                <wp:lineTo x="21624" y="0"/>
                <wp:lineTo x="-98" y="0"/>
              </wp:wrapPolygon>
            </wp:wrapThrough>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6367" t="12790" r="69496" b="78140"/>
                    <a:stretch>
                      <a:fillRect/>
                    </a:stretch>
                  </pic:blipFill>
                  <pic:spPr bwMode="auto">
                    <a:xfrm>
                      <a:off x="0" y="0"/>
                      <a:ext cx="4186363" cy="978195"/>
                    </a:xfrm>
                    <a:prstGeom prst="rect">
                      <a:avLst/>
                    </a:prstGeom>
                    <a:noFill/>
                    <a:ln w="9525">
                      <a:noFill/>
                      <a:miter lim="800000"/>
                      <a:headEnd/>
                      <a:tailEnd/>
                    </a:ln>
                  </pic:spPr>
                </pic:pic>
              </a:graphicData>
            </a:graphic>
          </wp:anchor>
        </w:drawing>
      </w:r>
    </w:p>
    <w:p w:rsidR="00A86E53" w:rsidRDefault="00A86E53" w:rsidP="00462DB4">
      <w:pPr>
        <w:ind w:firstLine="709"/>
        <w:rPr>
          <w:rFonts w:ascii="Times New Roman" w:hAnsi="Times New Roman"/>
          <w:sz w:val="28"/>
          <w:szCs w:val="28"/>
        </w:rPr>
      </w:pPr>
    </w:p>
    <w:p w:rsidR="00A86E53" w:rsidRDefault="00A86E53" w:rsidP="00462DB4">
      <w:pPr>
        <w:ind w:firstLine="709"/>
        <w:rPr>
          <w:rFonts w:ascii="Times New Roman" w:hAnsi="Times New Roman"/>
          <w:sz w:val="28"/>
          <w:szCs w:val="28"/>
        </w:rPr>
      </w:pPr>
    </w:p>
    <w:p w:rsidR="00A86E53" w:rsidRDefault="00A86E53" w:rsidP="00462DB4">
      <w:pPr>
        <w:ind w:firstLine="709"/>
        <w:rPr>
          <w:rFonts w:ascii="Times New Roman" w:hAnsi="Times New Roman"/>
          <w:sz w:val="28"/>
          <w:szCs w:val="28"/>
        </w:rPr>
      </w:pPr>
    </w:p>
    <w:p w:rsidR="00A86E53" w:rsidRPr="00A86E53" w:rsidRDefault="00A86E53" w:rsidP="00A86E53">
      <w:pPr>
        <w:ind w:firstLine="709"/>
        <w:jc w:val="center"/>
        <w:rPr>
          <w:rFonts w:ascii="Times New Roman" w:hAnsi="Times New Roman"/>
          <w:b/>
          <w:sz w:val="28"/>
        </w:rPr>
      </w:pPr>
      <w:r w:rsidRPr="004F580E">
        <w:rPr>
          <w:rFonts w:ascii="Times New Roman" w:hAnsi="Times New Roman"/>
          <w:sz w:val="28"/>
          <w:szCs w:val="28"/>
        </w:rPr>
        <w:t>Рис. 1</w:t>
      </w:r>
      <w:r w:rsidR="003A2EC5">
        <w:rPr>
          <w:rFonts w:ascii="Times New Roman" w:hAnsi="Times New Roman"/>
          <w:sz w:val="28"/>
          <w:szCs w:val="28"/>
        </w:rPr>
        <w:t>6</w:t>
      </w:r>
      <w:r w:rsidRPr="004F580E">
        <w:rPr>
          <w:rFonts w:ascii="Times New Roman" w:hAnsi="Times New Roman"/>
          <w:sz w:val="28"/>
          <w:szCs w:val="28"/>
        </w:rPr>
        <w:t>.</w:t>
      </w:r>
      <w:r>
        <w:rPr>
          <w:rFonts w:ascii="Times New Roman" w:hAnsi="Times New Roman"/>
          <w:sz w:val="28"/>
          <w:szCs w:val="28"/>
        </w:rPr>
        <w:t xml:space="preserve"> Ввод номера вопроса, который необходимо удалить</w:t>
      </w:r>
    </w:p>
    <w:p w:rsidR="00932F85" w:rsidRPr="000643EC" w:rsidRDefault="00932F85" w:rsidP="00462DB4">
      <w:pPr>
        <w:ind w:firstLine="709"/>
        <w:rPr>
          <w:rFonts w:ascii="Times New Roman" w:hAnsi="Times New Roman"/>
          <w:sz w:val="28"/>
          <w:szCs w:val="28"/>
        </w:rPr>
      </w:pPr>
      <w:r>
        <w:rPr>
          <w:rFonts w:ascii="Times New Roman" w:hAnsi="Times New Roman"/>
          <w:sz w:val="28"/>
          <w:szCs w:val="28"/>
        </w:rPr>
        <w:t xml:space="preserve">Затем п.3 мы указываем номер вопроса, в  котором нужно удалить ответ и указываем номер ответа, который хотим удалить. </w:t>
      </w:r>
    </w:p>
    <w:p w:rsidR="00932F85" w:rsidRDefault="00932F85" w:rsidP="00462DB4">
      <w:pPr>
        <w:ind w:firstLine="709"/>
      </w:pPr>
      <w:r>
        <w:rPr>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1447</wp:posOffset>
            </wp:positionV>
            <wp:extent cx="3394002" cy="797442"/>
            <wp:effectExtent l="19050" t="0" r="0" b="0"/>
            <wp:wrapThrough wrapText="bothSides">
              <wp:wrapPolygon edited="0">
                <wp:start x="-121" y="0"/>
                <wp:lineTo x="-121" y="21156"/>
                <wp:lineTo x="21580" y="21156"/>
                <wp:lineTo x="21580" y="0"/>
                <wp:lineTo x="-121" y="0"/>
              </wp:wrapPolygon>
            </wp:wrapThrough>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6496" t="12558" r="67027" b="77442"/>
                    <a:stretch>
                      <a:fillRect/>
                    </a:stretch>
                  </pic:blipFill>
                  <pic:spPr bwMode="auto">
                    <a:xfrm>
                      <a:off x="0" y="0"/>
                      <a:ext cx="3394002" cy="797442"/>
                    </a:xfrm>
                    <a:prstGeom prst="rect">
                      <a:avLst/>
                    </a:prstGeom>
                    <a:noFill/>
                    <a:ln w="9525">
                      <a:noFill/>
                      <a:miter lim="800000"/>
                      <a:headEnd/>
                      <a:tailEnd/>
                    </a:ln>
                  </pic:spPr>
                </pic:pic>
              </a:graphicData>
            </a:graphic>
          </wp:anchor>
        </w:drawing>
      </w:r>
    </w:p>
    <w:p w:rsidR="00A86E53" w:rsidRDefault="00A86E53" w:rsidP="00462DB4">
      <w:pPr>
        <w:ind w:firstLine="709"/>
      </w:pPr>
    </w:p>
    <w:p w:rsidR="00A86E53" w:rsidRDefault="00A86E53" w:rsidP="00462DB4">
      <w:pPr>
        <w:ind w:firstLine="709"/>
      </w:pPr>
    </w:p>
    <w:p w:rsidR="00A86E53" w:rsidRDefault="00A86E53" w:rsidP="00A86E53">
      <w:pPr>
        <w:ind w:firstLine="709"/>
        <w:jc w:val="center"/>
        <w:rPr>
          <w:rFonts w:ascii="Times New Roman" w:hAnsi="Times New Roman"/>
          <w:sz w:val="28"/>
          <w:szCs w:val="28"/>
        </w:rPr>
      </w:pPr>
    </w:p>
    <w:p w:rsidR="00A86E53" w:rsidRPr="00A86E53" w:rsidRDefault="00A86E53" w:rsidP="00A86E53">
      <w:pPr>
        <w:ind w:firstLine="709"/>
        <w:jc w:val="center"/>
        <w:rPr>
          <w:rFonts w:ascii="Times New Roman" w:hAnsi="Times New Roman"/>
          <w:b/>
          <w:sz w:val="28"/>
        </w:rPr>
      </w:pPr>
      <w:r w:rsidRPr="004F580E">
        <w:rPr>
          <w:rFonts w:ascii="Times New Roman" w:hAnsi="Times New Roman"/>
          <w:sz w:val="28"/>
          <w:szCs w:val="28"/>
        </w:rPr>
        <w:t>Рис. 1</w:t>
      </w:r>
      <w:r w:rsidR="003A2EC5">
        <w:rPr>
          <w:rFonts w:ascii="Times New Roman" w:hAnsi="Times New Roman"/>
          <w:sz w:val="28"/>
          <w:szCs w:val="28"/>
        </w:rPr>
        <w:t>7</w:t>
      </w:r>
      <w:r w:rsidRPr="004F580E">
        <w:rPr>
          <w:rFonts w:ascii="Times New Roman" w:hAnsi="Times New Roman"/>
          <w:sz w:val="28"/>
          <w:szCs w:val="28"/>
        </w:rPr>
        <w:t>.</w:t>
      </w:r>
      <w:r>
        <w:rPr>
          <w:rFonts w:ascii="Times New Roman" w:hAnsi="Times New Roman"/>
          <w:sz w:val="28"/>
          <w:szCs w:val="28"/>
        </w:rPr>
        <w:t xml:space="preserve"> Ввод номера вопроса, у которого нужно удалить указанный номер ответа</w:t>
      </w:r>
    </w:p>
    <w:p w:rsidR="000643EC" w:rsidRPr="00932F85" w:rsidRDefault="00932F85" w:rsidP="00462DB4">
      <w:pPr>
        <w:ind w:firstLine="709"/>
        <w:rPr>
          <w:rFonts w:ascii="Times New Roman" w:hAnsi="Times New Roman"/>
          <w:sz w:val="28"/>
          <w:szCs w:val="28"/>
        </w:rPr>
      </w:pPr>
      <w:r w:rsidRPr="00932F85">
        <w:rPr>
          <w:rFonts w:ascii="Times New Roman" w:hAnsi="Times New Roman"/>
          <w:sz w:val="28"/>
          <w:szCs w:val="28"/>
        </w:rPr>
        <w:t>В пункте 4,5,6 вносим изменения в вопросы, ответы, и балл</w:t>
      </w:r>
    </w:p>
    <w:p w:rsidR="000643EC" w:rsidRPr="00A86E53" w:rsidRDefault="00932F85" w:rsidP="00462DB4">
      <w:pPr>
        <w:ind w:firstLine="709"/>
      </w:pPr>
      <w:r>
        <w:rPr>
          <w:noProof/>
        </w:rPr>
        <w:drawing>
          <wp:anchor distT="0" distB="0" distL="114300" distR="114300" simplePos="0" relativeHeight="251742208" behindDoc="0" locked="0" layoutInCell="1" allowOverlap="1">
            <wp:simplePos x="0" y="0"/>
            <wp:positionH relativeFrom="margin">
              <wp:posOffset>1156970</wp:posOffset>
            </wp:positionH>
            <wp:positionV relativeFrom="paragraph">
              <wp:posOffset>194945</wp:posOffset>
            </wp:positionV>
            <wp:extent cx="3415030" cy="1435100"/>
            <wp:effectExtent l="19050" t="0" r="0" b="0"/>
            <wp:wrapThrough wrapText="bothSides">
              <wp:wrapPolygon edited="0">
                <wp:start x="-120" y="0"/>
                <wp:lineTo x="-120" y="21218"/>
                <wp:lineTo x="21568" y="21218"/>
                <wp:lineTo x="21568" y="0"/>
                <wp:lineTo x="-120" y="0"/>
              </wp:wrapPolygon>
            </wp:wrapThrough>
            <wp:docPr id="2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6222" t="12791" r="69205" b="70613"/>
                    <a:stretch>
                      <a:fillRect/>
                    </a:stretch>
                  </pic:blipFill>
                  <pic:spPr bwMode="auto">
                    <a:xfrm>
                      <a:off x="0" y="0"/>
                      <a:ext cx="3415030" cy="1435100"/>
                    </a:xfrm>
                    <a:prstGeom prst="rect">
                      <a:avLst/>
                    </a:prstGeom>
                    <a:noFill/>
                    <a:ln w="9525">
                      <a:noFill/>
                      <a:miter lim="800000"/>
                      <a:headEnd/>
                      <a:tailEnd/>
                    </a:ln>
                  </pic:spPr>
                </pic:pic>
              </a:graphicData>
            </a:graphic>
          </wp:anchor>
        </w:drawing>
      </w:r>
    </w:p>
    <w:p w:rsidR="000643EC" w:rsidRDefault="000643EC" w:rsidP="00462DB4">
      <w:pPr>
        <w:ind w:firstLine="709"/>
      </w:pPr>
    </w:p>
    <w:p w:rsidR="000643EC" w:rsidRDefault="000643EC" w:rsidP="00462DB4">
      <w:pPr>
        <w:ind w:firstLine="709"/>
      </w:pPr>
    </w:p>
    <w:p w:rsidR="000643EC" w:rsidRDefault="000643EC" w:rsidP="00462DB4">
      <w:pPr>
        <w:ind w:firstLine="709"/>
      </w:pPr>
    </w:p>
    <w:p w:rsidR="00932F85" w:rsidRDefault="00932F85" w:rsidP="00462DB4">
      <w:pPr>
        <w:ind w:firstLine="709"/>
      </w:pPr>
    </w:p>
    <w:p w:rsidR="00932F85" w:rsidRDefault="00932F85" w:rsidP="00212D71"/>
    <w:p w:rsidR="00A86E53" w:rsidRPr="00A86E53" w:rsidRDefault="00A86E53" w:rsidP="00A86E53">
      <w:pPr>
        <w:ind w:firstLine="709"/>
        <w:jc w:val="center"/>
        <w:rPr>
          <w:rFonts w:ascii="Times New Roman" w:hAnsi="Times New Roman"/>
          <w:sz w:val="28"/>
          <w:szCs w:val="28"/>
        </w:rPr>
      </w:pPr>
      <w:r w:rsidRPr="004F580E">
        <w:rPr>
          <w:rFonts w:ascii="Times New Roman" w:hAnsi="Times New Roman"/>
          <w:sz w:val="28"/>
          <w:szCs w:val="28"/>
        </w:rPr>
        <w:t>Рис. 1</w:t>
      </w:r>
      <w:r w:rsidR="003A2EC5">
        <w:rPr>
          <w:rFonts w:ascii="Times New Roman" w:hAnsi="Times New Roman"/>
          <w:sz w:val="28"/>
          <w:szCs w:val="28"/>
        </w:rPr>
        <w:t>8</w:t>
      </w:r>
      <w:r w:rsidRPr="004F580E">
        <w:rPr>
          <w:rFonts w:ascii="Times New Roman" w:hAnsi="Times New Roman"/>
          <w:sz w:val="28"/>
          <w:szCs w:val="28"/>
        </w:rPr>
        <w:t>.</w:t>
      </w:r>
      <w:r>
        <w:rPr>
          <w:rFonts w:ascii="Times New Roman" w:hAnsi="Times New Roman"/>
          <w:sz w:val="28"/>
          <w:szCs w:val="28"/>
        </w:rPr>
        <w:t xml:space="preserve"> Изменяем формулировку выбранного вопроса</w:t>
      </w:r>
    </w:p>
    <w:p w:rsidR="00932F85" w:rsidRDefault="00A86E53" w:rsidP="00212D71">
      <w:r>
        <w:rPr>
          <w:noProof/>
        </w:rPr>
        <w:drawing>
          <wp:anchor distT="0" distB="0" distL="114300" distR="114300" simplePos="0" relativeHeight="251743232" behindDoc="0" locked="0" layoutInCell="1" allowOverlap="1">
            <wp:simplePos x="0" y="0"/>
            <wp:positionH relativeFrom="margin">
              <wp:align>center</wp:align>
            </wp:positionH>
            <wp:positionV relativeFrom="paragraph">
              <wp:posOffset>77470</wp:posOffset>
            </wp:positionV>
            <wp:extent cx="3438525" cy="1296670"/>
            <wp:effectExtent l="19050" t="0" r="9525" b="0"/>
            <wp:wrapThrough wrapText="bothSides">
              <wp:wrapPolygon edited="0">
                <wp:start x="-120" y="0"/>
                <wp:lineTo x="-120" y="21262"/>
                <wp:lineTo x="21660" y="21262"/>
                <wp:lineTo x="21660" y="0"/>
                <wp:lineTo x="-12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l="8540" t="15116" r="60345" b="66042"/>
                    <a:stretch>
                      <a:fillRect/>
                    </a:stretch>
                  </pic:blipFill>
                  <pic:spPr bwMode="auto">
                    <a:xfrm>
                      <a:off x="0" y="0"/>
                      <a:ext cx="3438525" cy="1296670"/>
                    </a:xfrm>
                    <a:prstGeom prst="rect">
                      <a:avLst/>
                    </a:prstGeom>
                    <a:noFill/>
                    <a:ln w="9525">
                      <a:noFill/>
                      <a:miter lim="800000"/>
                      <a:headEnd/>
                      <a:tailEnd/>
                    </a:ln>
                  </pic:spPr>
                </pic:pic>
              </a:graphicData>
            </a:graphic>
          </wp:anchor>
        </w:drawing>
      </w:r>
    </w:p>
    <w:p w:rsidR="00157DEC" w:rsidRDefault="00157DEC" w:rsidP="00212D71"/>
    <w:p w:rsidR="00A86E53" w:rsidRDefault="00A86E53" w:rsidP="00212D71"/>
    <w:p w:rsidR="00A86E53" w:rsidRDefault="00A86E53" w:rsidP="00212D71"/>
    <w:p w:rsidR="00A86E53" w:rsidRDefault="00A86E53" w:rsidP="00212D71"/>
    <w:p w:rsidR="00A86E53" w:rsidRDefault="00A86E53" w:rsidP="00A86E53">
      <w:pPr>
        <w:ind w:firstLine="709"/>
        <w:jc w:val="center"/>
        <w:rPr>
          <w:rFonts w:ascii="Times New Roman" w:hAnsi="Times New Roman"/>
          <w:b/>
          <w:sz w:val="28"/>
        </w:rPr>
      </w:pPr>
      <w:r w:rsidRPr="004F580E">
        <w:rPr>
          <w:rFonts w:ascii="Times New Roman" w:hAnsi="Times New Roman"/>
          <w:sz w:val="28"/>
          <w:szCs w:val="28"/>
        </w:rPr>
        <w:t>Рис. 1</w:t>
      </w:r>
      <w:r w:rsidR="003A2EC5">
        <w:rPr>
          <w:rFonts w:ascii="Times New Roman" w:hAnsi="Times New Roman"/>
          <w:sz w:val="28"/>
          <w:szCs w:val="28"/>
        </w:rPr>
        <w:t>9</w:t>
      </w:r>
      <w:r w:rsidRPr="004F580E">
        <w:rPr>
          <w:rFonts w:ascii="Times New Roman" w:hAnsi="Times New Roman"/>
          <w:sz w:val="28"/>
          <w:szCs w:val="28"/>
        </w:rPr>
        <w:t>.</w:t>
      </w:r>
      <w:r>
        <w:rPr>
          <w:rFonts w:ascii="Times New Roman" w:hAnsi="Times New Roman"/>
          <w:sz w:val="28"/>
          <w:szCs w:val="28"/>
        </w:rPr>
        <w:t xml:space="preserve"> Изменяем формулировку выбранного ответа у конкретного вопроса</w:t>
      </w:r>
    </w:p>
    <w:p w:rsidR="00A86E53" w:rsidRDefault="00A86E53" w:rsidP="00212D71">
      <w:r>
        <w:rPr>
          <w:noProof/>
        </w:rPr>
        <w:lastRenderedPageBreak/>
        <w:drawing>
          <wp:anchor distT="0" distB="0" distL="114300" distR="114300" simplePos="0" relativeHeight="251744256" behindDoc="0" locked="0" layoutInCell="1" allowOverlap="1">
            <wp:simplePos x="0" y="0"/>
            <wp:positionH relativeFrom="margin">
              <wp:posOffset>1163320</wp:posOffset>
            </wp:positionH>
            <wp:positionV relativeFrom="paragraph">
              <wp:posOffset>-103505</wp:posOffset>
            </wp:positionV>
            <wp:extent cx="3437255" cy="1137285"/>
            <wp:effectExtent l="19050" t="0" r="0" b="0"/>
            <wp:wrapThrough wrapText="bothSides">
              <wp:wrapPolygon edited="0">
                <wp:start x="-120" y="0"/>
                <wp:lineTo x="-120" y="21347"/>
                <wp:lineTo x="21548" y="21347"/>
                <wp:lineTo x="21548" y="0"/>
                <wp:lineTo x="-120" y="0"/>
              </wp:wrapPolygon>
            </wp:wrapThrough>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l="9683" t="17442" r="64121" b="68605"/>
                    <a:stretch>
                      <a:fillRect/>
                    </a:stretch>
                  </pic:blipFill>
                  <pic:spPr bwMode="auto">
                    <a:xfrm>
                      <a:off x="0" y="0"/>
                      <a:ext cx="3437255" cy="1137285"/>
                    </a:xfrm>
                    <a:prstGeom prst="rect">
                      <a:avLst/>
                    </a:prstGeom>
                    <a:noFill/>
                    <a:ln w="9525">
                      <a:noFill/>
                      <a:miter lim="800000"/>
                      <a:headEnd/>
                      <a:tailEnd/>
                    </a:ln>
                  </pic:spPr>
                </pic:pic>
              </a:graphicData>
            </a:graphic>
          </wp:anchor>
        </w:drawing>
      </w:r>
    </w:p>
    <w:p w:rsidR="00A86E53" w:rsidRDefault="00A86E53" w:rsidP="00212D71"/>
    <w:p w:rsidR="00A86E53" w:rsidRDefault="00A86E53" w:rsidP="00212D71"/>
    <w:p w:rsidR="00A86E53" w:rsidRDefault="00A86E53" w:rsidP="00212D71"/>
    <w:p w:rsidR="00A86E53" w:rsidRDefault="003A2EC5" w:rsidP="00A86E53">
      <w:pPr>
        <w:ind w:firstLine="709"/>
        <w:jc w:val="center"/>
        <w:rPr>
          <w:rFonts w:ascii="Times New Roman" w:hAnsi="Times New Roman"/>
          <w:b/>
          <w:sz w:val="28"/>
        </w:rPr>
      </w:pPr>
      <w:r>
        <w:rPr>
          <w:rFonts w:ascii="Times New Roman" w:hAnsi="Times New Roman"/>
          <w:sz w:val="28"/>
          <w:szCs w:val="28"/>
        </w:rPr>
        <w:t>Рис. 20</w:t>
      </w:r>
      <w:r w:rsidR="00A86E53" w:rsidRPr="004F580E">
        <w:rPr>
          <w:rFonts w:ascii="Times New Roman" w:hAnsi="Times New Roman"/>
          <w:sz w:val="28"/>
          <w:szCs w:val="28"/>
        </w:rPr>
        <w:t>.</w:t>
      </w:r>
      <w:r w:rsidR="00A86E53">
        <w:rPr>
          <w:rFonts w:ascii="Times New Roman" w:hAnsi="Times New Roman"/>
          <w:sz w:val="28"/>
          <w:szCs w:val="28"/>
        </w:rPr>
        <w:t xml:space="preserve"> Изменяем балл за выбранный вопрос</w:t>
      </w:r>
    </w:p>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A86E53" w:rsidRDefault="00A86E53" w:rsidP="00212D71"/>
    <w:p w:rsidR="00932F85" w:rsidRDefault="00932F85" w:rsidP="00212D71"/>
    <w:p w:rsidR="0095246C" w:rsidRPr="0095246C" w:rsidRDefault="0095246C" w:rsidP="0095246C">
      <w:pPr>
        <w:jc w:val="center"/>
        <w:rPr>
          <w:rFonts w:ascii="Times New Roman" w:hAnsi="Times New Roman"/>
          <w:b/>
          <w:bCs/>
          <w:sz w:val="28"/>
          <w:szCs w:val="28"/>
        </w:rPr>
      </w:pPr>
      <w:r w:rsidRPr="0095246C">
        <w:rPr>
          <w:rFonts w:ascii="Times New Roman" w:hAnsi="Times New Roman"/>
          <w:b/>
          <w:bCs/>
          <w:sz w:val="28"/>
          <w:szCs w:val="28"/>
        </w:rPr>
        <w:lastRenderedPageBreak/>
        <w:t>6. Разработка документации</w:t>
      </w:r>
    </w:p>
    <w:p w:rsidR="0095246C" w:rsidRPr="0095246C" w:rsidRDefault="0095246C" w:rsidP="00D42C32">
      <w:pPr>
        <w:ind w:firstLine="709"/>
        <w:jc w:val="both"/>
        <w:rPr>
          <w:rFonts w:ascii="Times New Roman" w:hAnsi="Times New Roman"/>
          <w:sz w:val="28"/>
          <w:szCs w:val="28"/>
        </w:rPr>
      </w:pPr>
      <w:r w:rsidRPr="0095246C">
        <w:rPr>
          <w:rFonts w:ascii="Times New Roman" w:hAnsi="Times New Roman"/>
          <w:sz w:val="28"/>
          <w:szCs w:val="28"/>
        </w:rPr>
        <w:t xml:space="preserve">После запуска </w:t>
      </w:r>
      <w:r>
        <w:rPr>
          <w:rFonts w:ascii="Times New Roman" w:hAnsi="Times New Roman"/>
          <w:sz w:val="28"/>
          <w:szCs w:val="28"/>
        </w:rPr>
        <w:t>программы</w:t>
      </w:r>
      <w:r w:rsidRPr="0095246C">
        <w:rPr>
          <w:rFonts w:ascii="Times New Roman" w:hAnsi="Times New Roman"/>
          <w:sz w:val="28"/>
          <w:szCs w:val="28"/>
        </w:rPr>
        <w:t xml:space="preserve"> на экран выводи</w:t>
      </w:r>
      <w:r>
        <w:rPr>
          <w:rFonts w:ascii="Times New Roman" w:hAnsi="Times New Roman"/>
          <w:sz w:val="28"/>
          <w:szCs w:val="28"/>
        </w:rPr>
        <w:t>тся главное меню, которое состоит из 2 частей (создание теста и редактирование теста)</w:t>
      </w:r>
      <w:r w:rsidRPr="0095246C">
        <w:rPr>
          <w:rFonts w:ascii="Times New Roman" w:hAnsi="Times New Roman"/>
          <w:sz w:val="28"/>
          <w:szCs w:val="28"/>
        </w:rPr>
        <w:t xml:space="preserve">.  Для выбора нужного пункта меню </w:t>
      </w:r>
      <w:r>
        <w:rPr>
          <w:rFonts w:ascii="Times New Roman" w:hAnsi="Times New Roman"/>
          <w:sz w:val="28"/>
          <w:szCs w:val="28"/>
        </w:rPr>
        <w:t xml:space="preserve">используются клавиши </w:t>
      </w:r>
      <w:r w:rsidRPr="0095246C">
        <w:rPr>
          <w:rFonts w:ascii="Times New Roman" w:eastAsiaTheme="minorHAnsi" w:hAnsi="Times New Roman"/>
          <w:color w:val="auto"/>
          <w:sz w:val="28"/>
          <w:szCs w:val="28"/>
          <w:lang w:eastAsia="en-US"/>
        </w:rPr>
        <w:t>"</w:t>
      </w:r>
      <w:proofErr w:type="spellStart"/>
      <w:r w:rsidRPr="0095246C">
        <w:rPr>
          <w:rFonts w:ascii="Times New Roman" w:eastAsiaTheme="minorHAnsi" w:hAnsi="Times New Roman"/>
          <w:color w:val="auto"/>
          <w:sz w:val="28"/>
          <w:szCs w:val="28"/>
          <w:lang w:eastAsia="en-US"/>
        </w:rPr>
        <w:t>w</w:t>
      </w:r>
      <w:proofErr w:type="spellEnd"/>
      <w:r w:rsidRPr="0095246C">
        <w:rPr>
          <w:rFonts w:ascii="Times New Roman" w:eastAsiaTheme="minorHAnsi" w:hAnsi="Times New Roman"/>
          <w:color w:val="auto"/>
          <w:sz w:val="28"/>
          <w:szCs w:val="28"/>
          <w:lang w:eastAsia="en-US"/>
        </w:rPr>
        <w:t>" и "s"</w:t>
      </w:r>
      <w:r>
        <w:rPr>
          <w:rFonts w:ascii="Courier New" w:eastAsiaTheme="minorHAnsi" w:hAnsi="Courier New" w:cs="Courier New"/>
          <w:color w:val="0000FF"/>
          <w:sz w:val="20"/>
          <w:szCs w:val="20"/>
          <w:lang w:eastAsia="en-US"/>
        </w:rPr>
        <w:t xml:space="preserve"> </w:t>
      </w:r>
      <w:r w:rsidRPr="0095246C">
        <w:rPr>
          <w:rFonts w:ascii="Times New Roman" w:eastAsiaTheme="minorHAnsi" w:hAnsi="Times New Roman"/>
          <w:color w:val="auto"/>
          <w:sz w:val="28"/>
          <w:szCs w:val="28"/>
          <w:lang w:eastAsia="en-US"/>
        </w:rPr>
        <w:t>для перемещения</w:t>
      </w:r>
      <w:r w:rsidR="00777554">
        <w:rPr>
          <w:rFonts w:ascii="Times New Roman" w:eastAsiaTheme="minorHAnsi" w:hAnsi="Times New Roman"/>
          <w:color w:val="auto"/>
          <w:sz w:val="28"/>
          <w:szCs w:val="28"/>
          <w:lang w:eastAsia="en-US"/>
        </w:rPr>
        <w:t xml:space="preserve"> вверх и вниз</w:t>
      </w:r>
      <w:r w:rsidRPr="0095246C">
        <w:rPr>
          <w:rFonts w:ascii="Times New Roman" w:eastAsiaTheme="minorHAnsi" w:hAnsi="Times New Roman"/>
          <w:color w:val="auto"/>
          <w:sz w:val="28"/>
          <w:szCs w:val="28"/>
          <w:lang w:eastAsia="en-US"/>
        </w:rPr>
        <w:t>, "пробел" для выбора, "</w:t>
      </w:r>
      <w:proofErr w:type="spellStart"/>
      <w:r w:rsidRPr="0095246C">
        <w:rPr>
          <w:rFonts w:ascii="Times New Roman" w:eastAsiaTheme="minorHAnsi" w:hAnsi="Times New Roman"/>
          <w:color w:val="auto"/>
          <w:sz w:val="28"/>
          <w:szCs w:val="28"/>
          <w:lang w:eastAsia="en-US"/>
        </w:rPr>
        <w:t>z</w:t>
      </w:r>
      <w:proofErr w:type="spellEnd"/>
      <w:r w:rsidRPr="0095246C">
        <w:rPr>
          <w:rFonts w:ascii="Times New Roman" w:eastAsiaTheme="minorHAnsi" w:hAnsi="Times New Roman"/>
          <w:color w:val="auto"/>
          <w:sz w:val="28"/>
          <w:szCs w:val="28"/>
          <w:lang w:eastAsia="en-US"/>
        </w:rPr>
        <w:t>" для выхода</w:t>
      </w:r>
      <w:r>
        <w:rPr>
          <w:rFonts w:ascii="Times New Roman" w:eastAsiaTheme="minorHAnsi" w:hAnsi="Times New Roman"/>
          <w:color w:val="auto"/>
          <w:sz w:val="28"/>
          <w:szCs w:val="28"/>
          <w:lang w:eastAsia="en-US"/>
        </w:rPr>
        <w:t>.</w:t>
      </w:r>
    </w:p>
    <w:p w:rsidR="00C61010" w:rsidRDefault="00C61010" w:rsidP="00D42C32">
      <w:pPr>
        <w:ind w:firstLine="709"/>
        <w:jc w:val="both"/>
        <w:rPr>
          <w:rFonts w:ascii="Times New Roman" w:hAnsi="Times New Roman"/>
          <w:sz w:val="28"/>
          <w:szCs w:val="28"/>
        </w:rPr>
      </w:pPr>
      <w:r>
        <w:rPr>
          <w:rFonts w:ascii="Times New Roman" w:hAnsi="Times New Roman"/>
          <w:sz w:val="28"/>
          <w:szCs w:val="28"/>
        </w:rPr>
        <w:t>При выборе п. 1:</w:t>
      </w:r>
    </w:p>
    <w:p w:rsidR="00C61010" w:rsidRPr="00C61010" w:rsidRDefault="00C61010" w:rsidP="00C61010">
      <w:pPr>
        <w:ind w:firstLine="709"/>
        <w:jc w:val="both"/>
        <w:rPr>
          <w:rFonts w:ascii="Times New Roman" w:hAnsi="Times New Roman"/>
          <w:sz w:val="28"/>
          <w:szCs w:val="28"/>
        </w:rPr>
      </w:pPr>
      <w:r w:rsidRPr="00C61010">
        <w:rPr>
          <w:rFonts w:ascii="Times New Roman" w:hAnsi="Times New Roman"/>
          <w:sz w:val="28"/>
          <w:szCs w:val="28"/>
        </w:rPr>
        <w:t>После выбора</w:t>
      </w:r>
      <w:r>
        <w:rPr>
          <w:rFonts w:ascii="Times New Roman" w:hAnsi="Times New Roman"/>
          <w:sz w:val="28"/>
          <w:szCs w:val="28"/>
        </w:rPr>
        <w:t xml:space="preserve"> данного</w:t>
      </w:r>
      <w:r w:rsidRPr="00C61010">
        <w:rPr>
          <w:rFonts w:ascii="Times New Roman" w:hAnsi="Times New Roman"/>
          <w:sz w:val="28"/>
          <w:szCs w:val="28"/>
        </w:rPr>
        <w:t xml:space="preserve"> пункта меню будет переход на выполнение функции или процедуры.</w:t>
      </w:r>
    </w:p>
    <w:p w:rsidR="00C61010" w:rsidRDefault="00C61010" w:rsidP="002A699B">
      <w:pPr>
        <w:ind w:firstLine="709"/>
        <w:jc w:val="both"/>
        <w:rPr>
          <w:rFonts w:ascii="Times New Roman" w:hAnsi="Times New Roman"/>
          <w:sz w:val="28"/>
          <w:szCs w:val="28"/>
        </w:rPr>
      </w:pPr>
      <w:r>
        <w:rPr>
          <w:rFonts w:ascii="Times New Roman" w:hAnsi="Times New Roman"/>
          <w:sz w:val="28"/>
          <w:szCs w:val="28"/>
        </w:rPr>
        <w:t>В</w:t>
      </w:r>
      <w:r w:rsidR="002A699B">
        <w:rPr>
          <w:rFonts w:ascii="Times New Roman" w:hAnsi="Times New Roman"/>
          <w:sz w:val="28"/>
          <w:szCs w:val="28"/>
        </w:rPr>
        <w:t xml:space="preserve"> п.</w:t>
      </w:r>
      <w:r w:rsidRPr="00C61010">
        <w:rPr>
          <w:rFonts w:ascii="Times New Roman" w:hAnsi="Times New Roman"/>
          <w:sz w:val="28"/>
          <w:szCs w:val="28"/>
        </w:rPr>
        <w:t>1</w:t>
      </w:r>
      <w:r>
        <w:rPr>
          <w:rFonts w:ascii="Times New Roman" w:hAnsi="Times New Roman"/>
          <w:sz w:val="28"/>
          <w:szCs w:val="28"/>
        </w:rPr>
        <w:t>.1</w:t>
      </w:r>
      <w:r w:rsidRPr="00C61010">
        <w:rPr>
          <w:rFonts w:ascii="Times New Roman" w:hAnsi="Times New Roman"/>
          <w:sz w:val="28"/>
          <w:szCs w:val="28"/>
        </w:rPr>
        <w:t xml:space="preserve"> меню на экране появится сообщение "Введите </w:t>
      </w:r>
      <w:r>
        <w:rPr>
          <w:rFonts w:ascii="Times New Roman" w:hAnsi="Times New Roman"/>
          <w:sz w:val="28"/>
          <w:szCs w:val="28"/>
        </w:rPr>
        <w:t>количество вопросов в тесте</w:t>
      </w:r>
      <w:r w:rsidRPr="00C61010">
        <w:rPr>
          <w:rFonts w:ascii="Times New Roman" w:hAnsi="Times New Roman"/>
          <w:sz w:val="28"/>
          <w:szCs w:val="28"/>
        </w:rPr>
        <w:t>"</w:t>
      </w:r>
      <w:r w:rsidR="00AA7BA7">
        <w:rPr>
          <w:rFonts w:ascii="Times New Roman" w:hAnsi="Times New Roman"/>
          <w:sz w:val="28"/>
          <w:szCs w:val="28"/>
        </w:rPr>
        <w:t xml:space="preserve">, затем </w:t>
      </w:r>
      <w:r w:rsidR="00AA7BA7" w:rsidRPr="00C61010">
        <w:rPr>
          <w:rFonts w:ascii="Times New Roman" w:hAnsi="Times New Roman"/>
          <w:sz w:val="28"/>
          <w:szCs w:val="28"/>
        </w:rPr>
        <w:t>появится сообщение "</w:t>
      </w:r>
      <w:r w:rsidR="00AA7BA7">
        <w:rPr>
          <w:rFonts w:ascii="Times New Roman" w:hAnsi="Times New Roman"/>
          <w:sz w:val="28"/>
          <w:szCs w:val="28"/>
        </w:rPr>
        <w:t>Введите вопрос</w:t>
      </w:r>
      <w:r w:rsidR="00AA7BA7" w:rsidRPr="00C61010">
        <w:rPr>
          <w:rFonts w:ascii="Times New Roman" w:hAnsi="Times New Roman"/>
          <w:sz w:val="28"/>
          <w:szCs w:val="28"/>
        </w:rPr>
        <w:t xml:space="preserve">". Следует ввести </w:t>
      </w:r>
      <w:r w:rsidR="00AA7BA7">
        <w:rPr>
          <w:rFonts w:ascii="Times New Roman" w:hAnsi="Times New Roman"/>
          <w:sz w:val="28"/>
          <w:szCs w:val="28"/>
        </w:rPr>
        <w:t xml:space="preserve"> вопросы по очереди</w:t>
      </w:r>
      <w:r w:rsidR="00AA7BA7" w:rsidRPr="00C61010">
        <w:rPr>
          <w:rFonts w:ascii="Times New Roman" w:hAnsi="Times New Roman"/>
          <w:sz w:val="28"/>
          <w:szCs w:val="28"/>
        </w:rPr>
        <w:t>.</w:t>
      </w:r>
    </w:p>
    <w:p w:rsidR="00C61010" w:rsidRPr="00C61010" w:rsidRDefault="00C61010" w:rsidP="002A699B">
      <w:pPr>
        <w:ind w:firstLine="709"/>
        <w:jc w:val="both"/>
        <w:rPr>
          <w:rFonts w:ascii="Times New Roman" w:hAnsi="Times New Roman"/>
          <w:sz w:val="28"/>
          <w:szCs w:val="28"/>
        </w:rPr>
      </w:pPr>
      <w:r>
        <w:rPr>
          <w:rFonts w:ascii="Times New Roman" w:hAnsi="Times New Roman"/>
          <w:sz w:val="28"/>
          <w:szCs w:val="28"/>
        </w:rPr>
        <w:t xml:space="preserve">В </w:t>
      </w:r>
      <w:r w:rsidR="002A699B">
        <w:rPr>
          <w:rFonts w:ascii="Times New Roman" w:hAnsi="Times New Roman"/>
          <w:sz w:val="28"/>
          <w:szCs w:val="28"/>
        </w:rPr>
        <w:t>п.</w:t>
      </w:r>
      <w:r>
        <w:rPr>
          <w:rFonts w:ascii="Times New Roman" w:hAnsi="Times New Roman"/>
          <w:sz w:val="28"/>
          <w:szCs w:val="28"/>
        </w:rPr>
        <w:t>1.</w:t>
      </w:r>
      <w:r w:rsidR="00AA7BA7">
        <w:rPr>
          <w:rFonts w:ascii="Times New Roman" w:hAnsi="Times New Roman"/>
          <w:sz w:val="28"/>
          <w:szCs w:val="28"/>
        </w:rPr>
        <w:t>2</w:t>
      </w:r>
      <w:r w:rsidRPr="00C61010">
        <w:rPr>
          <w:rFonts w:ascii="Times New Roman" w:hAnsi="Times New Roman"/>
          <w:sz w:val="28"/>
          <w:szCs w:val="28"/>
        </w:rPr>
        <w:t xml:space="preserve"> меню на экране появится сообщение "Введите </w:t>
      </w:r>
      <w:r>
        <w:rPr>
          <w:rFonts w:ascii="Times New Roman" w:hAnsi="Times New Roman"/>
          <w:sz w:val="28"/>
          <w:szCs w:val="28"/>
        </w:rPr>
        <w:t>количество ответов к вопросу</w:t>
      </w:r>
      <w:r w:rsidR="00AA7BA7">
        <w:rPr>
          <w:rFonts w:ascii="Times New Roman" w:hAnsi="Times New Roman"/>
          <w:sz w:val="28"/>
          <w:szCs w:val="28"/>
        </w:rPr>
        <w:t>»</w:t>
      </w:r>
      <w:r>
        <w:rPr>
          <w:rFonts w:ascii="Times New Roman" w:hAnsi="Times New Roman"/>
          <w:sz w:val="28"/>
          <w:szCs w:val="28"/>
        </w:rPr>
        <w:t>, затем после ввода появиться сообщение «Введите ответ»</w:t>
      </w:r>
      <w:r w:rsidRPr="00C61010">
        <w:rPr>
          <w:rFonts w:ascii="Times New Roman" w:hAnsi="Times New Roman"/>
          <w:sz w:val="28"/>
          <w:szCs w:val="28"/>
        </w:rPr>
        <w:t xml:space="preserve">. </w:t>
      </w:r>
      <w:r w:rsidR="00AA7BA7" w:rsidRPr="00C61010">
        <w:rPr>
          <w:rFonts w:ascii="Times New Roman" w:hAnsi="Times New Roman"/>
          <w:sz w:val="28"/>
          <w:szCs w:val="28"/>
        </w:rPr>
        <w:t xml:space="preserve">Следует ввести </w:t>
      </w:r>
      <w:r w:rsidR="00AA7BA7">
        <w:rPr>
          <w:rFonts w:ascii="Times New Roman" w:hAnsi="Times New Roman"/>
          <w:sz w:val="28"/>
          <w:szCs w:val="28"/>
        </w:rPr>
        <w:t xml:space="preserve"> ответы по очереди</w:t>
      </w:r>
      <w:r w:rsidR="00AA7BA7" w:rsidRPr="00C61010">
        <w:rPr>
          <w:rFonts w:ascii="Times New Roman" w:hAnsi="Times New Roman"/>
          <w:sz w:val="28"/>
          <w:szCs w:val="28"/>
        </w:rPr>
        <w:t>.</w:t>
      </w:r>
    </w:p>
    <w:p w:rsidR="00C61010" w:rsidRDefault="002A699B" w:rsidP="002A699B">
      <w:pPr>
        <w:ind w:firstLine="709"/>
        <w:jc w:val="both"/>
        <w:rPr>
          <w:rFonts w:ascii="Times New Roman" w:hAnsi="Times New Roman"/>
          <w:sz w:val="28"/>
          <w:szCs w:val="28"/>
        </w:rPr>
      </w:pPr>
      <w:r>
        <w:rPr>
          <w:rFonts w:ascii="Times New Roman" w:hAnsi="Times New Roman"/>
          <w:sz w:val="28"/>
          <w:szCs w:val="28"/>
        </w:rPr>
        <w:t>В</w:t>
      </w:r>
      <w:r w:rsidRPr="002A699B">
        <w:rPr>
          <w:rFonts w:ascii="Times New Roman" w:hAnsi="Times New Roman"/>
          <w:sz w:val="28"/>
          <w:szCs w:val="28"/>
        </w:rPr>
        <w:t xml:space="preserve"> </w:t>
      </w:r>
      <w:r>
        <w:rPr>
          <w:rFonts w:ascii="Times New Roman" w:hAnsi="Times New Roman"/>
          <w:sz w:val="28"/>
          <w:szCs w:val="28"/>
        </w:rPr>
        <w:t>п.</w:t>
      </w:r>
      <w:r w:rsidR="00AA7BA7">
        <w:rPr>
          <w:rFonts w:ascii="Times New Roman" w:hAnsi="Times New Roman"/>
          <w:sz w:val="28"/>
          <w:szCs w:val="28"/>
        </w:rPr>
        <w:t>1.3</w:t>
      </w:r>
      <w:r w:rsidR="00AA7BA7" w:rsidRPr="00C61010">
        <w:rPr>
          <w:rFonts w:ascii="Times New Roman" w:hAnsi="Times New Roman"/>
          <w:sz w:val="28"/>
          <w:szCs w:val="28"/>
        </w:rPr>
        <w:t xml:space="preserve"> меню на экране появится сообщение "</w:t>
      </w:r>
      <w:r w:rsidR="00AA7BA7">
        <w:rPr>
          <w:rFonts w:ascii="Times New Roman" w:hAnsi="Times New Roman"/>
          <w:sz w:val="28"/>
          <w:szCs w:val="28"/>
        </w:rPr>
        <w:t>Введите номер правильного ответа</w:t>
      </w:r>
      <w:r w:rsidR="00AA7BA7" w:rsidRPr="00C61010">
        <w:rPr>
          <w:rFonts w:ascii="Times New Roman" w:hAnsi="Times New Roman"/>
          <w:sz w:val="28"/>
          <w:szCs w:val="28"/>
        </w:rPr>
        <w:t xml:space="preserve">". Следует ввести </w:t>
      </w:r>
      <w:r w:rsidR="00AA7BA7">
        <w:rPr>
          <w:rFonts w:ascii="Times New Roman" w:hAnsi="Times New Roman"/>
          <w:sz w:val="28"/>
          <w:szCs w:val="28"/>
        </w:rPr>
        <w:t xml:space="preserve"> номер или номера правильных ответов.</w:t>
      </w:r>
    </w:p>
    <w:p w:rsidR="00AA7BA7" w:rsidRPr="00C61010" w:rsidRDefault="002A699B" w:rsidP="002A699B">
      <w:pPr>
        <w:ind w:firstLine="709"/>
        <w:jc w:val="both"/>
        <w:rPr>
          <w:rFonts w:ascii="Times New Roman" w:hAnsi="Times New Roman"/>
          <w:sz w:val="28"/>
          <w:szCs w:val="28"/>
        </w:rPr>
      </w:pPr>
      <w:r>
        <w:rPr>
          <w:rFonts w:ascii="Times New Roman" w:hAnsi="Times New Roman"/>
          <w:sz w:val="28"/>
          <w:szCs w:val="28"/>
        </w:rPr>
        <w:t>В</w:t>
      </w:r>
      <w:r w:rsidRPr="002A699B">
        <w:rPr>
          <w:rFonts w:ascii="Times New Roman" w:hAnsi="Times New Roman"/>
          <w:sz w:val="28"/>
          <w:szCs w:val="28"/>
        </w:rPr>
        <w:t xml:space="preserve">   </w:t>
      </w:r>
      <w:r>
        <w:rPr>
          <w:rFonts w:ascii="Times New Roman" w:hAnsi="Times New Roman"/>
          <w:sz w:val="28"/>
          <w:szCs w:val="28"/>
        </w:rPr>
        <w:t>п.</w:t>
      </w:r>
      <w:r w:rsidR="00AA7BA7">
        <w:rPr>
          <w:rFonts w:ascii="Times New Roman" w:hAnsi="Times New Roman"/>
          <w:sz w:val="28"/>
          <w:szCs w:val="28"/>
        </w:rPr>
        <w:t>1.4</w:t>
      </w:r>
      <w:r w:rsidR="00AA7BA7" w:rsidRPr="00C61010">
        <w:rPr>
          <w:rFonts w:ascii="Times New Roman" w:hAnsi="Times New Roman"/>
          <w:sz w:val="28"/>
          <w:szCs w:val="28"/>
        </w:rPr>
        <w:t xml:space="preserve"> меню на экране появится сообщение "</w:t>
      </w:r>
      <w:r w:rsidR="00AA7BA7">
        <w:rPr>
          <w:rFonts w:ascii="Times New Roman" w:hAnsi="Times New Roman"/>
          <w:sz w:val="28"/>
          <w:szCs w:val="28"/>
        </w:rPr>
        <w:t>Введите балл за вопрос</w:t>
      </w:r>
      <w:r w:rsidR="00AA7BA7" w:rsidRPr="00C61010">
        <w:rPr>
          <w:rFonts w:ascii="Times New Roman" w:hAnsi="Times New Roman"/>
          <w:sz w:val="28"/>
          <w:szCs w:val="28"/>
        </w:rPr>
        <w:t xml:space="preserve">". Следует ввести </w:t>
      </w:r>
      <w:r w:rsidR="00AA7BA7">
        <w:rPr>
          <w:rFonts w:ascii="Times New Roman" w:hAnsi="Times New Roman"/>
          <w:sz w:val="28"/>
          <w:szCs w:val="28"/>
        </w:rPr>
        <w:t xml:space="preserve"> балл за вопрос.</w:t>
      </w:r>
    </w:p>
    <w:p w:rsidR="00C61010" w:rsidRPr="00C61010" w:rsidRDefault="00C61010" w:rsidP="002A699B">
      <w:pPr>
        <w:ind w:firstLine="709"/>
        <w:jc w:val="both"/>
        <w:rPr>
          <w:rFonts w:ascii="Times New Roman" w:hAnsi="Times New Roman"/>
          <w:sz w:val="28"/>
          <w:szCs w:val="28"/>
        </w:rPr>
      </w:pPr>
      <w:r>
        <w:rPr>
          <w:rFonts w:ascii="Times New Roman" w:hAnsi="Times New Roman"/>
          <w:sz w:val="28"/>
          <w:szCs w:val="28"/>
        </w:rPr>
        <w:t>В</w:t>
      </w:r>
      <w:r w:rsidR="002A699B">
        <w:rPr>
          <w:rFonts w:ascii="Times New Roman" w:hAnsi="Times New Roman"/>
          <w:sz w:val="28"/>
          <w:szCs w:val="28"/>
        </w:rPr>
        <w:t xml:space="preserve"> </w:t>
      </w:r>
      <w:r w:rsidR="002A699B" w:rsidRPr="002A699B">
        <w:rPr>
          <w:rFonts w:ascii="Times New Roman" w:hAnsi="Times New Roman"/>
          <w:sz w:val="28"/>
          <w:szCs w:val="28"/>
        </w:rPr>
        <w:t xml:space="preserve"> </w:t>
      </w:r>
      <w:r w:rsidR="002A699B">
        <w:rPr>
          <w:rFonts w:ascii="Times New Roman" w:hAnsi="Times New Roman"/>
          <w:sz w:val="28"/>
          <w:szCs w:val="28"/>
        </w:rPr>
        <w:t>п.1.5</w:t>
      </w:r>
      <w:r>
        <w:rPr>
          <w:rFonts w:ascii="Times New Roman" w:hAnsi="Times New Roman"/>
          <w:sz w:val="28"/>
          <w:szCs w:val="28"/>
        </w:rPr>
        <w:t xml:space="preserve"> в </w:t>
      </w:r>
      <w:r w:rsidRPr="0095246C">
        <w:rPr>
          <w:rFonts w:ascii="Times New Roman" w:hAnsi="Times New Roman"/>
          <w:sz w:val="28"/>
          <w:szCs w:val="28"/>
        </w:rPr>
        <w:t xml:space="preserve"> меню на экране появится сообщение "</w:t>
      </w:r>
      <w:r w:rsidR="00AA7BA7">
        <w:rPr>
          <w:rFonts w:ascii="Times New Roman" w:hAnsi="Times New Roman"/>
          <w:sz w:val="28"/>
          <w:szCs w:val="28"/>
        </w:rPr>
        <w:t>В</w:t>
      </w:r>
      <w:r>
        <w:rPr>
          <w:rFonts w:ascii="Times New Roman" w:hAnsi="Times New Roman"/>
          <w:sz w:val="28"/>
          <w:szCs w:val="28"/>
        </w:rPr>
        <w:t>ведите имя файла", затем необходимо ввести имя и сохранить файл.</w:t>
      </w:r>
    </w:p>
    <w:p w:rsidR="00D42C32" w:rsidRPr="00D42C32" w:rsidRDefault="00D42C32" w:rsidP="00D42C32">
      <w:pPr>
        <w:ind w:firstLine="709"/>
        <w:jc w:val="both"/>
        <w:rPr>
          <w:rFonts w:ascii="Times New Roman" w:hAnsi="Times New Roman"/>
          <w:sz w:val="28"/>
          <w:szCs w:val="28"/>
        </w:rPr>
      </w:pPr>
      <w:r w:rsidRPr="00D42C32">
        <w:rPr>
          <w:rFonts w:ascii="Times New Roman" w:hAnsi="Times New Roman"/>
          <w:sz w:val="28"/>
          <w:szCs w:val="28"/>
        </w:rPr>
        <w:t>При выборе п. 2  в меню, на экране появится сообщение "Введите имя файла с тестами для редак</w:t>
      </w:r>
      <w:r w:rsidR="00AA7BA7">
        <w:rPr>
          <w:rFonts w:ascii="Times New Roman" w:hAnsi="Times New Roman"/>
          <w:sz w:val="28"/>
          <w:szCs w:val="28"/>
        </w:rPr>
        <w:t>тирования»</w:t>
      </w:r>
      <w:r w:rsidRPr="00D42C32">
        <w:rPr>
          <w:rFonts w:ascii="Times New Roman" w:hAnsi="Times New Roman"/>
          <w:sz w:val="28"/>
          <w:szCs w:val="28"/>
        </w:rPr>
        <w:t>,</w:t>
      </w:r>
      <w:r w:rsidR="00AA7BA7">
        <w:rPr>
          <w:rFonts w:ascii="Times New Roman" w:hAnsi="Times New Roman"/>
          <w:sz w:val="28"/>
          <w:szCs w:val="28"/>
        </w:rPr>
        <w:t xml:space="preserve"> </w:t>
      </w:r>
      <w:r w:rsidRPr="00D42C32">
        <w:rPr>
          <w:rFonts w:ascii="Times New Roman" w:hAnsi="Times New Roman"/>
          <w:sz w:val="28"/>
          <w:szCs w:val="28"/>
        </w:rPr>
        <w:t>затем  на экране появится следующий список команд:</w:t>
      </w:r>
    </w:p>
    <w:p w:rsidR="0095246C" w:rsidRPr="003E117F" w:rsidRDefault="00D42C32" w:rsidP="00D42C32">
      <w:pPr>
        <w:pStyle w:val="a8"/>
        <w:numPr>
          <w:ilvl w:val="0"/>
          <w:numId w:val="25"/>
        </w:numPr>
        <w:ind w:firstLine="709"/>
        <w:jc w:val="both"/>
        <w:rPr>
          <w:rFonts w:ascii="Times New Roman" w:hAnsi="Times New Roman"/>
          <w:sz w:val="28"/>
          <w:szCs w:val="28"/>
        </w:rPr>
      </w:pPr>
      <w:r>
        <w:rPr>
          <w:rFonts w:ascii="Times New Roman" w:hAnsi="Times New Roman"/>
          <w:sz w:val="28"/>
          <w:szCs w:val="28"/>
        </w:rPr>
        <w:t>д</w:t>
      </w:r>
      <w:r w:rsidR="0095246C" w:rsidRPr="003E117F">
        <w:rPr>
          <w:rFonts w:ascii="Times New Roman" w:hAnsi="Times New Roman"/>
          <w:sz w:val="28"/>
          <w:szCs w:val="28"/>
        </w:rPr>
        <w:t>обавление нового вопроса;</w:t>
      </w:r>
    </w:p>
    <w:p w:rsidR="0095246C" w:rsidRPr="003E117F" w:rsidRDefault="00D42C32" w:rsidP="00D42C32">
      <w:pPr>
        <w:pStyle w:val="a8"/>
        <w:numPr>
          <w:ilvl w:val="0"/>
          <w:numId w:val="25"/>
        </w:numPr>
        <w:ind w:firstLine="709"/>
        <w:jc w:val="both"/>
        <w:rPr>
          <w:rFonts w:ascii="Times New Roman" w:hAnsi="Times New Roman"/>
          <w:sz w:val="28"/>
          <w:szCs w:val="28"/>
        </w:rPr>
      </w:pPr>
      <w:r>
        <w:rPr>
          <w:rFonts w:ascii="Times New Roman" w:hAnsi="Times New Roman"/>
          <w:sz w:val="28"/>
          <w:szCs w:val="28"/>
        </w:rPr>
        <w:t>д</w:t>
      </w:r>
      <w:r w:rsidR="0095246C" w:rsidRPr="003E117F">
        <w:rPr>
          <w:rFonts w:ascii="Times New Roman" w:hAnsi="Times New Roman"/>
          <w:sz w:val="28"/>
          <w:szCs w:val="28"/>
        </w:rPr>
        <w:t>обавление новых вариантов ответа;</w:t>
      </w:r>
    </w:p>
    <w:p w:rsidR="0095246C" w:rsidRPr="003E117F" w:rsidRDefault="00D42C32" w:rsidP="00D42C32">
      <w:pPr>
        <w:pStyle w:val="a8"/>
        <w:numPr>
          <w:ilvl w:val="0"/>
          <w:numId w:val="25"/>
        </w:numPr>
        <w:ind w:firstLine="709"/>
        <w:jc w:val="both"/>
        <w:rPr>
          <w:rFonts w:ascii="Times New Roman" w:hAnsi="Times New Roman"/>
          <w:sz w:val="28"/>
          <w:szCs w:val="28"/>
        </w:rPr>
      </w:pPr>
      <w:r>
        <w:rPr>
          <w:rFonts w:ascii="Times New Roman" w:hAnsi="Times New Roman"/>
          <w:sz w:val="28"/>
          <w:szCs w:val="28"/>
        </w:rPr>
        <w:t>у</w:t>
      </w:r>
      <w:r w:rsidR="0095246C" w:rsidRPr="003E117F">
        <w:rPr>
          <w:rFonts w:ascii="Times New Roman" w:hAnsi="Times New Roman"/>
          <w:sz w:val="28"/>
          <w:szCs w:val="28"/>
        </w:rPr>
        <w:t>даление вопроса;</w:t>
      </w:r>
    </w:p>
    <w:p w:rsidR="00D42C32" w:rsidRDefault="00D42C32" w:rsidP="00D42C32">
      <w:pPr>
        <w:pStyle w:val="a8"/>
        <w:numPr>
          <w:ilvl w:val="0"/>
          <w:numId w:val="25"/>
        </w:numPr>
        <w:ind w:firstLine="709"/>
        <w:jc w:val="both"/>
        <w:rPr>
          <w:rFonts w:ascii="Times New Roman" w:hAnsi="Times New Roman"/>
          <w:sz w:val="28"/>
          <w:szCs w:val="28"/>
        </w:rPr>
      </w:pPr>
      <w:r>
        <w:rPr>
          <w:rFonts w:ascii="Times New Roman" w:hAnsi="Times New Roman"/>
          <w:sz w:val="28"/>
          <w:szCs w:val="28"/>
        </w:rPr>
        <w:t>у</w:t>
      </w:r>
      <w:r w:rsidR="0095246C" w:rsidRPr="003E117F">
        <w:rPr>
          <w:rFonts w:ascii="Times New Roman" w:hAnsi="Times New Roman"/>
          <w:sz w:val="28"/>
          <w:szCs w:val="28"/>
        </w:rPr>
        <w:t>даление ответа;</w:t>
      </w:r>
    </w:p>
    <w:p w:rsidR="00D42C32" w:rsidRDefault="00D42C32" w:rsidP="00D42C32">
      <w:pPr>
        <w:pStyle w:val="a8"/>
        <w:numPr>
          <w:ilvl w:val="0"/>
          <w:numId w:val="25"/>
        </w:numPr>
        <w:ind w:firstLine="709"/>
        <w:jc w:val="both"/>
        <w:rPr>
          <w:rFonts w:ascii="Times New Roman" w:hAnsi="Times New Roman"/>
          <w:sz w:val="28"/>
          <w:szCs w:val="28"/>
        </w:rPr>
      </w:pPr>
      <w:r>
        <w:rPr>
          <w:rFonts w:ascii="Times New Roman" w:hAnsi="Times New Roman"/>
          <w:sz w:val="28"/>
          <w:szCs w:val="28"/>
        </w:rPr>
        <w:t>и</w:t>
      </w:r>
      <w:r w:rsidR="0095246C" w:rsidRPr="00D42C32">
        <w:rPr>
          <w:rFonts w:ascii="Times New Roman" w:hAnsi="Times New Roman"/>
          <w:sz w:val="28"/>
          <w:szCs w:val="28"/>
        </w:rPr>
        <w:t>зменение отдельных текстовых вопросов;</w:t>
      </w:r>
    </w:p>
    <w:p w:rsidR="00D42C32" w:rsidRDefault="00D42C32" w:rsidP="00D42C32">
      <w:pPr>
        <w:pStyle w:val="a8"/>
        <w:numPr>
          <w:ilvl w:val="0"/>
          <w:numId w:val="25"/>
        </w:numPr>
        <w:ind w:firstLine="709"/>
        <w:jc w:val="both"/>
        <w:rPr>
          <w:rFonts w:ascii="Times New Roman" w:hAnsi="Times New Roman"/>
          <w:sz w:val="28"/>
          <w:szCs w:val="28"/>
        </w:rPr>
      </w:pPr>
      <w:r>
        <w:rPr>
          <w:rFonts w:ascii="Times New Roman" w:hAnsi="Times New Roman"/>
          <w:sz w:val="28"/>
          <w:szCs w:val="28"/>
        </w:rPr>
        <w:t>и</w:t>
      </w:r>
      <w:r w:rsidR="0095246C" w:rsidRPr="00D42C32">
        <w:rPr>
          <w:rFonts w:ascii="Times New Roman" w:hAnsi="Times New Roman"/>
          <w:sz w:val="28"/>
          <w:szCs w:val="28"/>
        </w:rPr>
        <w:t>зменение отдельных вариантов ответа;</w:t>
      </w:r>
    </w:p>
    <w:p w:rsidR="0095246C" w:rsidRDefault="00D42C32" w:rsidP="00D42C32">
      <w:pPr>
        <w:pStyle w:val="a8"/>
        <w:numPr>
          <w:ilvl w:val="0"/>
          <w:numId w:val="25"/>
        </w:numPr>
        <w:ind w:firstLine="709"/>
        <w:jc w:val="both"/>
        <w:rPr>
          <w:rFonts w:ascii="Times New Roman" w:hAnsi="Times New Roman"/>
          <w:sz w:val="28"/>
          <w:szCs w:val="28"/>
        </w:rPr>
      </w:pPr>
      <w:r>
        <w:rPr>
          <w:rFonts w:ascii="Times New Roman" w:hAnsi="Times New Roman"/>
          <w:sz w:val="28"/>
          <w:szCs w:val="28"/>
        </w:rPr>
        <w:t>и</w:t>
      </w:r>
      <w:r w:rsidR="0095246C" w:rsidRPr="00D42C32">
        <w:rPr>
          <w:rFonts w:ascii="Times New Roman" w:hAnsi="Times New Roman"/>
          <w:sz w:val="28"/>
          <w:szCs w:val="28"/>
        </w:rPr>
        <w:t>зменение пр</w:t>
      </w:r>
      <w:r w:rsidR="002A699B">
        <w:rPr>
          <w:rFonts w:ascii="Times New Roman" w:hAnsi="Times New Roman"/>
          <w:sz w:val="28"/>
          <w:szCs w:val="28"/>
        </w:rPr>
        <w:t>изнака правильности ответа</w:t>
      </w:r>
      <w:r w:rsidR="002A699B">
        <w:rPr>
          <w:rFonts w:ascii="Times New Roman" w:hAnsi="Times New Roman"/>
          <w:sz w:val="28"/>
          <w:szCs w:val="28"/>
          <w:lang w:val="en-US"/>
        </w:rPr>
        <w:t>.</w:t>
      </w:r>
    </w:p>
    <w:p w:rsidR="00D42C32" w:rsidRPr="00FC77AD" w:rsidRDefault="00D42C32" w:rsidP="00FC77AD">
      <w:pPr>
        <w:ind w:firstLine="709"/>
        <w:jc w:val="both"/>
        <w:rPr>
          <w:rFonts w:ascii="Times New Roman" w:hAnsi="Times New Roman"/>
          <w:sz w:val="28"/>
          <w:szCs w:val="28"/>
        </w:rPr>
      </w:pPr>
      <w:r w:rsidRPr="00D42C32">
        <w:rPr>
          <w:rFonts w:ascii="Times New Roman" w:hAnsi="Times New Roman"/>
          <w:sz w:val="28"/>
          <w:szCs w:val="28"/>
        </w:rPr>
        <w:t xml:space="preserve">После запуска программы на экран выводится главное меню, которое состоит из 2 частей (создание теста и редактирование теста).  Для выбора нужного пункта меню используются клавиши </w:t>
      </w:r>
      <w:r w:rsidRPr="00D42C32">
        <w:rPr>
          <w:rFonts w:ascii="Times New Roman" w:eastAsiaTheme="minorHAnsi" w:hAnsi="Times New Roman"/>
          <w:color w:val="auto"/>
          <w:sz w:val="28"/>
          <w:szCs w:val="28"/>
          <w:lang w:eastAsia="en-US"/>
        </w:rPr>
        <w:t>"</w:t>
      </w:r>
      <w:proofErr w:type="spellStart"/>
      <w:r w:rsidRPr="00D42C32">
        <w:rPr>
          <w:rFonts w:ascii="Times New Roman" w:eastAsiaTheme="minorHAnsi" w:hAnsi="Times New Roman"/>
          <w:color w:val="auto"/>
          <w:sz w:val="28"/>
          <w:szCs w:val="28"/>
          <w:lang w:eastAsia="en-US"/>
        </w:rPr>
        <w:t>w</w:t>
      </w:r>
      <w:proofErr w:type="spellEnd"/>
      <w:r w:rsidRPr="00D42C32">
        <w:rPr>
          <w:rFonts w:ascii="Times New Roman" w:eastAsiaTheme="minorHAnsi" w:hAnsi="Times New Roman"/>
          <w:color w:val="auto"/>
          <w:sz w:val="28"/>
          <w:szCs w:val="28"/>
          <w:lang w:eastAsia="en-US"/>
        </w:rPr>
        <w:t>" и "s"</w:t>
      </w:r>
      <w:r w:rsidRPr="00D42C32">
        <w:rPr>
          <w:rFonts w:ascii="Courier New" w:eastAsiaTheme="minorHAnsi" w:hAnsi="Courier New" w:cs="Courier New"/>
          <w:color w:val="0000FF"/>
          <w:sz w:val="20"/>
          <w:szCs w:val="20"/>
          <w:lang w:eastAsia="en-US"/>
        </w:rPr>
        <w:t xml:space="preserve"> </w:t>
      </w:r>
      <w:r w:rsidRPr="00D42C32">
        <w:rPr>
          <w:rFonts w:ascii="Times New Roman" w:eastAsiaTheme="minorHAnsi" w:hAnsi="Times New Roman"/>
          <w:color w:val="auto"/>
          <w:sz w:val="28"/>
          <w:szCs w:val="28"/>
          <w:lang w:eastAsia="en-US"/>
        </w:rPr>
        <w:t>для перемещения вверх и вниз, "пробел" для выбора, "</w:t>
      </w:r>
      <w:proofErr w:type="spellStart"/>
      <w:r w:rsidRPr="00D42C32">
        <w:rPr>
          <w:rFonts w:ascii="Times New Roman" w:eastAsiaTheme="minorHAnsi" w:hAnsi="Times New Roman"/>
          <w:color w:val="auto"/>
          <w:sz w:val="28"/>
          <w:szCs w:val="28"/>
          <w:lang w:eastAsia="en-US"/>
        </w:rPr>
        <w:t>z</w:t>
      </w:r>
      <w:proofErr w:type="spellEnd"/>
      <w:r w:rsidRPr="00D42C32">
        <w:rPr>
          <w:rFonts w:ascii="Times New Roman" w:eastAsiaTheme="minorHAnsi" w:hAnsi="Times New Roman"/>
          <w:color w:val="auto"/>
          <w:sz w:val="28"/>
          <w:szCs w:val="28"/>
          <w:lang w:eastAsia="en-US"/>
        </w:rPr>
        <w:t>" для выхода.</w:t>
      </w:r>
    </w:p>
    <w:p w:rsidR="00A542F6" w:rsidRDefault="00A542F6" w:rsidP="00D42C32">
      <w:pPr>
        <w:ind w:firstLine="709"/>
        <w:jc w:val="both"/>
        <w:rPr>
          <w:rFonts w:ascii="Times New Roman" w:hAnsi="Times New Roman"/>
          <w:sz w:val="28"/>
          <w:szCs w:val="28"/>
        </w:rPr>
      </w:pPr>
      <w:r>
        <w:rPr>
          <w:rFonts w:ascii="Times New Roman" w:hAnsi="Times New Roman"/>
          <w:sz w:val="28"/>
          <w:szCs w:val="28"/>
        </w:rPr>
        <w:lastRenderedPageBreak/>
        <w:t xml:space="preserve">При выборе п. 2.1 в </w:t>
      </w:r>
      <w:r w:rsidRPr="0095246C">
        <w:rPr>
          <w:rFonts w:ascii="Times New Roman" w:hAnsi="Times New Roman"/>
          <w:sz w:val="28"/>
          <w:szCs w:val="28"/>
        </w:rPr>
        <w:t xml:space="preserve"> меню на экране появится сообщение "</w:t>
      </w:r>
      <w:r>
        <w:rPr>
          <w:rFonts w:ascii="Times New Roman" w:hAnsi="Times New Roman"/>
          <w:sz w:val="28"/>
          <w:szCs w:val="28"/>
        </w:rPr>
        <w:t>введите новый вопрос", затем необходимо произвести похожие действия, что и в п.1</w:t>
      </w:r>
    </w:p>
    <w:p w:rsidR="00A542F6" w:rsidRDefault="00A542F6" w:rsidP="00D42C32">
      <w:pPr>
        <w:ind w:firstLine="709"/>
        <w:jc w:val="both"/>
        <w:rPr>
          <w:rFonts w:ascii="Times New Roman" w:hAnsi="Times New Roman"/>
          <w:sz w:val="28"/>
          <w:szCs w:val="28"/>
        </w:rPr>
      </w:pPr>
      <w:r>
        <w:rPr>
          <w:rFonts w:ascii="Times New Roman" w:hAnsi="Times New Roman"/>
          <w:sz w:val="28"/>
          <w:szCs w:val="28"/>
        </w:rPr>
        <w:t xml:space="preserve">При выборе п. 2.2 в </w:t>
      </w:r>
      <w:r w:rsidRPr="0095246C">
        <w:rPr>
          <w:rFonts w:ascii="Times New Roman" w:hAnsi="Times New Roman"/>
          <w:sz w:val="28"/>
          <w:szCs w:val="28"/>
        </w:rPr>
        <w:t xml:space="preserve"> меню на экране появится сообщение "</w:t>
      </w:r>
      <w:r>
        <w:rPr>
          <w:rFonts w:ascii="Times New Roman" w:hAnsi="Times New Roman"/>
          <w:sz w:val="28"/>
          <w:szCs w:val="28"/>
        </w:rPr>
        <w:t xml:space="preserve">введите номер </w:t>
      </w:r>
      <w:r w:rsidR="00A86E53">
        <w:rPr>
          <w:rFonts w:ascii="Times New Roman" w:hAnsi="Times New Roman"/>
          <w:sz w:val="28"/>
          <w:szCs w:val="28"/>
        </w:rPr>
        <w:t>вопроса,</w:t>
      </w:r>
      <w:r>
        <w:rPr>
          <w:rFonts w:ascii="Times New Roman" w:hAnsi="Times New Roman"/>
          <w:sz w:val="28"/>
          <w:szCs w:val="28"/>
        </w:rPr>
        <w:t xml:space="preserve"> к которому нужно добавить ответ", затем необходимо ввести новый ответ на данный вопрос.</w:t>
      </w:r>
    </w:p>
    <w:p w:rsidR="00A542F6" w:rsidRDefault="00A542F6" w:rsidP="00D42C32">
      <w:pPr>
        <w:ind w:firstLine="709"/>
        <w:jc w:val="both"/>
        <w:rPr>
          <w:rFonts w:ascii="Times New Roman" w:hAnsi="Times New Roman"/>
          <w:sz w:val="28"/>
          <w:szCs w:val="28"/>
        </w:rPr>
      </w:pPr>
      <w:r>
        <w:rPr>
          <w:rFonts w:ascii="Times New Roman" w:hAnsi="Times New Roman"/>
          <w:sz w:val="28"/>
          <w:szCs w:val="28"/>
        </w:rPr>
        <w:t xml:space="preserve">При выборе п. 2.3 в </w:t>
      </w:r>
      <w:r w:rsidRPr="0095246C">
        <w:rPr>
          <w:rFonts w:ascii="Times New Roman" w:hAnsi="Times New Roman"/>
          <w:sz w:val="28"/>
          <w:szCs w:val="28"/>
        </w:rPr>
        <w:t xml:space="preserve"> меню на экране появится сообщение "</w:t>
      </w:r>
      <w:r>
        <w:rPr>
          <w:rFonts w:ascii="Times New Roman" w:hAnsi="Times New Roman"/>
          <w:sz w:val="28"/>
          <w:szCs w:val="28"/>
        </w:rPr>
        <w:t>введите номер вопроса, который нужно удалить", затем необходимо ввести номер вопрос.</w:t>
      </w:r>
      <w:r w:rsidRPr="008C65A8">
        <w:rPr>
          <w:rFonts w:ascii="Times New Roman" w:hAnsi="Times New Roman"/>
          <w:sz w:val="28"/>
          <w:szCs w:val="28"/>
        </w:rPr>
        <w:t xml:space="preserve"> </w:t>
      </w:r>
    </w:p>
    <w:p w:rsidR="00A542F6" w:rsidRDefault="00A542F6" w:rsidP="00D42C32">
      <w:pPr>
        <w:ind w:firstLine="709"/>
        <w:jc w:val="both"/>
        <w:rPr>
          <w:rFonts w:ascii="Times New Roman" w:hAnsi="Times New Roman"/>
          <w:sz w:val="28"/>
          <w:szCs w:val="28"/>
        </w:rPr>
      </w:pPr>
      <w:r>
        <w:rPr>
          <w:rFonts w:ascii="Times New Roman" w:hAnsi="Times New Roman"/>
          <w:sz w:val="28"/>
          <w:szCs w:val="28"/>
        </w:rPr>
        <w:t xml:space="preserve">При выборе п. 2.4 в </w:t>
      </w:r>
      <w:r w:rsidRPr="0095246C">
        <w:rPr>
          <w:rFonts w:ascii="Times New Roman" w:hAnsi="Times New Roman"/>
          <w:sz w:val="28"/>
          <w:szCs w:val="28"/>
        </w:rPr>
        <w:t xml:space="preserve"> меню на экране появится сообщение "</w:t>
      </w:r>
      <w:r>
        <w:rPr>
          <w:rFonts w:ascii="Times New Roman" w:hAnsi="Times New Roman"/>
          <w:sz w:val="28"/>
          <w:szCs w:val="28"/>
        </w:rPr>
        <w:t>введите номер вопроса, у которого нужно удалить ответ", затем необходимо ввести номер ответа для удаления.</w:t>
      </w:r>
    </w:p>
    <w:p w:rsidR="00A542F6" w:rsidRDefault="00A542F6" w:rsidP="00D42C32">
      <w:pPr>
        <w:ind w:firstLine="709"/>
        <w:jc w:val="both"/>
        <w:rPr>
          <w:rFonts w:ascii="Times New Roman" w:hAnsi="Times New Roman"/>
          <w:sz w:val="28"/>
          <w:szCs w:val="28"/>
        </w:rPr>
      </w:pPr>
      <w:r>
        <w:rPr>
          <w:rFonts w:ascii="Times New Roman" w:hAnsi="Times New Roman"/>
          <w:sz w:val="28"/>
          <w:szCs w:val="28"/>
        </w:rPr>
        <w:t xml:space="preserve">При выборе п. 2.5 в </w:t>
      </w:r>
      <w:r w:rsidRPr="0095246C">
        <w:rPr>
          <w:rFonts w:ascii="Times New Roman" w:hAnsi="Times New Roman"/>
          <w:sz w:val="28"/>
          <w:szCs w:val="28"/>
        </w:rPr>
        <w:t xml:space="preserve"> меню на экране появится сообщение "</w:t>
      </w:r>
      <w:r>
        <w:rPr>
          <w:rFonts w:ascii="Times New Roman" w:hAnsi="Times New Roman"/>
          <w:sz w:val="28"/>
          <w:szCs w:val="28"/>
        </w:rPr>
        <w:t>введите номер вопроса, который нужно изменить", затем необходимо ввести номер вопроса и сам вопрос.</w:t>
      </w:r>
    </w:p>
    <w:p w:rsidR="00A542F6" w:rsidRDefault="00A542F6" w:rsidP="00D42C32">
      <w:pPr>
        <w:ind w:firstLine="709"/>
        <w:jc w:val="both"/>
        <w:rPr>
          <w:rFonts w:ascii="Times New Roman" w:hAnsi="Times New Roman"/>
          <w:sz w:val="28"/>
          <w:szCs w:val="28"/>
        </w:rPr>
      </w:pPr>
      <w:r>
        <w:rPr>
          <w:rFonts w:ascii="Times New Roman" w:hAnsi="Times New Roman"/>
          <w:sz w:val="28"/>
          <w:szCs w:val="28"/>
        </w:rPr>
        <w:t xml:space="preserve">При выборе п. 2.6 в </w:t>
      </w:r>
      <w:r w:rsidRPr="0095246C">
        <w:rPr>
          <w:rFonts w:ascii="Times New Roman" w:hAnsi="Times New Roman"/>
          <w:sz w:val="28"/>
          <w:szCs w:val="28"/>
        </w:rPr>
        <w:t xml:space="preserve"> меню на экране появится сообщение "</w:t>
      </w:r>
      <w:r>
        <w:rPr>
          <w:rFonts w:ascii="Times New Roman" w:hAnsi="Times New Roman"/>
          <w:sz w:val="28"/>
          <w:szCs w:val="28"/>
        </w:rPr>
        <w:t xml:space="preserve">введите номер вопроса, у которого нужно изменить ответ", затем необходимо ввести номер вопроса и, потом номер ответа, который нужно изменить и ввести сам ответ. </w:t>
      </w:r>
    </w:p>
    <w:p w:rsidR="00A542F6" w:rsidRPr="00793765" w:rsidRDefault="00A542F6" w:rsidP="00D42C32">
      <w:pPr>
        <w:ind w:firstLine="709"/>
        <w:jc w:val="both"/>
        <w:rPr>
          <w:rFonts w:ascii="Times New Roman" w:hAnsi="Times New Roman"/>
          <w:sz w:val="28"/>
          <w:szCs w:val="28"/>
        </w:rPr>
      </w:pPr>
      <w:r>
        <w:rPr>
          <w:rFonts w:ascii="Times New Roman" w:hAnsi="Times New Roman"/>
          <w:sz w:val="28"/>
          <w:szCs w:val="28"/>
        </w:rPr>
        <w:t xml:space="preserve">При выборе п. 2.7 в </w:t>
      </w:r>
      <w:r w:rsidRPr="0095246C">
        <w:rPr>
          <w:rFonts w:ascii="Times New Roman" w:hAnsi="Times New Roman"/>
          <w:sz w:val="28"/>
          <w:szCs w:val="28"/>
        </w:rPr>
        <w:t xml:space="preserve"> меню на экране появится сообщение "</w:t>
      </w:r>
      <w:r>
        <w:rPr>
          <w:rFonts w:ascii="Times New Roman" w:hAnsi="Times New Roman"/>
          <w:sz w:val="28"/>
          <w:szCs w:val="28"/>
        </w:rPr>
        <w:t>введите номер вопроса, у которого нужно изменить балл", затем необходимо ввести номер вопроса и изменить балл.</w:t>
      </w:r>
    </w:p>
    <w:p w:rsidR="002A699B" w:rsidRPr="002A699B" w:rsidRDefault="002A699B" w:rsidP="00D42C32">
      <w:pPr>
        <w:ind w:firstLine="709"/>
        <w:jc w:val="both"/>
        <w:rPr>
          <w:rFonts w:ascii="Times New Roman" w:hAnsi="Times New Roman"/>
          <w:sz w:val="28"/>
          <w:szCs w:val="28"/>
        </w:rPr>
      </w:pPr>
      <w:r>
        <w:rPr>
          <w:rFonts w:ascii="Times New Roman" w:hAnsi="Times New Roman"/>
          <w:sz w:val="28"/>
          <w:szCs w:val="28"/>
        </w:rPr>
        <w:t>Затем после произведения изменений в указанном файле, необходимо сохранить эти изменения в новый файл.</w:t>
      </w:r>
    </w:p>
    <w:p w:rsidR="0095246C" w:rsidRPr="002A699B" w:rsidRDefault="0095246C" w:rsidP="0091290B">
      <w:pPr>
        <w:rPr>
          <w:rFonts w:ascii="Times New Roman" w:hAnsi="Times New Roman"/>
          <w:sz w:val="28"/>
          <w:szCs w:val="28"/>
        </w:rPr>
      </w:pPr>
    </w:p>
    <w:p w:rsidR="002A699B" w:rsidRPr="002A699B" w:rsidRDefault="002A699B" w:rsidP="0091290B">
      <w:pPr>
        <w:rPr>
          <w:rFonts w:ascii="Times New Roman" w:hAnsi="Times New Roman"/>
          <w:sz w:val="28"/>
          <w:szCs w:val="28"/>
        </w:rPr>
      </w:pPr>
    </w:p>
    <w:p w:rsidR="002A699B" w:rsidRPr="002A699B" w:rsidRDefault="002A699B" w:rsidP="0091290B">
      <w:pPr>
        <w:rPr>
          <w:rFonts w:ascii="Times New Roman" w:hAnsi="Times New Roman"/>
          <w:sz w:val="28"/>
          <w:szCs w:val="28"/>
        </w:rPr>
      </w:pPr>
    </w:p>
    <w:p w:rsidR="0091290B" w:rsidRPr="00157DEC" w:rsidRDefault="0091290B" w:rsidP="0091290B">
      <w:pPr>
        <w:rPr>
          <w:rFonts w:ascii="Times New Roman" w:hAnsi="Times New Roman"/>
          <w:sz w:val="28"/>
          <w:szCs w:val="28"/>
        </w:rPr>
      </w:pPr>
    </w:p>
    <w:p w:rsidR="00845E4F" w:rsidRDefault="00845E4F" w:rsidP="00212D71"/>
    <w:p w:rsidR="00845E4F" w:rsidRDefault="00845E4F" w:rsidP="00212D71"/>
    <w:p w:rsidR="00845E4F" w:rsidRDefault="00845E4F" w:rsidP="00212D71"/>
    <w:p w:rsidR="00845E4F" w:rsidRDefault="00845E4F" w:rsidP="00212D71"/>
    <w:p w:rsidR="00845E4F" w:rsidRDefault="00845E4F" w:rsidP="00212D71"/>
    <w:p w:rsidR="00845E4F" w:rsidRDefault="00845E4F" w:rsidP="00212D71"/>
    <w:p w:rsidR="00D56334" w:rsidRDefault="00D56334" w:rsidP="00212D71"/>
    <w:p w:rsidR="00D56334" w:rsidRPr="000317BE" w:rsidRDefault="00D42C32" w:rsidP="00D56334">
      <w:pPr>
        <w:jc w:val="center"/>
        <w:rPr>
          <w:rFonts w:ascii="Times New Roman" w:hAnsi="Times New Roman"/>
          <w:b/>
          <w:sz w:val="28"/>
          <w:szCs w:val="28"/>
        </w:rPr>
      </w:pPr>
      <w:r>
        <w:rPr>
          <w:rFonts w:ascii="Times New Roman" w:hAnsi="Times New Roman"/>
          <w:b/>
          <w:sz w:val="28"/>
          <w:szCs w:val="28"/>
        </w:rPr>
        <w:lastRenderedPageBreak/>
        <w:t>Заключение</w:t>
      </w:r>
    </w:p>
    <w:p w:rsidR="00747487" w:rsidRPr="00AA7BA7" w:rsidRDefault="00D56334" w:rsidP="00AA7BA7">
      <w:pPr>
        <w:pStyle w:val="4"/>
      </w:pPr>
      <w:r w:rsidRPr="00AA7BA7">
        <w:t>Подводя итоги, можно сказать, что работа была успешна проведена. Выполнен</w:t>
      </w:r>
      <w:r w:rsidR="00747487" w:rsidRPr="00AA7BA7">
        <w:t>ы все</w:t>
      </w:r>
      <w:r w:rsidRPr="00AA7BA7">
        <w:t xml:space="preserve"> задани</w:t>
      </w:r>
      <w:r w:rsidR="00747487" w:rsidRPr="00AA7BA7">
        <w:t>я</w:t>
      </w:r>
      <w:r w:rsidRPr="00AA7BA7">
        <w:t>,</w:t>
      </w:r>
      <w:r w:rsidR="00747487" w:rsidRPr="00AA7BA7">
        <w:t xml:space="preserve"> был разработаны тестовые </w:t>
      </w:r>
      <w:r w:rsidR="002A699B" w:rsidRPr="002A699B">
        <w:t xml:space="preserve">вопросы для дисциплины «Основы компьютерных наук» по теме  архитектура ЭВМ </w:t>
      </w:r>
      <w:r w:rsidR="00747487" w:rsidRPr="00AA7BA7">
        <w:t>и разработан модуль, осуществляющий  редактирование тестовых вопросов.</w:t>
      </w:r>
    </w:p>
    <w:p w:rsidR="00747487" w:rsidRDefault="00747487" w:rsidP="00747487">
      <w:pPr>
        <w:jc w:val="both"/>
        <w:rPr>
          <w:rFonts w:ascii="Times New Roman" w:hAnsi="Times New Roman"/>
          <w:sz w:val="28"/>
          <w:szCs w:val="24"/>
        </w:rPr>
      </w:pPr>
    </w:p>
    <w:p w:rsidR="00D56334" w:rsidRDefault="00D56334" w:rsidP="00212D71"/>
    <w:p w:rsidR="00747487" w:rsidRDefault="00747487" w:rsidP="00212D71"/>
    <w:p w:rsidR="002E2054" w:rsidRDefault="002E2054" w:rsidP="00212D71"/>
    <w:p w:rsidR="002E2054" w:rsidRDefault="002E2054" w:rsidP="00212D71"/>
    <w:p w:rsidR="002E2054" w:rsidRDefault="002E2054" w:rsidP="00212D71"/>
    <w:p w:rsidR="002E2054" w:rsidRDefault="002E2054" w:rsidP="00212D71"/>
    <w:p w:rsidR="002E2054" w:rsidRDefault="002E2054" w:rsidP="00212D71"/>
    <w:p w:rsidR="002E2054" w:rsidRDefault="002E2054" w:rsidP="00212D71"/>
    <w:p w:rsidR="00934BBD" w:rsidRDefault="00934BBD" w:rsidP="00212D71"/>
    <w:p w:rsidR="00934BBD" w:rsidRDefault="00934BBD" w:rsidP="00212D71"/>
    <w:p w:rsidR="00934BBD" w:rsidRDefault="00934BBD" w:rsidP="00212D71"/>
    <w:p w:rsidR="00934BBD" w:rsidRDefault="00934BBD" w:rsidP="00212D71"/>
    <w:p w:rsidR="00934BBD" w:rsidRDefault="00934BBD" w:rsidP="00212D71"/>
    <w:p w:rsidR="00934BBD" w:rsidRDefault="00934BBD" w:rsidP="00212D71"/>
    <w:p w:rsidR="00934BBD" w:rsidRDefault="00934BBD" w:rsidP="00212D71"/>
    <w:p w:rsidR="00D42C32" w:rsidRDefault="00D42C32" w:rsidP="00212D71"/>
    <w:p w:rsidR="00D42C32" w:rsidRDefault="00D42C32" w:rsidP="00212D71"/>
    <w:p w:rsidR="00D42C32" w:rsidRDefault="00D42C32" w:rsidP="00212D71"/>
    <w:p w:rsidR="00D42C32" w:rsidRDefault="00D42C32" w:rsidP="00212D71"/>
    <w:p w:rsidR="00D42C32" w:rsidRDefault="00D42C32" w:rsidP="00212D71"/>
    <w:p w:rsidR="00D42C32" w:rsidRDefault="00D42C32" w:rsidP="00212D71"/>
    <w:p w:rsidR="00D42C32" w:rsidRDefault="00D42C32" w:rsidP="00212D71"/>
    <w:p w:rsidR="00D42C32" w:rsidRDefault="00D42C32" w:rsidP="00212D71"/>
    <w:p w:rsidR="00D42C32" w:rsidRDefault="00D42C32" w:rsidP="00212D71"/>
    <w:p w:rsidR="00D42C32" w:rsidRDefault="00D42C32" w:rsidP="00212D71"/>
    <w:p w:rsidR="002E2054" w:rsidRDefault="002E2054" w:rsidP="00212D71"/>
    <w:p w:rsidR="00845E4F" w:rsidRDefault="00845E4F" w:rsidP="00212D71"/>
    <w:p w:rsidR="00845E4F" w:rsidRPr="00E536C3" w:rsidRDefault="00D42C32" w:rsidP="00845E4F">
      <w:pPr>
        <w:spacing w:line="240" w:lineRule="auto"/>
        <w:jc w:val="center"/>
        <w:rPr>
          <w:rFonts w:ascii="Times New Roman" w:hAnsi="Times New Roman"/>
          <w:b/>
          <w:noProof/>
          <w:sz w:val="28"/>
          <w:szCs w:val="28"/>
        </w:rPr>
      </w:pPr>
      <w:r w:rsidRPr="00D42C32">
        <w:rPr>
          <w:rFonts w:ascii="Times New Roman" w:hAnsi="Times New Roman"/>
          <w:b/>
          <w:noProof/>
          <w:sz w:val="28"/>
          <w:szCs w:val="28"/>
        </w:rPr>
        <w:lastRenderedPageBreak/>
        <w:t>Библиографический список</w:t>
      </w:r>
    </w:p>
    <w:p w:rsidR="00845E4F" w:rsidRPr="00767656" w:rsidRDefault="00845E4F" w:rsidP="00767656">
      <w:pPr>
        <w:pStyle w:val="a8"/>
        <w:numPr>
          <w:ilvl w:val="0"/>
          <w:numId w:val="26"/>
        </w:numPr>
        <w:tabs>
          <w:tab w:val="left" w:pos="880"/>
        </w:tabs>
        <w:spacing w:after="240" w:line="240" w:lineRule="auto"/>
        <w:jc w:val="both"/>
        <w:rPr>
          <w:rFonts w:ascii="Times New Roman" w:hAnsi="Times New Roman"/>
          <w:sz w:val="28"/>
          <w:szCs w:val="28"/>
        </w:rPr>
      </w:pPr>
      <w:proofErr w:type="spellStart"/>
      <w:r w:rsidRPr="00767656">
        <w:rPr>
          <w:rFonts w:ascii="Times New Roman" w:hAnsi="Times New Roman"/>
          <w:bCs/>
          <w:sz w:val="28"/>
          <w:szCs w:val="28"/>
        </w:rPr>
        <w:t>Фуфаев</w:t>
      </w:r>
      <w:proofErr w:type="spellEnd"/>
      <w:r w:rsidRPr="00767656">
        <w:rPr>
          <w:rFonts w:ascii="Times New Roman" w:hAnsi="Times New Roman"/>
          <w:sz w:val="28"/>
          <w:szCs w:val="28"/>
        </w:rPr>
        <w:t xml:space="preserve"> </w:t>
      </w:r>
      <w:r w:rsidRPr="00767656">
        <w:rPr>
          <w:rFonts w:ascii="Times New Roman" w:hAnsi="Times New Roman"/>
          <w:bCs/>
          <w:sz w:val="28"/>
          <w:szCs w:val="28"/>
        </w:rPr>
        <w:t>Э</w:t>
      </w:r>
      <w:r w:rsidRPr="00767656">
        <w:rPr>
          <w:rFonts w:ascii="Times New Roman" w:hAnsi="Times New Roman"/>
          <w:sz w:val="28"/>
          <w:szCs w:val="28"/>
        </w:rPr>
        <w:t xml:space="preserve">. </w:t>
      </w:r>
      <w:r w:rsidRPr="00767656">
        <w:rPr>
          <w:rFonts w:ascii="Times New Roman" w:hAnsi="Times New Roman"/>
          <w:bCs/>
          <w:sz w:val="28"/>
          <w:szCs w:val="28"/>
        </w:rPr>
        <w:t>В</w:t>
      </w:r>
      <w:r w:rsidRPr="00767656">
        <w:rPr>
          <w:rFonts w:ascii="Times New Roman" w:hAnsi="Times New Roman"/>
          <w:sz w:val="28"/>
          <w:szCs w:val="28"/>
        </w:rPr>
        <w:t xml:space="preserve">. Ф94 </w:t>
      </w:r>
      <w:r w:rsidRPr="00767656">
        <w:rPr>
          <w:rFonts w:ascii="Times New Roman" w:hAnsi="Times New Roman"/>
          <w:bCs/>
          <w:sz w:val="28"/>
          <w:szCs w:val="28"/>
        </w:rPr>
        <w:t>Базы</w:t>
      </w:r>
      <w:r w:rsidRPr="00767656">
        <w:rPr>
          <w:rFonts w:ascii="Times New Roman" w:hAnsi="Times New Roman"/>
          <w:sz w:val="28"/>
          <w:szCs w:val="28"/>
        </w:rPr>
        <w:t xml:space="preserve"> </w:t>
      </w:r>
      <w:r w:rsidRPr="00767656">
        <w:rPr>
          <w:rFonts w:ascii="Times New Roman" w:hAnsi="Times New Roman"/>
          <w:bCs/>
          <w:sz w:val="28"/>
          <w:szCs w:val="28"/>
        </w:rPr>
        <w:t>данных</w:t>
      </w:r>
      <w:r w:rsidRPr="00767656">
        <w:rPr>
          <w:rFonts w:ascii="Times New Roman" w:hAnsi="Times New Roman"/>
          <w:sz w:val="28"/>
          <w:szCs w:val="28"/>
        </w:rPr>
        <w:t xml:space="preserve"> : учеб</w:t>
      </w:r>
      <w:proofErr w:type="gramStart"/>
      <w:r w:rsidRPr="00767656">
        <w:rPr>
          <w:rFonts w:ascii="Times New Roman" w:hAnsi="Times New Roman"/>
          <w:sz w:val="28"/>
          <w:szCs w:val="28"/>
        </w:rPr>
        <w:t>.</w:t>
      </w:r>
      <w:proofErr w:type="gramEnd"/>
      <w:r w:rsidRPr="00767656">
        <w:rPr>
          <w:rFonts w:ascii="Times New Roman" w:hAnsi="Times New Roman"/>
          <w:sz w:val="28"/>
          <w:szCs w:val="28"/>
        </w:rPr>
        <w:t xml:space="preserve"> </w:t>
      </w:r>
      <w:proofErr w:type="gramStart"/>
      <w:r w:rsidRPr="00767656">
        <w:rPr>
          <w:rFonts w:ascii="Times New Roman" w:hAnsi="Times New Roman"/>
          <w:sz w:val="28"/>
          <w:szCs w:val="28"/>
        </w:rPr>
        <w:t>п</w:t>
      </w:r>
      <w:proofErr w:type="gramEnd"/>
      <w:r w:rsidRPr="00767656">
        <w:rPr>
          <w:rFonts w:ascii="Times New Roman" w:hAnsi="Times New Roman"/>
          <w:sz w:val="28"/>
          <w:szCs w:val="28"/>
        </w:rPr>
        <w:t xml:space="preserve">особие дли студ. учреждений сред, проф. образования— </w:t>
      </w:r>
      <w:r w:rsidRPr="00767656">
        <w:rPr>
          <w:rFonts w:ascii="Times New Roman" w:hAnsi="Times New Roman"/>
          <w:bCs/>
          <w:sz w:val="28"/>
          <w:szCs w:val="28"/>
        </w:rPr>
        <w:t>7</w:t>
      </w:r>
      <w:r w:rsidRPr="00767656">
        <w:rPr>
          <w:rFonts w:ascii="Times New Roman" w:hAnsi="Times New Roman"/>
          <w:sz w:val="28"/>
          <w:szCs w:val="28"/>
        </w:rPr>
        <w:t>-</w:t>
      </w:r>
      <w:r w:rsidRPr="00767656">
        <w:rPr>
          <w:rFonts w:ascii="Times New Roman" w:hAnsi="Times New Roman"/>
          <w:bCs/>
          <w:sz w:val="28"/>
          <w:szCs w:val="28"/>
        </w:rPr>
        <w:t>е</w:t>
      </w:r>
      <w:r w:rsidRPr="00767656">
        <w:rPr>
          <w:rFonts w:ascii="Times New Roman" w:hAnsi="Times New Roman"/>
          <w:sz w:val="28"/>
          <w:szCs w:val="28"/>
        </w:rPr>
        <w:t xml:space="preserve"> </w:t>
      </w:r>
      <w:r w:rsidRPr="00767656">
        <w:rPr>
          <w:rFonts w:ascii="Times New Roman" w:hAnsi="Times New Roman"/>
          <w:bCs/>
          <w:sz w:val="28"/>
          <w:szCs w:val="28"/>
        </w:rPr>
        <w:t>изд</w:t>
      </w:r>
      <w:r w:rsidRPr="00767656">
        <w:rPr>
          <w:rFonts w:ascii="Times New Roman" w:hAnsi="Times New Roman"/>
          <w:sz w:val="28"/>
          <w:szCs w:val="28"/>
        </w:rPr>
        <w:t xml:space="preserve">., </w:t>
      </w:r>
      <w:r w:rsidR="00767656" w:rsidRPr="00767656">
        <w:rPr>
          <w:rFonts w:ascii="Times New Roman" w:hAnsi="Times New Roman"/>
          <w:sz w:val="28"/>
          <w:szCs w:val="28"/>
        </w:rPr>
        <w:t xml:space="preserve">М </w:t>
      </w:r>
      <w:r w:rsidRPr="00767656">
        <w:rPr>
          <w:rFonts w:ascii="Times New Roman" w:hAnsi="Times New Roman"/>
          <w:sz w:val="28"/>
          <w:szCs w:val="28"/>
        </w:rPr>
        <w:t>: Издательский центр «Академия», 2012. — 320 с.</w:t>
      </w:r>
    </w:p>
    <w:p w:rsidR="00767656" w:rsidRDefault="00767656" w:rsidP="00767656">
      <w:pPr>
        <w:pStyle w:val="a8"/>
        <w:numPr>
          <w:ilvl w:val="0"/>
          <w:numId w:val="26"/>
        </w:numPr>
        <w:tabs>
          <w:tab w:val="left" w:pos="880"/>
        </w:tabs>
        <w:spacing w:after="240" w:line="240" w:lineRule="auto"/>
        <w:jc w:val="both"/>
        <w:rPr>
          <w:rFonts w:ascii="Times New Roman" w:hAnsi="Times New Roman"/>
          <w:bCs/>
          <w:sz w:val="28"/>
          <w:szCs w:val="28"/>
        </w:rPr>
      </w:pPr>
      <w:r w:rsidRPr="00767656">
        <w:rPr>
          <w:rFonts w:ascii="Times New Roman" w:hAnsi="Times New Roman"/>
          <w:bCs/>
          <w:sz w:val="28"/>
          <w:szCs w:val="28"/>
        </w:rPr>
        <w:t xml:space="preserve">Абрамян М. Э. А13 Структуры данных в PascalABC.NET. Выпуск 1. Массивы и последовательности. Запросы. — Ростов </w:t>
      </w:r>
      <w:proofErr w:type="spellStart"/>
      <w:r w:rsidRPr="00767656">
        <w:rPr>
          <w:rFonts w:ascii="Times New Roman" w:hAnsi="Times New Roman"/>
          <w:bCs/>
          <w:sz w:val="28"/>
          <w:szCs w:val="28"/>
        </w:rPr>
        <w:t>н</w:t>
      </w:r>
      <w:proofErr w:type="spellEnd"/>
      <w:r w:rsidRPr="00767656">
        <w:rPr>
          <w:rFonts w:ascii="Times New Roman" w:hAnsi="Times New Roman"/>
          <w:bCs/>
          <w:sz w:val="28"/>
          <w:szCs w:val="28"/>
        </w:rPr>
        <w:t>/Д</w:t>
      </w:r>
      <w:proofErr w:type="gramStart"/>
      <w:r w:rsidRPr="00767656">
        <w:rPr>
          <w:rFonts w:ascii="Times New Roman" w:hAnsi="Times New Roman"/>
          <w:bCs/>
          <w:sz w:val="28"/>
          <w:szCs w:val="28"/>
        </w:rPr>
        <w:t xml:space="preserve"> :</w:t>
      </w:r>
      <w:proofErr w:type="gramEnd"/>
      <w:r w:rsidRPr="00767656">
        <w:rPr>
          <w:rFonts w:ascii="Times New Roman" w:hAnsi="Times New Roman"/>
          <w:bCs/>
          <w:sz w:val="28"/>
          <w:szCs w:val="28"/>
        </w:rPr>
        <w:t xml:space="preserve"> Изд-во ЮФУ, 2016. — 119 с.: ил.</w:t>
      </w:r>
    </w:p>
    <w:p w:rsidR="00767656" w:rsidRDefault="00767656" w:rsidP="00767656">
      <w:pPr>
        <w:pStyle w:val="a8"/>
        <w:numPr>
          <w:ilvl w:val="0"/>
          <w:numId w:val="26"/>
        </w:numPr>
        <w:tabs>
          <w:tab w:val="left" w:pos="880"/>
        </w:tabs>
        <w:spacing w:after="240" w:line="240" w:lineRule="auto"/>
        <w:jc w:val="both"/>
        <w:rPr>
          <w:rFonts w:ascii="Times New Roman" w:hAnsi="Times New Roman"/>
          <w:bCs/>
          <w:sz w:val="28"/>
          <w:szCs w:val="28"/>
        </w:rPr>
      </w:pPr>
      <w:r w:rsidRPr="00767656">
        <w:rPr>
          <w:rFonts w:ascii="Times New Roman" w:hAnsi="Times New Roman"/>
          <w:bCs/>
          <w:sz w:val="28"/>
          <w:szCs w:val="28"/>
        </w:rPr>
        <w:t xml:space="preserve">Абрамян М. Э. А 13 Структуры данных в PascalABC.NET. Выпуск 2. Минимумы и максимумы. Списки, множества, словари, стеки и очереди. Многомерные структуры. — Ростов </w:t>
      </w:r>
      <w:proofErr w:type="spellStart"/>
      <w:r w:rsidRPr="00767656">
        <w:rPr>
          <w:rFonts w:ascii="Times New Roman" w:hAnsi="Times New Roman"/>
          <w:bCs/>
          <w:sz w:val="28"/>
          <w:szCs w:val="28"/>
        </w:rPr>
        <w:t>н</w:t>
      </w:r>
      <w:proofErr w:type="spellEnd"/>
      <w:r w:rsidRPr="00767656">
        <w:rPr>
          <w:rFonts w:ascii="Times New Roman" w:hAnsi="Times New Roman"/>
          <w:bCs/>
          <w:sz w:val="28"/>
          <w:szCs w:val="28"/>
        </w:rPr>
        <w:t>/Д</w:t>
      </w:r>
      <w:proofErr w:type="gramStart"/>
      <w:r w:rsidRPr="00767656">
        <w:rPr>
          <w:rFonts w:ascii="Times New Roman" w:hAnsi="Times New Roman"/>
          <w:bCs/>
          <w:sz w:val="28"/>
          <w:szCs w:val="28"/>
        </w:rPr>
        <w:t xml:space="preserve"> :</w:t>
      </w:r>
      <w:proofErr w:type="gramEnd"/>
      <w:r w:rsidRPr="00767656">
        <w:rPr>
          <w:rFonts w:ascii="Times New Roman" w:hAnsi="Times New Roman"/>
          <w:bCs/>
          <w:sz w:val="28"/>
          <w:szCs w:val="28"/>
        </w:rPr>
        <w:t xml:space="preserve"> Изд-во ЮФУ, 2016. — 118 с</w:t>
      </w:r>
    </w:p>
    <w:p w:rsidR="002E2054" w:rsidRDefault="002E2054"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D42C32" w:rsidRDefault="00D42C32" w:rsidP="00747487">
      <w:pPr>
        <w:tabs>
          <w:tab w:val="left" w:pos="880"/>
        </w:tabs>
        <w:spacing w:after="240" w:line="240" w:lineRule="auto"/>
        <w:jc w:val="both"/>
        <w:rPr>
          <w:rFonts w:ascii="Times New Roman" w:hAnsi="Times New Roman"/>
          <w:bCs/>
          <w:sz w:val="28"/>
          <w:szCs w:val="28"/>
        </w:rPr>
      </w:pPr>
    </w:p>
    <w:p w:rsidR="00747487" w:rsidRDefault="00747487" w:rsidP="00747487">
      <w:pPr>
        <w:overflowPunct w:val="0"/>
        <w:autoSpaceDE w:val="0"/>
        <w:autoSpaceDN w:val="0"/>
        <w:adjustRightInd w:val="0"/>
        <w:spacing w:after="0" w:line="240" w:lineRule="auto"/>
        <w:ind w:left="1080"/>
        <w:jc w:val="center"/>
        <w:textAlignment w:val="baseline"/>
        <w:rPr>
          <w:rFonts w:ascii="Times New Roman" w:hAnsi="Times New Roman"/>
          <w:b/>
          <w:sz w:val="28"/>
          <w:szCs w:val="28"/>
        </w:rPr>
      </w:pPr>
      <w:r>
        <w:rPr>
          <w:rFonts w:ascii="Times New Roman" w:hAnsi="Times New Roman"/>
          <w:b/>
          <w:sz w:val="28"/>
          <w:szCs w:val="28"/>
        </w:rPr>
        <w:lastRenderedPageBreak/>
        <w:t>П</w:t>
      </w:r>
      <w:r w:rsidR="00D42C32">
        <w:rPr>
          <w:rFonts w:ascii="Times New Roman" w:hAnsi="Times New Roman"/>
          <w:b/>
          <w:sz w:val="28"/>
          <w:szCs w:val="28"/>
        </w:rPr>
        <w:t>риложение</w:t>
      </w:r>
      <w:proofErr w:type="gramStart"/>
      <w:r w:rsidR="00D42C32">
        <w:rPr>
          <w:rFonts w:ascii="Times New Roman" w:hAnsi="Times New Roman"/>
          <w:b/>
          <w:sz w:val="28"/>
          <w:szCs w:val="28"/>
        </w:rPr>
        <w:t xml:space="preserve"> А</w:t>
      </w:r>
      <w:proofErr w:type="gramEnd"/>
      <w:r w:rsidR="00D42C32">
        <w:rPr>
          <w:rFonts w:ascii="Times New Roman" w:hAnsi="Times New Roman"/>
          <w:b/>
          <w:sz w:val="28"/>
          <w:szCs w:val="28"/>
        </w:rPr>
        <w:t xml:space="preserve"> (тестовые вопросы)</w:t>
      </w:r>
    </w:p>
    <w:p w:rsidR="002E2054" w:rsidRPr="00747487" w:rsidRDefault="002E2054" w:rsidP="00FC77AD">
      <w:pPr>
        <w:overflowPunct w:val="0"/>
        <w:autoSpaceDE w:val="0"/>
        <w:autoSpaceDN w:val="0"/>
        <w:adjustRightInd w:val="0"/>
        <w:spacing w:after="0" w:line="240" w:lineRule="auto"/>
        <w:ind w:firstLine="709"/>
        <w:jc w:val="both"/>
        <w:textAlignment w:val="baseline"/>
        <w:rPr>
          <w:rFonts w:ascii="Times New Roman" w:hAnsi="Times New Roman"/>
          <w:b/>
          <w:sz w:val="28"/>
          <w:szCs w:val="28"/>
        </w:rPr>
      </w:pPr>
    </w:p>
    <w:p w:rsidR="00747487" w:rsidRPr="002E2054" w:rsidRDefault="00747487" w:rsidP="00FC77AD">
      <w:pPr>
        <w:spacing w:after="0" w:line="240" w:lineRule="auto"/>
        <w:ind w:firstLine="709"/>
        <w:jc w:val="both"/>
        <w:rPr>
          <w:rFonts w:ascii="Times New Roman" w:eastAsia="Times New Roman" w:hAnsi="Times New Roman"/>
          <w:bCs/>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1. Что такое быстродействие ЭВМ?</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1.</w:t>
      </w:r>
      <w:r w:rsidR="002E2054">
        <w:rPr>
          <w:rFonts w:ascii="Times New Roman" w:hAnsi="Times New Roman"/>
          <w:sz w:val="28"/>
          <w:szCs w:val="28"/>
        </w:rPr>
        <w:t xml:space="preserve"> такого понятия не существует</w:t>
      </w:r>
      <w:r w:rsidRPr="002E2054">
        <w:rPr>
          <w:rFonts w:ascii="Times New Roman" w:eastAsia="Times New Roman" w:hAnsi="Times New Roman"/>
          <w:sz w:val="28"/>
          <w:szCs w:val="28"/>
        </w:rPr>
        <w:t xml:space="preserve">.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2.</w:t>
      </w:r>
      <w:r w:rsidRPr="002E2054">
        <w:rPr>
          <w:rFonts w:ascii="Times New Roman" w:hAnsi="Times New Roman"/>
          <w:sz w:val="28"/>
          <w:szCs w:val="28"/>
        </w:rPr>
        <w:t xml:space="preserve"> совокупность элементов и их связей</w:t>
      </w:r>
      <w:r w:rsidRPr="002E2054">
        <w:rPr>
          <w:rFonts w:ascii="Times New Roman" w:eastAsia="Times New Roman" w:hAnsi="Times New Roman"/>
          <w:sz w:val="28"/>
          <w:szCs w:val="28"/>
        </w:rPr>
        <w:t xml:space="preserve">.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3.</w:t>
      </w:r>
      <w:r w:rsidRPr="002E2054">
        <w:rPr>
          <w:rFonts w:ascii="Times New Roman" w:hAnsi="Times New Roman"/>
          <w:sz w:val="28"/>
          <w:szCs w:val="28"/>
        </w:rPr>
        <w:t xml:space="preserve"> </w:t>
      </w:r>
      <w:proofErr w:type="spellStart"/>
      <w:r w:rsidRPr="002E2054">
        <w:rPr>
          <w:rFonts w:ascii="Times New Roman" w:hAnsi="Times New Roman"/>
          <w:sz w:val="28"/>
          <w:szCs w:val="28"/>
        </w:rPr>
        <w:t>дэто</w:t>
      </w:r>
      <w:proofErr w:type="spellEnd"/>
      <w:r w:rsidRPr="002E2054">
        <w:rPr>
          <w:rFonts w:ascii="Times New Roman" w:hAnsi="Times New Roman"/>
          <w:sz w:val="28"/>
          <w:szCs w:val="28"/>
        </w:rPr>
        <w:t xml:space="preserve"> многоуровневая иерархия аппаратно-программных средств, из которых строится ЭВМ</w:t>
      </w:r>
      <w:proofErr w:type="gramStart"/>
      <w:r w:rsidRPr="002E2054">
        <w:rPr>
          <w:rFonts w:ascii="Times New Roman" w:hAnsi="Times New Roman"/>
          <w:sz w:val="28"/>
          <w:szCs w:val="28"/>
        </w:rPr>
        <w:t>.</w:t>
      </w:r>
      <w:r w:rsidRPr="002E2054">
        <w:rPr>
          <w:rFonts w:ascii="Times New Roman" w:eastAsia="Times New Roman" w:hAnsi="Times New Roman"/>
          <w:sz w:val="28"/>
          <w:szCs w:val="28"/>
        </w:rPr>
        <w:t xml:space="preserve">. </w:t>
      </w:r>
      <w:proofErr w:type="gramEnd"/>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4.</w:t>
      </w:r>
      <w:r w:rsidRPr="002E2054">
        <w:rPr>
          <w:rFonts w:ascii="Times New Roman" w:hAnsi="Times New Roman"/>
          <w:sz w:val="28"/>
          <w:szCs w:val="28"/>
        </w:rPr>
        <w:t xml:space="preserve"> среднестатистическое число операций (команд), выполняемых ЭВМ в единицу времени</w:t>
      </w:r>
      <w:r w:rsidRPr="002E2054">
        <w:rPr>
          <w:rFonts w:ascii="Times New Roman" w:eastAsia="Times New Roman" w:hAnsi="Times New Roman"/>
          <w:sz w:val="28"/>
          <w:szCs w:val="28"/>
        </w:rPr>
        <w:t xml:space="preserve">. </w:t>
      </w:r>
    </w:p>
    <w:p w:rsidR="00747487"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(4</w:t>
      </w:r>
      <w:r w:rsidR="00747487" w:rsidRPr="002E2054">
        <w:rPr>
          <w:rFonts w:ascii="Times New Roman" w:eastAsia="Times New Roman" w:hAnsi="Times New Roman"/>
          <w:sz w:val="28"/>
          <w:szCs w:val="28"/>
        </w:rPr>
        <w:t>)</w:t>
      </w:r>
    </w:p>
    <w:p w:rsidR="00747487" w:rsidRPr="002E2054" w:rsidRDefault="00747487" w:rsidP="00FC77AD">
      <w:pPr>
        <w:spacing w:after="0" w:line="240" w:lineRule="auto"/>
        <w:ind w:firstLine="709"/>
        <w:jc w:val="both"/>
        <w:rPr>
          <w:rFonts w:ascii="Times New Roman" w:eastAsia="Times New Roman" w:hAnsi="Times New Roman"/>
          <w:sz w:val="28"/>
          <w:szCs w:val="28"/>
        </w:rPr>
      </w:pPr>
    </w:p>
    <w:p w:rsidR="00747487" w:rsidRPr="002E2054" w:rsidRDefault="00747487" w:rsidP="00FC77AD">
      <w:pPr>
        <w:spacing w:after="0" w:line="240" w:lineRule="auto"/>
        <w:ind w:firstLine="709"/>
        <w:jc w:val="both"/>
        <w:rPr>
          <w:rFonts w:ascii="Times New Roman" w:hAnsi="Times New Roman"/>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2.</w:t>
      </w:r>
      <w:r w:rsidRPr="002E2054">
        <w:rPr>
          <w:rFonts w:ascii="Times New Roman" w:hAnsi="Times New Roman"/>
          <w:sz w:val="28"/>
          <w:szCs w:val="28"/>
        </w:rPr>
        <w:t xml:space="preserve"> Чем быстродействие, характеризуется?</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1.</w:t>
      </w:r>
      <w:r w:rsidRPr="002E2054">
        <w:rPr>
          <w:rFonts w:ascii="Times New Roman" w:hAnsi="Times New Roman"/>
          <w:sz w:val="28"/>
          <w:szCs w:val="28"/>
        </w:rPr>
        <w:t xml:space="preserve"> Производительность</w:t>
      </w:r>
      <w:r w:rsidRPr="002E2054">
        <w:rPr>
          <w:rFonts w:ascii="Times New Roman" w:eastAsia="Times New Roman" w:hAnsi="Times New Roman"/>
          <w:sz w:val="28"/>
          <w:szCs w:val="28"/>
        </w:rPr>
        <w:t xml:space="preserve">.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2.</w:t>
      </w:r>
      <w:r w:rsidR="002E2054">
        <w:rPr>
          <w:rFonts w:ascii="Times New Roman" w:hAnsi="Times New Roman"/>
          <w:sz w:val="28"/>
          <w:szCs w:val="28"/>
        </w:rPr>
        <w:t xml:space="preserve"> Надежность</w:t>
      </w:r>
      <w:r w:rsidRPr="002E2054">
        <w:rPr>
          <w:rFonts w:ascii="Times New Roman" w:eastAsia="Times New Roman" w:hAnsi="Times New Roman"/>
          <w:sz w:val="28"/>
          <w:szCs w:val="28"/>
        </w:rPr>
        <w:t xml:space="preserve">.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3.</w:t>
      </w:r>
      <w:r w:rsidRPr="002E2054">
        <w:rPr>
          <w:rFonts w:ascii="Times New Roman" w:hAnsi="Times New Roman"/>
          <w:sz w:val="28"/>
          <w:szCs w:val="28"/>
        </w:rPr>
        <w:t xml:space="preserve"> Точность</w:t>
      </w:r>
      <w:r w:rsidRPr="002E2054">
        <w:rPr>
          <w:rFonts w:ascii="Times New Roman" w:eastAsia="Times New Roman" w:hAnsi="Times New Roman"/>
          <w:sz w:val="28"/>
          <w:szCs w:val="28"/>
        </w:rPr>
        <w:t xml:space="preserve">.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4.</w:t>
      </w:r>
      <w:r w:rsidRPr="002E2054">
        <w:rPr>
          <w:rFonts w:ascii="Times New Roman" w:hAnsi="Times New Roman"/>
          <w:sz w:val="28"/>
          <w:szCs w:val="28"/>
        </w:rPr>
        <w:t xml:space="preserve"> стандартные универсальные тесты для ЭВМ, предназначенных для крупномасштабных вычислений, специализированные тесты для конкретных областей применения компьютеров</w:t>
      </w:r>
      <w:r w:rsidRPr="002E2054">
        <w:rPr>
          <w:rFonts w:ascii="Times New Roman" w:eastAsia="Times New Roman" w:hAnsi="Times New Roman"/>
          <w:sz w:val="28"/>
          <w:szCs w:val="28"/>
        </w:rPr>
        <w:t xml:space="preserve">. </w:t>
      </w:r>
    </w:p>
    <w:p w:rsidR="00747487"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(4</w:t>
      </w:r>
      <w:r w:rsidR="00747487" w:rsidRPr="002E2054">
        <w:rPr>
          <w:rFonts w:ascii="Times New Roman" w:eastAsia="Times New Roman" w:hAnsi="Times New Roman"/>
          <w:sz w:val="28"/>
          <w:szCs w:val="28"/>
        </w:rPr>
        <w:t>)</w:t>
      </w:r>
    </w:p>
    <w:p w:rsidR="00747487" w:rsidRPr="002E2054" w:rsidRDefault="00747487" w:rsidP="00FC77AD">
      <w:pPr>
        <w:spacing w:after="0" w:line="240" w:lineRule="auto"/>
        <w:ind w:firstLine="709"/>
        <w:jc w:val="both"/>
        <w:rPr>
          <w:rFonts w:ascii="Times New Roman" w:eastAsia="Times New Roman" w:hAnsi="Times New Roman"/>
          <w:sz w:val="28"/>
          <w:szCs w:val="28"/>
        </w:rPr>
      </w:pPr>
    </w:p>
    <w:p w:rsidR="00747487" w:rsidRPr="002E2054" w:rsidRDefault="00747487" w:rsidP="00FC77AD">
      <w:pPr>
        <w:spacing w:after="0" w:line="240" w:lineRule="auto"/>
        <w:ind w:firstLine="709"/>
        <w:jc w:val="both"/>
        <w:rPr>
          <w:rFonts w:ascii="Times New Roman" w:eastAsia="Times New Roman" w:hAnsi="Times New Roman"/>
          <w:bCs/>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3.</w:t>
      </w:r>
      <w:r w:rsidRPr="002E2054">
        <w:rPr>
          <w:rFonts w:ascii="Times New Roman" w:hAnsi="Times New Roman"/>
          <w:sz w:val="28"/>
          <w:szCs w:val="28"/>
        </w:rPr>
        <w:t xml:space="preserve"> Единица измерения быстродействия компьютера</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1.</w:t>
      </w:r>
      <w:r w:rsidRPr="002E2054">
        <w:rPr>
          <w:rFonts w:ascii="Times New Roman" w:hAnsi="Times New Roman"/>
          <w:sz w:val="28"/>
          <w:szCs w:val="28"/>
        </w:rPr>
        <w:t xml:space="preserve"> операции в секунду</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2.</w:t>
      </w:r>
      <w:r w:rsidRPr="002E2054">
        <w:rPr>
          <w:rFonts w:ascii="Times New Roman" w:hAnsi="Times New Roman"/>
          <w:sz w:val="28"/>
          <w:szCs w:val="28"/>
        </w:rPr>
        <w:t xml:space="preserve"> операции в минуты</w:t>
      </w:r>
      <w:r w:rsidRPr="002E2054">
        <w:rPr>
          <w:rFonts w:ascii="Times New Roman" w:eastAsia="Times New Roman" w:hAnsi="Times New Roman"/>
          <w:sz w:val="28"/>
          <w:szCs w:val="28"/>
        </w:rPr>
        <w:t xml:space="preserve">.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3.</w:t>
      </w:r>
      <w:r w:rsidRPr="002E2054">
        <w:rPr>
          <w:rFonts w:ascii="Times New Roman" w:hAnsi="Times New Roman"/>
          <w:sz w:val="28"/>
          <w:szCs w:val="28"/>
        </w:rPr>
        <w:t xml:space="preserve"> операции в сутки</w:t>
      </w:r>
      <w:r w:rsidRPr="002E2054">
        <w:rPr>
          <w:rFonts w:ascii="Times New Roman" w:eastAsia="Times New Roman" w:hAnsi="Times New Roman"/>
          <w:sz w:val="28"/>
          <w:szCs w:val="28"/>
        </w:rPr>
        <w:t xml:space="preserve">.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4.</w:t>
      </w:r>
      <w:r w:rsidRPr="002E2054">
        <w:rPr>
          <w:rFonts w:ascii="Times New Roman" w:hAnsi="Times New Roman"/>
          <w:sz w:val="28"/>
          <w:szCs w:val="28"/>
        </w:rPr>
        <w:t xml:space="preserve"> операции в час</w:t>
      </w:r>
      <w:r w:rsidRPr="002E2054">
        <w:rPr>
          <w:rFonts w:ascii="Times New Roman" w:eastAsia="Times New Roman" w:hAnsi="Times New Roman"/>
          <w:sz w:val="28"/>
          <w:szCs w:val="28"/>
        </w:rPr>
        <w:t xml:space="preserve">. </w:t>
      </w:r>
    </w:p>
    <w:p w:rsidR="00747487"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(1</w:t>
      </w:r>
      <w:r w:rsidR="00747487" w:rsidRPr="002E2054">
        <w:rPr>
          <w:rFonts w:ascii="Times New Roman" w:eastAsia="Times New Roman" w:hAnsi="Times New Roman"/>
          <w:sz w:val="28"/>
          <w:szCs w:val="28"/>
        </w:rPr>
        <w:t>)</w:t>
      </w:r>
    </w:p>
    <w:p w:rsidR="00747487" w:rsidRPr="002E2054" w:rsidRDefault="00747487" w:rsidP="00FC77AD">
      <w:pPr>
        <w:spacing w:after="0" w:line="240" w:lineRule="auto"/>
        <w:ind w:firstLine="709"/>
        <w:jc w:val="both"/>
        <w:rPr>
          <w:rFonts w:ascii="Times New Roman" w:eastAsia="Times New Roman" w:hAnsi="Times New Roman"/>
          <w:sz w:val="28"/>
          <w:szCs w:val="28"/>
        </w:rPr>
      </w:pPr>
    </w:p>
    <w:p w:rsidR="00747487" w:rsidRPr="002E2054" w:rsidRDefault="00747487" w:rsidP="00FC77AD">
      <w:pPr>
        <w:spacing w:after="0" w:line="240" w:lineRule="auto"/>
        <w:ind w:firstLine="709"/>
        <w:jc w:val="both"/>
        <w:rPr>
          <w:rFonts w:ascii="Times New Roman" w:eastAsia="Times New Roman" w:hAnsi="Times New Roman"/>
          <w:bCs/>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4.</w:t>
      </w:r>
      <w:r w:rsidRPr="002E2054">
        <w:rPr>
          <w:rFonts w:ascii="Times New Roman" w:hAnsi="Times New Roman"/>
          <w:sz w:val="28"/>
          <w:szCs w:val="28"/>
        </w:rPr>
        <w:t xml:space="preserve"> Что такое надежность компьютера?</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747487" w:rsidRPr="002E2054" w:rsidRDefault="002E2054" w:rsidP="00FC77AD">
      <w:pPr>
        <w:autoSpaceDE w:val="0"/>
        <w:autoSpaceDN w:val="0"/>
        <w:adjustRightInd w:val="0"/>
        <w:spacing w:after="0" w:line="240" w:lineRule="auto"/>
        <w:ind w:firstLine="709"/>
        <w:jc w:val="both"/>
        <w:rPr>
          <w:rFonts w:ascii="Times New Roman" w:hAnsi="Times New Roman"/>
          <w:sz w:val="28"/>
          <w:szCs w:val="28"/>
        </w:rPr>
      </w:pPr>
      <w:r w:rsidRPr="002E2054">
        <w:rPr>
          <w:rFonts w:ascii="Times New Roman" w:hAnsi="Times New Roman"/>
          <w:sz w:val="28"/>
          <w:szCs w:val="28"/>
        </w:rPr>
        <w:t>1.запас прочности</w:t>
      </w:r>
      <w:r w:rsidR="00747487" w:rsidRPr="002E2054">
        <w:rPr>
          <w:rFonts w:ascii="Times New Roman" w:hAnsi="Times New Roman"/>
          <w:sz w:val="28"/>
          <w:szCs w:val="28"/>
        </w:rPr>
        <w:t>;</w:t>
      </w:r>
    </w:p>
    <w:p w:rsidR="00747487" w:rsidRPr="002E2054" w:rsidRDefault="00747487" w:rsidP="00FC77AD">
      <w:pPr>
        <w:autoSpaceDE w:val="0"/>
        <w:autoSpaceDN w:val="0"/>
        <w:adjustRightInd w:val="0"/>
        <w:spacing w:after="0" w:line="240" w:lineRule="auto"/>
        <w:ind w:firstLine="709"/>
        <w:jc w:val="both"/>
        <w:rPr>
          <w:rFonts w:ascii="Times New Roman" w:hAnsi="Times New Roman"/>
          <w:sz w:val="28"/>
          <w:szCs w:val="28"/>
        </w:rPr>
      </w:pPr>
      <w:r w:rsidRPr="002E2054">
        <w:rPr>
          <w:rFonts w:ascii="Times New Roman" w:hAnsi="Times New Roman"/>
          <w:sz w:val="28"/>
          <w:szCs w:val="28"/>
        </w:rPr>
        <w:t>2.нет</w:t>
      </w:r>
      <w:r w:rsidR="002E2054" w:rsidRPr="002E2054">
        <w:rPr>
          <w:rFonts w:ascii="Times New Roman" w:hAnsi="Times New Roman"/>
          <w:sz w:val="28"/>
          <w:szCs w:val="28"/>
        </w:rPr>
        <w:t xml:space="preserve"> такого понятия</w:t>
      </w:r>
      <w:r w:rsidRPr="002E2054">
        <w:rPr>
          <w:rFonts w:ascii="Times New Roman" w:hAnsi="Times New Roman"/>
          <w:sz w:val="28"/>
          <w:szCs w:val="28"/>
        </w:rPr>
        <w:t>;</w:t>
      </w:r>
    </w:p>
    <w:p w:rsidR="00747487" w:rsidRPr="002E2054" w:rsidRDefault="002E2054" w:rsidP="00FC77AD">
      <w:pPr>
        <w:autoSpaceDE w:val="0"/>
        <w:autoSpaceDN w:val="0"/>
        <w:adjustRightInd w:val="0"/>
        <w:spacing w:after="0" w:line="240" w:lineRule="auto"/>
        <w:ind w:firstLine="709"/>
        <w:jc w:val="both"/>
        <w:rPr>
          <w:rFonts w:ascii="Times New Roman" w:hAnsi="Times New Roman"/>
          <w:sz w:val="28"/>
          <w:szCs w:val="28"/>
        </w:rPr>
      </w:pPr>
      <w:r w:rsidRPr="002E2054">
        <w:rPr>
          <w:rFonts w:ascii="Times New Roman" w:hAnsi="Times New Roman"/>
          <w:sz w:val="28"/>
          <w:szCs w:val="28"/>
        </w:rPr>
        <w:t>3.запас точности</w:t>
      </w:r>
      <w:r w:rsidR="00747487" w:rsidRPr="002E2054">
        <w:rPr>
          <w:rFonts w:ascii="Times New Roman" w:hAnsi="Times New Roman"/>
          <w:sz w:val="28"/>
          <w:szCs w:val="28"/>
        </w:rPr>
        <w:t>;</w:t>
      </w:r>
    </w:p>
    <w:p w:rsidR="00747487" w:rsidRPr="002E2054" w:rsidRDefault="00747487" w:rsidP="00FC77AD">
      <w:pPr>
        <w:autoSpaceDE w:val="0"/>
        <w:autoSpaceDN w:val="0"/>
        <w:adjustRightInd w:val="0"/>
        <w:spacing w:after="0" w:line="240" w:lineRule="auto"/>
        <w:ind w:firstLine="709"/>
        <w:jc w:val="both"/>
        <w:rPr>
          <w:rFonts w:ascii="Times New Roman" w:hAnsi="Times New Roman"/>
          <w:sz w:val="28"/>
          <w:szCs w:val="28"/>
        </w:rPr>
      </w:pPr>
      <w:r w:rsidRPr="002E2054">
        <w:rPr>
          <w:rFonts w:ascii="Times New Roman" w:hAnsi="Times New Roman"/>
          <w:sz w:val="28"/>
          <w:szCs w:val="28"/>
        </w:rPr>
        <w:t>4.это способность ЭВМ при определенных условиях выполнять требуемые функц</w:t>
      </w:r>
      <w:r w:rsidR="002E2054" w:rsidRPr="002E2054">
        <w:rPr>
          <w:rFonts w:ascii="Times New Roman" w:hAnsi="Times New Roman"/>
          <w:sz w:val="28"/>
          <w:szCs w:val="28"/>
        </w:rPr>
        <w:t>ии в течение заданного времени</w:t>
      </w:r>
      <w:r w:rsidRPr="002E2054">
        <w:rPr>
          <w:rFonts w:ascii="Times New Roman" w:hAnsi="Times New Roman"/>
          <w:sz w:val="28"/>
          <w:szCs w:val="28"/>
        </w:rPr>
        <w:t>;</w:t>
      </w:r>
    </w:p>
    <w:p w:rsidR="00747487"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(4</w:t>
      </w:r>
      <w:r w:rsidR="00747487" w:rsidRPr="002E2054">
        <w:rPr>
          <w:rFonts w:ascii="Times New Roman" w:eastAsia="Times New Roman" w:hAnsi="Times New Roman"/>
          <w:sz w:val="28"/>
          <w:szCs w:val="28"/>
        </w:rPr>
        <w:t>)</w:t>
      </w:r>
    </w:p>
    <w:p w:rsidR="00747487" w:rsidRPr="002E2054" w:rsidRDefault="00747487" w:rsidP="00FC77AD">
      <w:pPr>
        <w:spacing w:after="0" w:line="240" w:lineRule="auto"/>
        <w:ind w:firstLine="709"/>
        <w:jc w:val="both"/>
        <w:rPr>
          <w:rFonts w:ascii="Times New Roman" w:eastAsia="Times New Roman" w:hAnsi="Times New Roman"/>
          <w:sz w:val="28"/>
          <w:szCs w:val="28"/>
        </w:rPr>
      </w:pP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5.</w:t>
      </w:r>
      <w:r w:rsidRPr="002E2054">
        <w:rPr>
          <w:rFonts w:ascii="Times New Roman" w:eastAsia="Times New Roman" w:hAnsi="Times New Roman"/>
          <w:bCs/>
          <w:sz w:val="28"/>
          <w:szCs w:val="28"/>
          <w:bdr w:val="none" w:sz="0" w:space="0" w:color="auto" w:frame="1"/>
        </w:rPr>
        <w:t xml:space="preserve"> </w:t>
      </w:r>
      <w:r w:rsidR="002E2054" w:rsidRPr="002E2054">
        <w:rPr>
          <w:rFonts w:ascii="Times New Roman" w:eastAsia="Times New Roman" w:hAnsi="Times New Roman"/>
          <w:bCs/>
          <w:sz w:val="28"/>
          <w:szCs w:val="28"/>
          <w:bdr w:val="none" w:sz="0" w:space="0" w:color="auto" w:frame="1"/>
        </w:rPr>
        <w:t>Что такое н</w:t>
      </w:r>
      <w:r w:rsidRPr="002E2054">
        <w:rPr>
          <w:rFonts w:ascii="Times New Roman" w:eastAsia="Times New Roman" w:hAnsi="Times New Roman"/>
          <w:bCs/>
          <w:sz w:val="28"/>
          <w:szCs w:val="28"/>
          <w:bdr w:val="none" w:sz="0" w:space="0" w:color="auto" w:frame="1"/>
        </w:rPr>
        <w:t>адежность изделия</w:t>
      </w:r>
      <w:r w:rsidR="002E2054" w:rsidRPr="002E2054">
        <w:rPr>
          <w:rFonts w:ascii="Times New Roman" w:eastAsia="Times New Roman" w:hAnsi="Times New Roman"/>
          <w:bCs/>
          <w:sz w:val="28"/>
          <w:szCs w:val="28"/>
          <w:bdr w:val="none" w:sz="0" w:space="0" w:color="auto" w:frame="1"/>
        </w:rPr>
        <w:t>?</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 xml:space="preserve">1. состояние, при котором изделие выполняет все заданные </w:t>
      </w:r>
      <w:proofErr w:type="gramStart"/>
      <w:r w:rsidRPr="002E2054">
        <w:rPr>
          <w:rFonts w:ascii="Times New Roman" w:eastAsia="Times New Roman" w:hAnsi="Times New Roman"/>
          <w:sz w:val="28"/>
          <w:szCs w:val="28"/>
        </w:rPr>
        <w:t>функции</w:t>
      </w:r>
      <w:proofErr w:type="gramEnd"/>
      <w:r w:rsidRPr="002E2054">
        <w:rPr>
          <w:rFonts w:ascii="Times New Roman" w:eastAsia="Times New Roman" w:hAnsi="Times New Roman"/>
          <w:sz w:val="28"/>
          <w:szCs w:val="28"/>
        </w:rPr>
        <w:t xml:space="preserve"> с параметрами установленными для него в технической документации.</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2. событие, которое заключается в нарушении работоспособности.</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lastRenderedPageBreak/>
        <w:t>3. состояние, при котором изделие выполняет все заданные функции, но с некоторыми пониженными показателями качества</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4. свойство изделия выполнять заданные функции, сохраняя свои эксплуатационные показатели в течение требуемого промежутка времени или требуемой наработки.</w:t>
      </w:r>
    </w:p>
    <w:p w:rsidR="00747487"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(4</w:t>
      </w:r>
      <w:r w:rsidR="00747487" w:rsidRPr="002E2054">
        <w:rPr>
          <w:rFonts w:ascii="Times New Roman" w:eastAsia="Times New Roman" w:hAnsi="Times New Roman"/>
          <w:sz w:val="28"/>
          <w:szCs w:val="28"/>
        </w:rPr>
        <w:t>)</w:t>
      </w:r>
    </w:p>
    <w:p w:rsidR="002E2054" w:rsidRPr="002E2054" w:rsidRDefault="002E2054" w:rsidP="00FC77AD">
      <w:pPr>
        <w:spacing w:after="0" w:line="240" w:lineRule="auto"/>
        <w:ind w:firstLine="709"/>
        <w:jc w:val="both"/>
        <w:rPr>
          <w:rFonts w:ascii="Times New Roman" w:eastAsia="Times New Roman" w:hAnsi="Times New Roman"/>
          <w:sz w:val="28"/>
          <w:szCs w:val="28"/>
        </w:rPr>
      </w:pPr>
    </w:p>
    <w:p w:rsidR="00747487" w:rsidRPr="002E2054" w:rsidRDefault="00747487" w:rsidP="00FC77AD">
      <w:pPr>
        <w:spacing w:after="0" w:line="240" w:lineRule="auto"/>
        <w:ind w:firstLine="709"/>
        <w:jc w:val="both"/>
        <w:rPr>
          <w:rFonts w:ascii="Times New Roman" w:eastAsia="Times New Roman" w:hAnsi="Times New Roman"/>
          <w:bCs/>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6.</w:t>
      </w:r>
      <w:r w:rsidRPr="002E2054">
        <w:rPr>
          <w:rFonts w:ascii="Times New Roman" w:eastAsia="Times New Roman" w:hAnsi="Times New Roman"/>
          <w:bCs/>
          <w:sz w:val="28"/>
          <w:szCs w:val="28"/>
          <w:bdr w:val="none" w:sz="0" w:space="0" w:color="auto" w:frame="1"/>
        </w:rPr>
        <w:t xml:space="preserve"> </w:t>
      </w:r>
      <w:r w:rsidR="002E2054" w:rsidRPr="002E2054">
        <w:rPr>
          <w:rFonts w:ascii="Times New Roman" w:eastAsia="Times New Roman" w:hAnsi="Times New Roman"/>
          <w:bCs/>
          <w:sz w:val="28"/>
          <w:szCs w:val="28"/>
          <w:bdr w:val="none" w:sz="0" w:space="0" w:color="auto" w:frame="1"/>
        </w:rPr>
        <w:t>Что такое б</w:t>
      </w:r>
      <w:r w:rsidRPr="002E2054">
        <w:rPr>
          <w:rFonts w:ascii="Times New Roman" w:eastAsia="Times New Roman" w:hAnsi="Times New Roman"/>
          <w:bCs/>
          <w:sz w:val="28"/>
          <w:szCs w:val="28"/>
          <w:bdr w:val="none" w:sz="0" w:space="0" w:color="auto" w:frame="1"/>
        </w:rPr>
        <w:t>езотказность</w:t>
      </w:r>
      <w:r w:rsidR="002E2054" w:rsidRPr="002E2054">
        <w:rPr>
          <w:rFonts w:ascii="Times New Roman" w:eastAsia="Times New Roman" w:hAnsi="Times New Roman"/>
          <w:bCs/>
          <w:sz w:val="28"/>
          <w:szCs w:val="28"/>
          <w:bdr w:val="none" w:sz="0" w:space="0" w:color="auto" w:frame="1"/>
        </w:rPr>
        <w:t>?</w:t>
      </w:r>
      <w:r w:rsidRPr="002E2054">
        <w:rPr>
          <w:rFonts w:ascii="Times New Roman" w:eastAsia="Times New Roman" w:hAnsi="Times New Roman"/>
          <w:bCs/>
          <w:sz w:val="28"/>
          <w:szCs w:val="28"/>
        </w:rPr>
        <w:t xml:space="preserve">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 xml:space="preserve">1. свойство изделия сохранять работоспособность в течение заданной наработки без перерывов.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2. свойство изделия сохранять работоспособность до предельного состояния (до списания) с перерывами на техническое обслуживание и ремонт</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3. свойство изделия обнаруживать, устранять и предупреждать неисправность и отказы путем проведения технического обслуживания и ремонта.</w:t>
      </w:r>
    </w:p>
    <w:p w:rsidR="00747487" w:rsidRPr="002E2054" w:rsidRDefault="00747487" w:rsidP="00FC77AD">
      <w:pPr>
        <w:pBdr>
          <w:bottom w:val="single" w:sz="6" w:space="7" w:color="F3EFEB"/>
        </w:pBdr>
        <w:spacing w:line="240" w:lineRule="auto"/>
        <w:ind w:firstLine="709"/>
        <w:contextualSpacing/>
        <w:jc w:val="both"/>
        <w:outlineLvl w:val="2"/>
        <w:rPr>
          <w:rFonts w:ascii="Times New Roman" w:eastAsia="Times New Roman" w:hAnsi="Times New Roman"/>
          <w:sz w:val="28"/>
          <w:szCs w:val="28"/>
        </w:rPr>
      </w:pPr>
      <w:r w:rsidRPr="002E2054">
        <w:rPr>
          <w:rFonts w:ascii="Times New Roman" w:eastAsia="Times New Roman" w:hAnsi="Times New Roman"/>
          <w:sz w:val="28"/>
          <w:szCs w:val="28"/>
        </w:rPr>
        <w:t>4. свойство изделия сохранять свои эксплуатационные показатели в течение и после срока транспортирования или хранения его на складе.</w:t>
      </w:r>
    </w:p>
    <w:p w:rsid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(1</w:t>
      </w:r>
      <w:r w:rsidR="00747487" w:rsidRPr="002E2054">
        <w:rPr>
          <w:rFonts w:ascii="Times New Roman" w:eastAsia="Times New Roman" w:hAnsi="Times New Roman"/>
          <w:sz w:val="28"/>
          <w:szCs w:val="28"/>
        </w:rPr>
        <w:t>)</w:t>
      </w:r>
    </w:p>
    <w:p w:rsidR="00FC77AD" w:rsidRPr="002E2054" w:rsidRDefault="00FC77AD" w:rsidP="00FC77AD">
      <w:pPr>
        <w:spacing w:after="0" w:line="240" w:lineRule="auto"/>
        <w:ind w:firstLine="709"/>
        <w:jc w:val="both"/>
        <w:rPr>
          <w:rFonts w:ascii="Times New Roman" w:eastAsia="Times New Roman" w:hAnsi="Times New Roman"/>
          <w:sz w:val="28"/>
          <w:szCs w:val="28"/>
        </w:rPr>
      </w:pPr>
    </w:p>
    <w:p w:rsidR="00747487" w:rsidRPr="002E2054" w:rsidRDefault="00747487" w:rsidP="00FC77AD">
      <w:pPr>
        <w:spacing w:after="0" w:line="240" w:lineRule="auto"/>
        <w:ind w:firstLine="709"/>
        <w:jc w:val="both"/>
        <w:rPr>
          <w:rFonts w:ascii="Times New Roman" w:eastAsia="Times New Roman" w:hAnsi="Times New Roman"/>
          <w:bCs/>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7.</w:t>
      </w:r>
      <w:r w:rsidRPr="002E2054">
        <w:rPr>
          <w:rFonts w:ascii="Times New Roman" w:eastAsia="Times New Roman" w:hAnsi="Times New Roman"/>
          <w:bCs/>
          <w:sz w:val="28"/>
          <w:szCs w:val="28"/>
          <w:bdr w:val="none" w:sz="0" w:space="0" w:color="auto" w:frame="1"/>
        </w:rPr>
        <w:t xml:space="preserve"> </w:t>
      </w:r>
      <w:r w:rsidR="002E2054" w:rsidRPr="002E2054">
        <w:rPr>
          <w:rFonts w:ascii="Times New Roman" w:eastAsia="Times New Roman" w:hAnsi="Times New Roman"/>
          <w:bCs/>
          <w:sz w:val="28"/>
          <w:szCs w:val="28"/>
          <w:bdr w:val="none" w:sz="0" w:space="0" w:color="auto" w:frame="1"/>
        </w:rPr>
        <w:t xml:space="preserve">Что такое </w:t>
      </w:r>
      <w:r w:rsidR="002E2054" w:rsidRPr="002E2054">
        <w:rPr>
          <w:rFonts w:ascii="Times New Roman" w:eastAsia="Times New Roman" w:hAnsi="Times New Roman"/>
          <w:bCs/>
          <w:sz w:val="28"/>
          <w:szCs w:val="28"/>
        </w:rPr>
        <w:t>р</w:t>
      </w:r>
      <w:r w:rsidRPr="002E2054">
        <w:rPr>
          <w:rFonts w:ascii="Times New Roman" w:eastAsia="Times New Roman" w:hAnsi="Times New Roman"/>
          <w:bCs/>
          <w:sz w:val="28"/>
          <w:szCs w:val="28"/>
        </w:rPr>
        <w:t>емонтопригодность</w:t>
      </w:r>
      <w:r w:rsidR="002E2054" w:rsidRPr="002E2054">
        <w:rPr>
          <w:rFonts w:ascii="Times New Roman" w:eastAsia="Times New Roman" w:hAnsi="Times New Roman"/>
          <w:bCs/>
          <w:sz w:val="28"/>
          <w:szCs w:val="28"/>
        </w:rPr>
        <w:t>?</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 xml:space="preserve">1. свойство изделия обнаруживать, устранять и предупреждать неисправность и отказы путем проведения технического обслуживания и ремонта. </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 xml:space="preserve">2. </w:t>
      </w:r>
      <w:r w:rsidR="002E2054" w:rsidRPr="002E2054">
        <w:rPr>
          <w:rFonts w:ascii="Times New Roman" w:hAnsi="Times New Roman"/>
          <w:sz w:val="28"/>
          <w:szCs w:val="28"/>
        </w:rPr>
        <w:t>стандартные универсальные тесты для ЭВМ, предназначенных для крупномасштабных вычислений, специализированные тесты для конкретных областей применения компьютеров</w:t>
      </w:r>
      <w:r w:rsidR="002E2054" w:rsidRPr="002E2054">
        <w:rPr>
          <w:rFonts w:ascii="Times New Roman" w:eastAsia="Times New Roman" w:hAnsi="Times New Roman"/>
          <w:sz w:val="28"/>
          <w:szCs w:val="28"/>
        </w:rPr>
        <w:t xml:space="preserve"> </w:t>
      </w:r>
      <w:r w:rsidRPr="002E2054">
        <w:rPr>
          <w:rFonts w:ascii="Times New Roman" w:eastAsia="Times New Roman" w:hAnsi="Times New Roman"/>
          <w:sz w:val="28"/>
          <w:szCs w:val="28"/>
        </w:rPr>
        <w:t>с перерывами на техническое обслуживание и ремонт</w:t>
      </w:r>
    </w:p>
    <w:p w:rsidR="00747487" w:rsidRPr="002E2054" w:rsidRDefault="00747487"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3. свойство изделия обнаруживать, устранять и предупреждать неисправность и отказы путем проведения технического обслуживания и ремонта.</w:t>
      </w:r>
    </w:p>
    <w:p w:rsidR="00747487" w:rsidRPr="002E2054" w:rsidRDefault="00747487" w:rsidP="00FC77AD">
      <w:pPr>
        <w:pBdr>
          <w:bottom w:val="single" w:sz="6" w:space="7" w:color="F3EFEB"/>
        </w:pBdr>
        <w:spacing w:line="240" w:lineRule="auto"/>
        <w:ind w:firstLine="709"/>
        <w:contextualSpacing/>
        <w:jc w:val="both"/>
        <w:outlineLvl w:val="2"/>
        <w:rPr>
          <w:rFonts w:ascii="Times New Roman" w:eastAsia="Times New Roman" w:hAnsi="Times New Roman"/>
          <w:sz w:val="28"/>
          <w:szCs w:val="28"/>
        </w:rPr>
      </w:pPr>
      <w:r w:rsidRPr="002E2054">
        <w:rPr>
          <w:rFonts w:ascii="Times New Roman" w:eastAsia="Times New Roman" w:hAnsi="Times New Roman"/>
          <w:sz w:val="28"/>
          <w:szCs w:val="28"/>
        </w:rPr>
        <w:t>4. свойство изделия сохранять свои эксплуатационные показатели в течение и после срока транспортирования или хранения его на складе.</w:t>
      </w:r>
    </w:p>
    <w:p w:rsidR="00747487"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(1</w:t>
      </w:r>
      <w:r w:rsidR="00747487" w:rsidRPr="002E2054">
        <w:rPr>
          <w:rFonts w:ascii="Times New Roman" w:eastAsia="Times New Roman" w:hAnsi="Times New Roman"/>
          <w:sz w:val="28"/>
          <w:szCs w:val="28"/>
        </w:rPr>
        <w:t>)</w:t>
      </w:r>
    </w:p>
    <w:p w:rsidR="002E2054" w:rsidRPr="002E2054" w:rsidRDefault="002E2054" w:rsidP="00FC77AD">
      <w:pPr>
        <w:spacing w:after="0" w:line="240" w:lineRule="auto"/>
        <w:ind w:firstLine="709"/>
        <w:jc w:val="both"/>
        <w:rPr>
          <w:rFonts w:ascii="Times New Roman" w:eastAsia="Times New Roman" w:hAnsi="Times New Roman"/>
          <w:sz w:val="28"/>
          <w:szCs w:val="28"/>
        </w:rPr>
      </w:pPr>
    </w:p>
    <w:p w:rsidR="002E2054" w:rsidRPr="002E2054" w:rsidRDefault="002E2054" w:rsidP="00FC77AD">
      <w:pPr>
        <w:spacing w:after="0" w:line="240" w:lineRule="auto"/>
        <w:ind w:firstLine="709"/>
        <w:jc w:val="both"/>
        <w:rPr>
          <w:rFonts w:ascii="Times New Roman" w:eastAsia="Times New Roman" w:hAnsi="Times New Roman"/>
          <w:bCs/>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8.</w:t>
      </w:r>
      <w:r w:rsidRPr="002E2054">
        <w:rPr>
          <w:rFonts w:ascii="Times New Roman" w:eastAsia="Times New Roman" w:hAnsi="Times New Roman"/>
          <w:bCs/>
          <w:sz w:val="28"/>
          <w:szCs w:val="28"/>
          <w:bdr w:val="none" w:sz="0" w:space="0" w:color="auto" w:frame="1"/>
        </w:rPr>
        <w:t xml:space="preserve"> Что такое  </w:t>
      </w:r>
      <w:r w:rsidRPr="002E2054">
        <w:rPr>
          <w:rFonts w:ascii="Times New Roman" w:eastAsia="Times New Roman" w:hAnsi="Times New Roman"/>
          <w:bCs/>
          <w:sz w:val="28"/>
          <w:szCs w:val="28"/>
        </w:rPr>
        <w:t>показатель эффективности (ПЭ)?</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 xml:space="preserve">1. </w:t>
      </w:r>
      <w:r w:rsidRPr="002E2054">
        <w:rPr>
          <w:rFonts w:ascii="Times New Roman" w:hAnsi="Times New Roman"/>
          <w:sz w:val="28"/>
          <w:szCs w:val="28"/>
        </w:rPr>
        <w:t>стандартные универсальные тесты для ЭВМ, предназначенных для крупномасштабных вычислений, специализированные тесты для конкретных областей применения компьютеров</w:t>
      </w:r>
      <w:r w:rsidRPr="002E2054">
        <w:rPr>
          <w:rFonts w:ascii="Times New Roman" w:eastAsia="Times New Roman" w:hAnsi="Times New Roman"/>
          <w:sz w:val="28"/>
          <w:szCs w:val="28"/>
        </w:rPr>
        <w:t xml:space="preserve">. </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lastRenderedPageBreak/>
        <w:t xml:space="preserve">2. </w:t>
      </w:r>
      <w:r w:rsidRPr="002E2054">
        <w:rPr>
          <w:rFonts w:ascii="Times New Roman" w:hAnsi="Times New Roman"/>
          <w:sz w:val="28"/>
          <w:szCs w:val="28"/>
        </w:rPr>
        <w:t>среднестатистическое число операций (команд), выполняемых ЭВМ в единицу времени</w:t>
      </w:r>
      <w:proofErr w:type="gramStart"/>
      <w:r w:rsidRPr="002E2054">
        <w:rPr>
          <w:rFonts w:ascii="Times New Roman" w:eastAsia="Times New Roman" w:hAnsi="Times New Roman"/>
          <w:sz w:val="28"/>
          <w:szCs w:val="28"/>
        </w:rPr>
        <w:t>.</w:t>
      </w:r>
      <w:proofErr w:type="gramEnd"/>
      <w:r w:rsidRPr="002E2054">
        <w:rPr>
          <w:rFonts w:ascii="Times New Roman" w:eastAsia="Times New Roman" w:hAnsi="Times New Roman"/>
          <w:sz w:val="28"/>
          <w:szCs w:val="28"/>
        </w:rPr>
        <w:t xml:space="preserve"> </w:t>
      </w:r>
      <w:proofErr w:type="gramStart"/>
      <w:r w:rsidRPr="002E2054">
        <w:rPr>
          <w:rFonts w:ascii="Times New Roman" w:hAnsi="Times New Roman"/>
          <w:sz w:val="28"/>
          <w:szCs w:val="28"/>
        </w:rPr>
        <w:t>к</w:t>
      </w:r>
      <w:proofErr w:type="gramEnd"/>
      <w:r w:rsidRPr="002E2054">
        <w:rPr>
          <w:rFonts w:ascii="Times New Roman" w:hAnsi="Times New Roman"/>
          <w:sz w:val="28"/>
          <w:szCs w:val="28"/>
        </w:rPr>
        <w:t>омпьютеров</w:t>
      </w:r>
      <w:r w:rsidRPr="002E2054">
        <w:rPr>
          <w:rFonts w:ascii="Times New Roman" w:eastAsia="Times New Roman" w:hAnsi="Times New Roman"/>
          <w:sz w:val="28"/>
          <w:szCs w:val="28"/>
        </w:rPr>
        <w:t xml:space="preserve"> с перерывами на техническое обслуживание и ремонт</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3. состояние, при котором изделие выполняет все заданные функции, но с некоторыми пониженными показателями качества.</w:t>
      </w:r>
    </w:p>
    <w:p w:rsidR="002E2054" w:rsidRPr="002E2054" w:rsidRDefault="002E2054" w:rsidP="00FC77AD">
      <w:pPr>
        <w:pBdr>
          <w:bottom w:val="single" w:sz="6" w:space="7" w:color="F3EFEB"/>
        </w:pBdr>
        <w:spacing w:line="240" w:lineRule="auto"/>
        <w:ind w:firstLine="709"/>
        <w:contextualSpacing/>
        <w:jc w:val="both"/>
        <w:outlineLvl w:val="2"/>
        <w:rPr>
          <w:rFonts w:ascii="Times New Roman" w:eastAsia="Times New Roman" w:hAnsi="Times New Roman"/>
          <w:sz w:val="28"/>
          <w:szCs w:val="28"/>
        </w:rPr>
      </w:pPr>
      <w:r w:rsidRPr="002E2054">
        <w:rPr>
          <w:rFonts w:ascii="Times New Roman" w:eastAsia="Times New Roman" w:hAnsi="Times New Roman"/>
          <w:sz w:val="28"/>
          <w:szCs w:val="28"/>
        </w:rPr>
        <w:t xml:space="preserve">4. </w:t>
      </w:r>
      <w:r w:rsidRPr="002E2054">
        <w:rPr>
          <w:rFonts w:ascii="Times New Roman" w:eastAsia="Times New Roman" w:hAnsi="Times New Roman"/>
          <w:bCs/>
          <w:sz w:val="28"/>
          <w:szCs w:val="28"/>
        </w:rPr>
        <w:t>количественная характеристика ЭВМ, рассматриваемая применительно к определенным условиям ее функционирования</w:t>
      </w:r>
      <w:r w:rsidRPr="002E2054">
        <w:rPr>
          <w:rFonts w:ascii="Times New Roman" w:eastAsia="Times New Roman" w:hAnsi="Times New Roman"/>
          <w:sz w:val="28"/>
          <w:szCs w:val="28"/>
        </w:rPr>
        <w:t>.</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(4)</w:t>
      </w:r>
    </w:p>
    <w:p w:rsidR="002E2054" w:rsidRPr="002E2054" w:rsidRDefault="002E2054" w:rsidP="00FC77AD">
      <w:pPr>
        <w:spacing w:after="0" w:line="240" w:lineRule="auto"/>
        <w:ind w:firstLine="709"/>
        <w:jc w:val="both"/>
        <w:rPr>
          <w:rFonts w:ascii="Times New Roman" w:eastAsia="Times New Roman" w:hAnsi="Times New Roman"/>
          <w:sz w:val="28"/>
          <w:szCs w:val="28"/>
        </w:rPr>
      </w:pPr>
    </w:p>
    <w:p w:rsidR="002E2054" w:rsidRPr="002E2054" w:rsidRDefault="002E2054" w:rsidP="00FC77AD">
      <w:pPr>
        <w:spacing w:after="0" w:line="240" w:lineRule="auto"/>
        <w:ind w:firstLine="709"/>
        <w:jc w:val="both"/>
        <w:rPr>
          <w:rFonts w:ascii="Times New Roman" w:eastAsia="Times New Roman" w:hAnsi="Times New Roman"/>
          <w:bCs/>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9.</w:t>
      </w:r>
      <w:r w:rsidRPr="002E2054">
        <w:rPr>
          <w:rFonts w:ascii="Times New Roman" w:eastAsia="Times New Roman" w:hAnsi="Times New Roman"/>
          <w:bCs/>
          <w:sz w:val="28"/>
          <w:szCs w:val="28"/>
          <w:bdr w:val="none" w:sz="0" w:space="0" w:color="auto" w:frame="1"/>
        </w:rPr>
        <w:t xml:space="preserve"> Что такое  </w:t>
      </w:r>
      <w:r w:rsidRPr="002E2054">
        <w:rPr>
          <w:rFonts w:ascii="Times New Roman" w:eastAsia="Times New Roman" w:hAnsi="Times New Roman"/>
          <w:bCs/>
          <w:sz w:val="28"/>
          <w:szCs w:val="28"/>
        </w:rPr>
        <w:t>критерий эффективности?</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 xml:space="preserve">1. </w:t>
      </w:r>
      <w:r w:rsidRPr="002E2054">
        <w:rPr>
          <w:rFonts w:ascii="Times New Roman" w:hAnsi="Times New Roman"/>
          <w:sz w:val="28"/>
          <w:szCs w:val="28"/>
        </w:rPr>
        <w:t>отношение результатов — величины прибыли к величине суммарных затрат на создание и эксплуатацию ЭВМ</w:t>
      </w:r>
      <w:r w:rsidRPr="002E2054">
        <w:rPr>
          <w:rFonts w:ascii="Times New Roman" w:eastAsia="Times New Roman" w:hAnsi="Times New Roman"/>
          <w:sz w:val="28"/>
          <w:szCs w:val="28"/>
        </w:rPr>
        <w:t xml:space="preserve">. </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 xml:space="preserve">2. </w:t>
      </w:r>
      <w:r w:rsidRPr="002E2054">
        <w:rPr>
          <w:rFonts w:ascii="Times New Roman" w:hAnsi="Times New Roman"/>
          <w:sz w:val="28"/>
          <w:szCs w:val="28"/>
        </w:rPr>
        <w:t>это правило, служащее для сравнительной оценки качества вариантов вычислительных машин</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3. состояние, при котором изделие выполняет все заданные функции, но с некоторыми пониженными показателями качества.</w:t>
      </w:r>
    </w:p>
    <w:p w:rsidR="002E2054" w:rsidRPr="002E2054" w:rsidRDefault="002E2054" w:rsidP="00FC77AD">
      <w:pPr>
        <w:pBdr>
          <w:bottom w:val="single" w:sz="6" w:space="7" w:color="F3EFEB"/>
        </w:pBdr>
        <w:spacing w:line="240" w:lineRule="auto"/>
        <w:ind w:firstLine="709"/>
        <w:contextualSpacing/>
        <w:jc w:val="both"/>
        <w:outlineLvl w:val="2"/>
        <w:rPr>
          <w:rFonts w:ascii="Times New Roman" w:eastAsia="Times New Roman" w:hAnsi="Times New Roman"/>
          <w:sz w:val="28"/>
          <w:szCs w:val="28"/>
        </w:rPr>
      </w:pPr>
      <w:r w:rsidRPr="002E2054">
        <w:rPr>
          <w:rFonts w:ascii="Times New Roman" w:eastAsia="Times New Roman" w:hAnsi="Times New Roman"/>
          <w:sz w:val="28"/>
          <w:szCs w:val="28"/>
        </w:rPr>
        <w:t xml:space="preserve">4. </w:t>
      </w:r>
      <w:r w:rsidRPr="002E2054">
        <w:rPr>
          <w:rFonts w:ascii="Times New Roman" w:eastAsia="Times New Roman" w:hAnsi="Times New Roman"/>
          <w:bCs/>
          <w:sz w:val="28"/>
          <w:szCs w:val="28"/>
        </w:rPr>
        <w:t>количественная характеристика ЭВМ, рассматриваемая применительно к определенным условиям ее функционирования</w:t>
      </w:r>
      <w:r w:rsidRPr="002E2054">
        <w:rPr>
          <w:rFonts w:ascii="Times New Roman" w:eastAsia="Times New Roman" w:hAnsi="Times New Roman"/>
          <w:sz w:val="28"/>
          <w:szCs w:val="28"/>
        </w:rPr>
        <w:t>.</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(2)</w:t>
      </w:r>
    </w:p>
    <w:p w:rsidR="002E2054" w:rsidRPr="002E2054" w:rsidRDefault="002E2054" w:rsidP="00FC77AD">
      <w:pPr>
        <w:spacing w:after="0" w:line="240" w:lineRule="auto"/>
        <w:ind w:firstLine="709"/>
        <w:jc w:val="both"/>
        <w:rPr>
          <w:rFonts w:ascii="Times New Roman" w:eastAsia="Times New Roman" w:hAnsi="Times New Roman"/>
          <w:sz w:val="28"/>
          <w:szCs w:val="28"/>
        </w:rPr>
      </w:pPr>
    </w:p>
    <w:p w:rsidR="002E2054" w:rsidRPr="002E2054" w:rsidRDefault="002E2054" w:rsidP="00FC77AD">
      <w:pPr>
        <w:spacing w:after="0" w:line="240" w:lineRule="auto"/>
        <w:ind w:firstLine="709"/>
        <w:jc w:val="both"/>
        <w:rPr>
          <w:rFonts w:ascii="Times New Roman" w:eastAsia="Times New Roman" w:hAnsi="Times New Roman"/>
          <w:bCs/>
          <w:sz w:val="28"/>
          <w:szCs w:val="28"/>
        </w:rPr>
      </w:pPr>
      <w:r w:rsidRPr="002E2054">
        <w:rPr>
          <w:rFonts w:ascii="Times New Roman" w:eastAsia="Times New Roman" w:hAnsi="Times New Roman"/>
          <w:sz w:val="28"/>
          <w:szCs w:val="28"/>
        </w:rPr>
        <w:t>Вопрос №</w:t>
      </w:r>
      <w:r w:rsidRPr="002E2054">
        <w:rPr>
          <w:rFonts w:ascii="Times New Roman" w:eastAsia="Times New Roman" w:hAnsi="Times New Roman"/>
          <w:bCs/>
          <w:sz w:val="28"/>
          <w:szCs w:val="28"/>
        </w:rPr>
        <w:t>10.</w:t>
      </w:r>
      <w:r w:rsidRPr="002E2054">
        <w:rPr>
          <w:rFonts w:ascii="Times New Roman" w:eastAsia="Times New Roman" w:hAnsi="Times New Roman"/>
          <w:bCs/>
          <w:sz w:val="28"/>
          <w:szCs w:val="28"/>
          <w:bdr w:val="none" w:sz="0" w:space="0" w:color="auto" w:frame="1"/>
        </w:rPr>
        <w:t xml:space="preserve"> Что такое  </w:t>
      </w:r>
      <w:r w:rsidRPr="002E2054">
        <w:rPr>
          <w:rFonts w:ascii="Times New Roman" w:eastAsia="Times New Roman" w:hAnsi="Times New Roman"/>
          <w:bCs/>
          <w:sz w:val="28"/>
          <w:szCs w:val="28"/>
        </w:rPr>
        <w:t>эффективность?</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bCs/>
          <w:sz w:val="28"/>
          <w:szCs w:val="28"/>
        </w:rPr>
        <w:t>Варианты ответа:</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 xml:space="preserve">1. </w:t>
      </w:r>
      <w:r w:rsidRPr="002E2054">
        <w:rPr>
          <w:rFonts w:ascii="Times New Roman" w:hAnsi="Times New Roman"/>
          <w:sz w:val="28"/>
          <w:szCs w:val="28"/>
        </w:rPr>
        <w:t>совокупность элементов и их связей</w:t>
      </w:r>
      <w:r w:rsidRPr="002E2054">
        <w:rPr>
          <w:rFonts w:ascii="Times New Roman" w:eastAsia="Times New Roman" w:hAnsi="Times New Roman"/>
          <w:sz w:val="28"/>
          <w:szCs w:val="28"/>
        </w:rPr>
        <w:t xml:space="preserve">. </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 xml:space="preserve">2. </w:t>
      </w:r>
      <w:r w:rsidRPr="002E2054">
        <w:rPr>
          <w:rFonts w:ascii="Times New Roman" w:hAnsi="Times New Roman"/>
          <w:sz w:val="28"/>
          <w:szCs w:val="28"/>
        </w:rPr>
        <w:t>это способность ЭВМ при определенных условиях выполнять требуемые функции в течение заданного времени</w:t>
      </w:r>
    </w:p>
    <w:p w:rsidR="002E2054" w:rsidRP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3. это свойство выполнять поставленную цель в заданных условиях использования и с определенным качеством.</w:t>
      </w:r>
    </w:p>
    <w:p w:rsidR="002E2054" w:rsidRPr="002E2054" w:rsidRDefault="002E2054" w:rsidP="00FC77AD">
      <w:pPr>
        <w:pBdr>
          <w:bottom w:val="single" w:sz="6" w:space="7" w:color="F3EFEB"/>
        </w:pBdr>
        <w:spacing w:line="240" w:lineRule="auto"/>
        <w:ind w:firstLine="709"/>
        <w:contextualSpacing/>
        <w:jc w:val="both"/>
        <w:outlineLvl w:val="2"/>
        <w:rPr>
          <w:rFonts w:ascii="Times New Roman" w:eastAsia="Times New Roman" w:hAnsi="Times New Roman"/>
          <w:sz w:val="28"/>
          <w:szCs w:val="28"/>
        </w:rPr>
      </w:pPr>
      <w:r w:rsidRPr="002E2054">
        <w:rPr>
          <w:rFonts w:ascii="Times New Roman" w:eastAsia="Times New Roman" w:hAnsi="Times New Roman"/>
          <w:sz w:val="28"/>
          <w:szCs w:val="28"/>
        </w:rPr>
        <w:t xml:space="preserve">4. </w:t>
      </w:r>
      <w:r w:rsidRPr="002E2054">
        <w:rPr>
          <w:rFonts w:ascii="Times New Roman" w:hAnsi="Times New Roman"/>
          <w:sz w:val="28"/>
          <w:szCs w:val="28"/>
        </w:rPr>
        <w:t>совокупность элементов и их связей</w:t>
      </w:r>
      <w:r w:rsidRPr="002E2054">
        <w:rPr>
          <w:rFonts w:ascii="Times New Roman" w:eastAsia="Times New Roman" w:hAnsi="Times New Roman"/>
          <w:sz w:val="28"/>
          <w:szCs w:val="28"/>
        </w:rPr>
        <w:t>.</w:t>
      </w:r>
    </w:p>
    <w:p w:rsidR="002E2054" w:rsidRDefault="002E2054" w:rsidP="00FC77AD">
      <w:pPr>
        <w:spacing w:after="0" w:line="240" w:lineRule="auto"/>
        <w:ind w:firstLine="709"/>
        <w:jc w:val="both"/>
        <w:rPr>
          <w:rFonts w:ascii="Times New Roman" w:eastAsia="Times New Roman" w:hAnsi="Times New Roman"/>
          <w:sz w:val="28"/>
          <w:szCs w:val="28"/>
        </w:rPr>
      </w:pPr>
      <w:r w:rsidRPr="002E2054">
        <w:rPr>
          <w:rFonts w:ascii="Times New Roman" w:eastAsia="Times New Roman" w:hAnsi="Times New Roman"/>
          <w:sz w:val="28"/>
          <w:szCs w:val="28"/>
        </w:rPr>
        <w:t>Правильный ответ (3)</w:t>
      </w:r>
    </w:p>
    <w:p w:rsidR="00934BBD" w:rsidRDefault="00934BBD" w:rsidP="00FC77AD">
      <w:pPr>
        <w:spacing w:after="0" w:line="240" w:lineRule="auto"/>
        <w:ind w:firstLine="709"/>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934BBD" w:rsidRDefault="00934BBD" w:rsidP="00934BBD">
      <w:pPr>
        <w:spacing w:after="0" w:line="240" w:lineRule="auto"/>
        <w:jc w:val="both"/>
        <w:rPr>
          <w:rFonts w:ascii="Times New Roman" w:eastAsia="Times New Roman" w:hAnsi="Times New Roman"/>
          <w:sz w:val="28"/>
          <w:szCs w:val="28"/>
        </w:rPr>
      </w:pPr>
    </w:p>
    <w:p w:rsidR="002E2054" w:rsidRDefault="002E2054" w:rsidP="002E2054">
      <w:pPr>
        <w:overflowPunct w:val="0"/>
        <w:autoSpaceDE w:val="0"/>
        <w:autoSpaceDN w:val="0"/>
        <w:adjustRightInd w:val="0"/>
        <w:spacing w:after="0" w:line="240" w:lineRule="auto"/>
        <w:ind w:left="1080"/>
        <w:jc w:val="center"/>
        <w:textAlignment w:val="baseline"/>
        <w:rPr>
          <w:rFonts w:ascii="Times New Roman" w:hAnsi="Times New Roman"/>
          <w:b/>
          <w:sz w:val="28"/>
          <w:szCs w:val="28"/>
        </w:rPr>
      </w:pPr>
      <w:r>
        <w:rPr>
          <w:rFonts w:ascii="Times New Roman" w:hAnsi="Times New Roman"/>
          <w:b/>
          <w:sz w:val="28"/>
          <w:szCs w:val="28"/>
        </w:rPr>
        <w:lastRenderedPageBreak/>
        <w:t>Приложение</w:t>
      </w:r>
      <w:proofErr w:type="gramStart"/>
      <w:r>
        <w:rPr>
          <w:rFonts w:ascii="Times New Roman" w:hAnsi="Times New Roman"/>
          <w:b/>
          <w:sz w:val="28"/>
          <w:szCs w:val="28"/>
        </w:rPr>
        <w:t xml:space="preserve"> Б</w:t>
      </w:r>
      <w:proofErr w:type="gramEnd"/>
      <w:r w:rsidRPr="00747487">
        <w:rPr>
          <w:rFonts w:ascii="Times New Roman" w:hAnsi="Times New Roman"/>
          <w:b/>
          <w:sz w:val="28"/>
          <w:szCs w:val="28"/>
        </w:rPr>
        <w:t xml:space="preserve"> (</w:t>
      </w:r>
      <w:r w:rsidRPr="002E2054">
        <w:rPr>
          <w:rFonts w:ascii="Times New Roman" w:hAnsi="Times New Roman"/>
          <w:b/>
          <w:sz w:val="28"/>
          <w:szCs w:val="28"/>
        </w:rPr>
        <w:t>листинг программных модулей</w:t>
      </w:r>
      <w:r w:rsidR="00D42C32">
        <w:rPr>
          <w:rFonts w:ascii="Times New Roman" w:hAnsi="Times New Roman"/>
          <w:b/>
          <w:sz w:val="28"/>
          <w:szCs w:val="28"/>
        </w:rPr>
        <w:t>)</w:t>
      </w:r>
    </w:p>
    <w:p w:rsidR="00D42C32" w:rsidRDefault="00D42C32" w:rsidP="002E2054">
      <w:pPr>
        <w:overflowPunct w:val="0"/>
        <w:autoSpaceDE w:val="0"/>
        <w:autoSpaceDN w:val="0"/>
        <w:adjustRightInd w:val="0"/>
        <w:spacing w:after="0" w:line="240" w:lineRule="auto"/>
        <w:ind w:left="1080"/>
        <w:jc w:val="center"/>
        <w:textAlignment w:val="baseline"/>
        <w:rPr>
          <w:rFonts w:ascii="Times New Roman" w:hAnsi="Times New Roman"/>
          <w:b/>
          <w:sz w:val="28"/>
          <w:szCs w:val="28"/>
        </w:rPr>
      </w:pPr>
    </w:p>
    <w:p w:rsidR="002E2054" w:rsidRDefault="002E2054" w:rsidP="00D42C32">
      <w:pPr>
        <w:overflowPunct w:val="0"/>
        <w:autoSpaceDE w:val="0"/>
        <w:autoSpaceDN w:val="0"/>
        <w:adjustRightInd w:val="0"/>
        <w:spacing w:after="0" w:line="240" w:lineRule="auto"/>
        <w:ind w:firstLine="709"/>
        <w:textAlignment w:val="baseline"/>
        <w:rPr>
          <w:rFonts w:ascii="Times New Roman" w:hAnsi="Times New Roman"/>
          <w:sz w:val="28"/>
          <w:szCs w:val="28"/>
        </w:rPr>
      </w:pPr>
      <w:r w:rsidRPr="002E2054">
        <w:rPr>
          <w:rFonts w:ascii="Times New Roman" w:hAnsi="Times New Roman"/>
          <w:sz w:val="28"/>
          <w:szCs w:val="28"/>
        </w:rPr>
        <w:t>Основная</w:t>
      </w:r>
      <w:r w:rsidRPr="00D42C32">
        <w:rPr>
          <w:rFonts w:ascii="Times New Roman" w:hAnsi="Times New Roman"/>
          <w:sz w:val="28"/>
          <w:szCs w:val="28"/>
        </w:rPr>
        <w:t xml:space="preserve"> </w:t>
      </w:r>
      <w:r w:rsidRPr="002E2054">
        <w:rPr>
          <w:rFonts w:ascii="Times New Roman" w:hAnsi="Times New Roman"/>
          <w:sz w:val="28"/>
          <w:szCs w:val="28"/>
        </w:rPr>
        <w:t>программа</w:t>
      </w:r>
    </w:p>
    <w:p w:rsidR="00D42C32" w:rsidRPr="00D42C32" w:rsidRDefault="00D42C32" w:rsidP="002E2054">
      <w:pPr>
        <w:overflowPunct w:val="0"/>
        <w:autoSpaceDE w:val="0"/>
        <w:autoSpaceDN w:val="0"/>
        <w:adjustRightInd w:val="0"/>
        <w:spacing w:after="0" w:line="240" w:lineRule="auto"/>
        <w:ind w:left="1080"/>
        <w:textAlignment w:val="baseline"/>
        <w:rPr>
          <w:rFonts w:ascii="Times New Roman" w:hAnsi="Times New Roman"/>
          <w:sz w:val="28"/>
          <w:szCs w:val="28"/>
        </w:rPr>
      </w:pP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------Программа "Создание и редактирование тестов". </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Содержит два модуля:</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-модул</w:t>
      </w:r>
      <w:proofErr w:type="gramStart"/>
      <w:r w:rsidRPr="00D42C32">
        <w:rPr>
          <w:rFonts w:ascii="Courier New" w:eastAsiaTheme="minorHAnsi" w:hAnsi="Courier New" w:cs="Courier New"/>
          <w:color w:val="008000"/>
          <w:sz w:val="28"/>
          <w:szCs w:val="28"/>
          <w:lang w:eastAsia="en-US"/>
        </w:rPr>
        <w:t>ь"</w:t>
      </w:r>
      <w:proofErr w:type="gramEnd"/>
      <w:r w:rsidRPr="00D42C32">
        <w:rPr>
          <w:rFonts w:ascii="Courier New" w:eastAsiaTheme="minorHAnsi" w:hAnsi="Courier New" w:cs="Courier New"/>
          <w:color w:val="008000"/>
          <w:sz w:val="28"/>
          <w:szCs w:val="28"/>
          <w:lang w:eastAsia="en-US"/>
        </w:rPr>
        <w:t>Создание"</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-модуль "Редактирование"</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//Назначение модуля "Создание":</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-Ввод тестовых вопросов;</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-Ввод вариантов ответа на </w:t>
      </w:r>
      <w:proofErr w:type="spellStart"/>
      <w:r w:rsidRPr="00D42C32">
        <w:rPr>
          <w:rFonts w:ascii="Courier New" w:eastAsiaTheme="minorHAnsi" w:hAnsi="Courier New" w:cs="Courier New"/>
          <w:color w:val="008000"/>
          <w:sz w:val="28"/>
          <w:szCs w:val="28"/>
          <w:lang w:eastAsia="en-US"/>
        </w:rPr>
        <w:t>тест</w:t>
      </w:r>
      <w:proofErr w:type="gramStart"/>
      <w:r w:rsidRPr="00D42C32">
        <w:rPr>
          <w:rFonts w:ascii="Courier New" w:eastAsiaTheme="minorHAnsi" w:hAnsi="Courier New" w:cs="Courier New"/>
          <w:color w:val="008000"/>
          <w:sz w:val="28"/>
          <w:szCs w:val="28"/>
          <w:lang w:eastAsia="en-US"/>
        </w:rPr>
        <w:t>.в</w:t>
      </w:r>
      <w:proofErr w:type="gramEnd"/>
      <w:r w:rsidRPr="00D42C32">
        <w:rPr>
          <w:rFonts w:ascii="Courier New" w:eastAsiaTheme="minorHAnsi" w:hAnsi="Courier New" w:cs="Courier New"/>
          <w:color w:val="008000"/>
          <w:sz w:val="28"/>
          <w:szCs w:val="28"/>
          <w:lang w:eastAsia="en-US"/>
        </w:rPr>
        <w:t>опрос</w:t>
      </w:r>
      <w:proofErr w:type="spellEnd"/>
      <w:r w:rsidRPr="00D42C32">
        <w:rPr>
          <w:rFonts w:ascii="Courier New" w:eastAsiaTheme="minorHAnsi" w:hAnsi="Courier New" w:cs="Courier New"/>
          <w:color w:val="008000"/>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-Указание (ввода), какой вариант правильный;</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-Указание балла за вопрос;</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-Сохранение в файл.</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//Назначение модуля "Редактирование":</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-Открытие ранее сохраненного файла;</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-Добавление нового вопроса;</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-Добавление новых вариантов ответа;</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-Удаление вопроса;</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-Удаление ответа;</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-Изменение отдельных текстовых вопросов;</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-Изменение отдельных вариантов ответа;</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-Изменение признака правильности ответа;</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-Сохранение изменений в файл.</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//Дата последнего изменения:</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02.06.2019</w:t>
      </w:r>
    </w:p>
    <w:p w:rsidR="00D42C32" w:rsidRPr="00D42C32" w:rsidRDefault="00D42C32" w:rsidP="00D42C32">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 </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proofErr w:type="gramStart"/>
      <w:r w:rsidRPr="00D42C32">
        <w:rPr>
          <w:rFonts w:ascii="Courier New" w:eastAsiaTheme="minorHAnsi" w:hAnsi="Courier New" w:cs="Courier New"/>
          <w:b/>
          <w:bCs/>
          <w:sz w:val="28"/>
          <w:szCs w:val="28"/>
          <w:lang w:val="en-US" w:eastAsia="en-US"/>
        </w:rPr>
        <w:t>uses</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crt,create1,edit1;</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c,</w:t>
      </w:r>
      <w:proofErr w:type="gramEnd"/>
      <w:r w:rsidRPr="00D42C32">
        <w:rPr>
          <w:rFonts w:ascii="Courier New" w:eastAsiaTheme="minorHAnsi" w:hAnsi="Courier New" w:cs="Courier New"/>
          <w:sz w:val="28"/>
          <w:szCs w:val="28"/>
          <w:lang w:val="en-US" w:eastAsia="en-US"/>
        </w:rPr>
        <w:t>c1:</w:t>
      </w:r>
      <w:r w:rsidRPr="00D42C32">
        <w:rPr>
          <w:rFonts w:ascii="Courier New" w:eastAsiaTheme="minorHAnsi" w:hAnsi="Courier New" w:cs="Courier New"/>
          <w:color w:val="0000FF"/>
          <w:sz w:val="28"/>
          <w:szCs w:val="28"/>
          <w:lang w:val="en-US" w:eastAsia="en-US"/>
        </w:rPr>
        <w:t>char</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variant,</w:t>
      </w:r>
      <w:proofErr w:type="gramEnd"/>
      <w:r w:rsidRPr="00D42C32">
        <w:rPr>
          <w:rFonts w:ascii="Courier New" w:eastAsiaTheme="minorHAnsi" w:hAnsi="Courier New" w:cs="Courier New"/>
          <w:sz w:val="28"/>
          <w:szCs w:val="28"/>
          <w:lang w:val="en-US" w:eastAsia="en-US"/>
        </w:rPr>
        <w:t>variant1,ii,nn:</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namefail:</w:t>
      </w:r>
      <w:proofErr w:type="gramEnd"/>
      <w:r w:rsidRPr="00D42C32">
        <w:rPr>
          <w:rFonts w:ascii="Courier New" w:eastAsiaTheme="minorHAnsi" w:hAnsi="Courier New" w:cs="Courier New"/>
          <w:color w:val="0000FF"/>
          <w:sz w:val="28"/>
          <w:szCs w:val="28"/>
          <w:lang w:val="en-US" w:eastAsia="en-US"/>
        </w:rPr>
        <w:t>string</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zapis1</w:t>
      </w:r>
      <w:proofErr w:type="gramStart"/>
      <w:r w:rsidRPr="00D42C32">
        <w:rPr>
          <w:rFonts w:ascii="Courier New" w:eastAsiaTheme="minorHAnsi" w:hAnsi="Courier New" w:cs="Courier New"/>
          <w:sz w:val="28"/>
          <w:szCs w:val="28"/>
          <w:lang w:val="en-US" w:eastAsia="en-US"/>
        </w:rPr>
        <w:t>:text</w:t>
      </w:r>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ot:</w:t>
      </w:r>
      <w:proofErr w:type="gramEnd"/>
      <w:r w:rsidRPr="00D42C32">
        <w:rPr>
          <w:rFonts w:ascii="Courier New" w:eastAsiaTheme="minorHAnsi" w:hAnsi="Courier New" w:cs="Courier New"/>
          <w:b/>
          <w:bCs/>
          <w:sz w:val="28"/>
          <w:szCs w:val="28"/>
          <w:lang w:val="en-US" w:eastAsia="en-US"/>
        </w:rPr>
        <w:t>array</w:t>
      </w:r>
      <w:proofErr w:type="spellEnd"/>
      <w:r w:rsidRPr="00D42C32">
        <w:rPr>
          <w:rFonts w:ascii="Courier New" w:eastAsiaTheme="minorHAnsi" w:hAnsi="Courier New" w:cs="Courier New"/>
          <w:b/>
          <w:bCs/>
          <w:sz w:val="28"/>
          <w:szCs w:val="28"/>
          <w:lang w:val="en-US" w:eastAsia="en-US"/>
        </w:rPr>
        <w:t xml:space="preserve"> of </w:t>
      </w:r>
      <w:r w:rsidRPr="00D42C32">
        <w:rPr>
          <w:rFonts w:ascii="Courier New" w:eastAsiaTheme="minorHAnsi" w:hAnsi="Courier New" w:cs="Courier New"/>
          <w:sz w:val="28"/>
          <w:szCs w:val="28"/>
          <w:lang w:val="en-US" w:eastAsia="en-US"/>
        </w:rPr>
        <w:t>test2;</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to1</w:t>
      </w:r>
      <w:proofErr w:type="gramStart"/>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b/>
          <w:bCs/>
          <w:sz w:val="28"/>
          <w:szCs w:val="28"/>
          <w:lang w:val="en-US" w:eastAsia="en-US"/>
        </w:rPr>
        <w:t>array</w:t>
      </w:r>
      <w:proofErr w:type="gramEnd"/>
      <w:r w:rsidRPr="00D42C32">
        <w:rPr>
          <w:rFonts w:ascii="Courier New" w:eastAsiaTheme="minorHAnsi" w:hAnsi="Courier New" w:cs="Courier New"/>
          <w:b/>
          <w:bCs/>
          <w:sz w:val="28"/>
          <w:szCs w:val="28"/>
          <w:lang w:val="en-US" w:eastAsia="en-US"/>
        </w:rPr>
        <w:t xml:space="preserve"> of </w:t>
      </w:r>
      <w:r w:rsidRPr="00D42C32">
        <w:rPr>
          <w:rFonts w:ascii="Courier New" w:eastAsiaTheme="minorHAnsi" w:hAnsi="Courier New" w:cs="Courier New"/>
          <w:sz w:val="28"/>
          <w:szCs w:val="28"/>
          <w:lang w:val="en-US" w:eastAsia="en-US"/>
        </w:rPr>
        <w:t>test1;</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proofErr w:type="gramStart"/>
      <w:r w:rsidRPr="00D42C32">
        <w:rPr>
          <w:rFonts w:ascii="Courier New" w:eastAsiaTheme="minorHAnsi" w:hAnsi="Courier New" w:cs="Courier New"/>
          <w:b/>
          <w:bCs/>
          <w:sz w:val="28"/>
          <w:szCs w:val="28"/>
          <w:lang w:val="en-US" w:eastAsia="en-US"/>
        </w:rPr>
        <w:t>begin</w:t>
      </w:r>
      <w:proofErr w:type="gramEnd"/>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proofErr w:type="gramStart"/>
      <w:r w:rsidRPr="00D42C32">
        <w:rPr>
          <w:rFonts w:ascii="Courier New" w:eastAsiaTheme="minorHAnsi" w:hAnsi="Courier New" w:cs="Courier New"/>
          <w:sz w:val="28"/>
          <w:szCs w:val="28"/>
          <w:lang w:val="en-US" w:eastAsia="en-US"/>
        </w:rPr>
        <w:t>variant</w:t>
      </w:r>
      <w:proofErr w:type="gramEnd"/>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while</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c&lt;&gt;</w:t>
      </w:r>
      <w:r w:rsidRPr="00D42C32">
        <w:rPr>
          <w:rFonts w:ascii="Courier New" w:eastAsiaTheme="minorHAnsi" w:hAnsi="Courier New" w:cs="Courier New"/>
          <w:color w:val="0000FF"/>
          <w:sz w:val="28"/>
          <w:szCs w:val="28"/>
          <w:lang w:val="en-US" w:eastAsia="en-US"/>
        </w:rPr>
        <w:t xml:space="preserve">'z' </w:t>
      </w:r>
      <w:r w:rsidRPr="00D42C32">
        <w:rPr>
          <w:rFonts w:ascii="Courier New" w:eastAsiaTheme="minorHAnsi" w:hAnsi="Courier New" w:cs="Courier New"/>
          <w:b/>
          <w:bCs/>
          <w:sz w:val="28"/>
          <w:szCs w:val="28"/>
          <w:lang w:val="en-US" w:eastAsia="en-US"/>
        </w:rPr>
        <w:t>do</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lastRenderedPageBreak/>
        <w:t xml:space="preserve">  </w:t>
      </w:r>
      <w:proofErr w:type="gramStart"/>
      <w:r w:rsidRPr="00D42C32">
        <w:rPr>
          <w:rFonts w:ascii="Courier New" w:eastAsiaTheme="minorHAnsi" w:hAnsi="Courier New" w:cs="Courier New"/>
          <w:b/>
          <w:bCs/>
          <w:sz w:val="28"/>
          <w:szCs w:val="28"/>
          <w:lang w:val="en-US" w:eastAsia="en-US"/>
        </w:rPr>
        <w:t>begin</w:t>
      </w:r>
      <w:proofErr w:type="gramEnd"/>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w:t>
      </w:r>
      <w:r w:rsidRPr="00D42C32">
        <w:rPr>
          <w:rFonts w:ascii="Courier New" w:eastAsiaTheme="minorHAnsi" w:hAnsi="Courier New" w:cs="Courier New"/>
          <w:color w:val="006400"/>
          <w:sz w:val="28"/>
          <w:szCs w:val="28"/>
          <w:lang w:val="en-US" w:eastAsia="en-US"/>
        </w:rPr>
        <w:t xml:space="preserve">0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w:t>
      </w:r>
      <w:r w:rsidRPr="00D42C32">
        <w:rPr>
          <w:rFonts w:ascii="Courier New" w:eastAsiaTheme="minorHAnsi" w:hAnsi="Courier New" w:cs="Courier New"/>
          <w:color w:val="006400"/>
          <w:sz w:val="28"/>
          <w:szCs w:val="28"/>
          <w:lang w:val="en-US" w:eastAsia="en-US"/>
        </w:rPr>
        <w:t>2</w:t>
      </w:r>
      <w:r w:rsidRPr="00D42C32">
        <w:rPr>
          <w:rFonts w:ascii="Courier New" w:eastAsiaTheme="minorHAnsi" w:hAnsi="Courier New" w:cs="Courier New"/>
          <w:sz w:val="28"/>
          <w:szCs w:val="28"/>
          <w:lang w:val="en-US" w:eastAsia="en-US"/>
        </w:rPr>
        <w:t>;</w:t>
      </w:r>
    </w:p>
    <w:p w:rsidR="00D42C32" w:rsidRPr="000F2698"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0F2698">
        <w:rPr>
          <w:rFonts w:ascii="Courier New" w:eastAsiaTheme="minorHAnsi" w:hAnsi="Courier New" w:cs="Courier New"/>
          <w:b/>
          <w:bCs/>
          <w:sz w:val="28"/>
          <w:szCs w:val="28"/>
          <w:lang w:eastAsia="en-US"/>
        </w:rPr>
        <w:t xml:space="preserve"> </w:t>
      </w:r>
      <w:r w:rsidRPr="00D42C32">
        <w:rPr>
          <w:rFonts w:ascii="Courier New" w:eastAsiaTheme="minorHAnsi" w:hAnsi="Courier New" w:cs="Courier New"/>
          <w:sz w:val="28"/>
          <w:szCs w:val="28"/>
          <w:lang w:val="en-US" w:eastAsia="en-US"/>
        </w:rPr>
        <w:t>variant</w:t>
      </w:r>
      <w:r w:rsidRPr="000F2698">
        <w:rPr>
          <w:rFonts w:ascii="Courier New" w:eastAsiaTheme="minorHAnsi" w:hAnsi="Courier New" w:cs="Courier New"/>
          <w:sz w:val="28"/>
          <w:szCs w:val="28"/>
          <w:lang w:eastAsia="en-US"/>
        </w:rPr>
        <w:t>=</w:t>
      </w:r>
      <w:r w:rsidRPr="000F2698">
        <w:rPr>
          <w:rFonts w:ascii="Courier New" w:eastAsiaTheme="minorHAnsi" w:hAnsi="Courier New" w:cs="Courier New"/>
          <w:color w:val="006400"/>
          <w:sz w:val="28"/>
          <w:szCs w:val="28"/>
          <w:lang w:eastAsia="en-US"/>
        </w:rPr>
        <w:t xml:space="preserve">3 </w:t>
      </w:r>
      <w:r w:rsidRPr="00D42C32">
        <w:rPr>
          <w:rFonts w:ascii="Courier New" w:eastAsiaTheme="minorHAnsi" w:hAnsi="Courier New" w:cs="Courier New"/>
          <w:b/>
          <w:bCs/>
          <w:sz w:val="28"/>
          <w:szCs w:val="28"/>
          <w:lang w:val="en-US" w:eastAsia="en-US"/>
        </w:rPr>
        <w:t>then</w:t>
      </w:r>
      <w:r w:rsidRPr="000F2698">
        <w:rPr>
          <w:rFonts w:ascii="Courier New" w:eastAsiaTheme="minorHAnsi" w:hAnsi="Courier New" w:cs="Courier New"/>
          <w:b/>
          <w:bCs/>
          <w:sz w:val="28"/>
          <w:szCs w:val="28"/>
          <w:lang w:eastAsia="en-US"/>
        </w:rPr>
        <w:t xml:space="preserve"> </w:t>
      </w:r>
      <w:r w:rsidRPr="00D42C32">
        <w:rPr>
          <w:rFonts w:ascii="Courier New" w:eastAsiaTheme="minorHAnsi" w:hAnsi="Courier New" w:cs="Courier New"/>
          <w:sz w:val="28"/>
          <w:szCs w:val="28"/>
          <w:lang w:val="en-US" w:eastAsia="en-US"/>
        </w:rPr>
        <w:t>variant</w:t>
      </w:r>
      <w:r w:rsidRPr="000F2698">
        <w:rPr>
          <w:rFonts w:ascii="Courier New" w:eastAsiaTheme="minorHAnsi" w:hAnsi="Courier New" w:cs="Courier New"/>
          <w:sz w:val="28"/>
          <w:szCs w:val="28"/>
          <w:lang w:eastAsia="en-US"/>
        </w:rPr>
        <w:t>:=</w:t>
      </w:r>
      <w:r w:rsidRPr="000F2698">
        <w:rPr>
          <w:rFonts w:ascii="Courier New" w:eastAsiaTheme="minorHAnsi" w:hAnsi="Courier New" w:cs="Courier New"/>
          <w:color w:val="006400"/>
          <w:sz w:val="28"/>
          <w:szCs w:val="28"/>
          <w:lang w:eastAsia="en-US"/>
        </w:rPr>
        <w:t>1</w:t>
      </w:r>
      <w:r w:rsidRPr="000F2698">
        <w:rPr>
          <w:rFonts w:ascii="Courier New" w:eastAsiaTheme="minorHAnsi" w:hAnsi="Courier New" w:cs="Courier New"/>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0F2698">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 xml:space="preserve">'Выберите пункт </w:t>
      </w:r>
      <w:proofErr w:type="gramStart"/>
      <w:r w:rsidRPr="00D42C32">
        <w:rPr>
          <w:rFonts w:ascii="Courier New" w:eastAsiaTheme="minorHAnsi" w:hAnsi="Courier New" w:cs="Courier New"/>
          <w:color w:val="0000FF"/>
          <w:sz w:val="28"/>
          <w:szCs w:val="28"/>
          <w:lang w:eastAsia="en-US"/>
        </w:rPr>
        <w:t>меню</w:t>
      </w:r>
      <w:proofErr w:type="gramEnd"/>
      <w:r w:rsidRPr="00D42C32">
        <w:rPr>
          <w:rFonts w:ascii="Courier New" w:eastAsiaTheme="minorHAnsi" w:hAnsi="Courier New" w:cs="Courier New"/>
          <w:color w:val="0000FF"/>
          <w:sz w:val="28"/>
          <w:szCs w:val="28"/>
          <w:lang w:eastAsia="en-US"/>
        </w:rPr>
        <w:t xml:space="preserve"> используя клавиши "</w:t>
      </w:r>
      <w:proofErr w:type="spellStart"/>
      <w:r w:rsidRPr="00D42C32">
        <w:rPr>
          <w:rFonts w:ascii="Courier New" w:eastAsiaTheme="minorHAnsi" w:hAnsi="Courier New" w:cs="Courier New"/>
          <w:color w:val="0000FF"/>
          <w:sz w:val="28"/>
          <w:szCs w:val="28"/>
          <w:lang w:eastAsia="en-US"/>
        </w:rPr>
        <w:t>w</w:t>
      </w:r>
      <w:proofErr w:type="spellEnd"/>
      <w:r w:rsidRPr="00D42C32">
        <w:rPr>
          <w:rFonts w:ascii="Courier New" w:eastAsiaTheme="minorHAnsi" w:hAnsi="Courier New" w:cs="Courier New"/>
          <w:color w:val="0000FF"/>
          <w:sz w:val="28"/>
          <w:szCs w:val="28"/>
          <w:lang w:eastAsia="en-US"/>
        </w:rPr>
        <w:t>" и "s" для перемещения, "пробел" для выбора, "</w:t>
      </w:r>
      <w:proofErr w:type="spellStart"/>
      <w:r w:rsidRPr="00D42C32">
        <w:rPr>
          <w:rFonts w:ascii="Courier New" w:eastAsiaTheme="minorHAnsi" w:hAnsi="Courier New" w:cs="Courier New"/>
          <w:color w:val="0000FF"/>
          <w:sz w:val="28"/>
          <w:szCs w:val="28"/>
          <w:lang w:eastAsia="en-US"/>
        </w:rPr>
        <w:t>z</w:t>
      </w:r>
      <w:proofErr w:type="spellEnd"/>
      <w:r w:rsidRPr="00D42C32">
        <w:rPr>
          <w:rFonts w:ascii="Courier New" w:eastAsiaTheme="minorHAnsi" w:hAnsi="Courier New" w:cs="Courier New"/>
          <w:color w:val="0000FF"/>
          <w:sz w:val="28"/>
          <w:szCs w:val="28"/>
          <w:lang w:eastAsia="en-US"/>
        </w:rPr>
        <w:t>" для выхода:'</w:t>
      </w:r>
      <w:r w:rsidRPr="00D42C32">
        <w:rPr>
          <w:rFonts w:ascii="Courier New" w:eastAsiaTheme="minorHAnsi" w:hAnsi="Courier New" w:cs="Courier New"/>
          <w:sz w:val="28"/>
          <w:szCs w:val="28"/>
          <w:lang w:eastAsia="en-US"/>
        </w:rPr>
        <w:t xml:space="preserve">); </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gramEnd"/>
      <w:r w:rsidRPr="00D42C32">
        <w:rPr>
          <w:rFonts w:ascii="Courier New" w:eastAsiaTheme="minorHAnsi" w:hAnsi="Courier New" w:cs="Courier New"/>
          <w:sz w:val="28"/>
          <w:szCs w:val="28"/>
          <w:lang w:val="en-US" w:eastAsia="en-US"/>
        </w:rPr>
        <w:t>writeln;writeln;writeln;writeln;writeln</w:t>
      </w:r>
      <w:proofErr w:type="spellEnd"/>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Меню</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write (</w:t>
      </w:r>
      <w:r w:rsidRPr="00D42C32">
        <w:rPr>
          <w:rFonts w:ascii="Courier New" w:eastAsiaTheme="minorHAnsi" w:hAnsi="Courier New" w:cs="Courier New"/>
          <w:color w:val="0000FF"/>
          <w:sz w:val="28"/>
          <w:szCs w:val="28"/>
          <w:lang w:val="en-US" w:eastAsia="en-US"/>
        </w:rPr>
        <w:t>'                        ===&gt;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r w:rsidRPr="00D42C32">
        <w:rPr>
          <w:rFonts w:ascii="Courier New" w:eastAsiaTheme="minorHAnsi" w:hAnsi="Courier New" w:cs="Courier New"/>
          <w:sz w:val="28"/>
          <w:szCs w:val="28"/>
          <w:lang w:val="en-US" w:eastAsia="en-US"/>
        </w:rPr>
        <w:t>write(</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sz w:val="28"/>
          <w:szCs w:val="28"/>
          <w:lang w:val="en-US" w:eastAsia="en-US"/>
        </w:rPr>
        <w:t>);  write(</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Создание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теста</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if </w:t>
      </w:r>
      <w:r w:rsidRPr="00D42C32">
        <w:rPr>
          <w:rFonts w:ascii="Courier New" w:eastAsiaTheme="minorHAnsi" w:hAnsi="Courier New" w:cs="Courier New"/>
          <w:sz w:val="28"/>
          <w:szCs w:val="28"/>
          <w:lang w:val="en-US" w:eastAsia="en-US"/>
        </w:rPr>
        <w:t>variant=</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then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00FF"/>
          <w:sz w:val="28"/>
          <w:szCs w:val="28"/>
          <w:lang w:val="en-US" w:eastAsia="en-US"/>
        </w:rPr>
        <w:t>' &lt;==='</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w:t>
      </w:r>
      <w:r w:rsidRPr="00D42C32">
        <w:rPr>
          <w:rFonts w:ascii="Courier New" w:eastAsiaTheme="minorHAnsi" w:hAnsi="Courier New" w:cs="Courier New"/>
          <w:color w:val="006400"/>
          <w:sz w:val="28"/>
          <w:szCs w:val="28"/>
          <w:lang w:val="en-US" w:eastAsia="en-US"/>
        </w:rPr>
        <w:t xml:space="preserve">2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write (</w:t>
      </w:r>
      <w:r w:rsidRPr="00D42C32">
        <w:rPr>
          <w:rFonts w:ascii="Courier New" w:eastAsiaTheme="minorHAnsi" w:hAnsi="Courier New" w:cs="Courier New"/>
          <w:color w:val="0000FF"/>
          <w:sz w:val="28"/>
          <w:szCs w:val="28"/>
          <w:lang w:val="en-US" w:eastAsia="en-US"/>
        </w:rPr>
        <w:t>'                        ===&gt;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r w:rsidRPr="00D42C32">
        <w:rPr>
          <w:rFonts w:ascii="Courier New" w:eastAsiaTheme="minorHAnsi" w:hAnsi="Courier New" w:cs="Courier New"/>
          <w:sz w:val="28"/>
          <w:szCs w:val="28"/>
          <w:lang w:val="en-US" w:eastAsia="en-US"/>
        </w:rPr>
        <w:t>write(</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sz w:val="28"/>
          <w:szCs w:val="28"/>
          <w:lang w:val="en-US" w:eastAsia="en-US"/>
        </w:rPr>
        <w:t>);  write(</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Редактирование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теста</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if </w:t>
      </w:r>
      <w:r w:rsidRPr="00D42C32">
        <w:rPr>
          <w:rFonts w:ascii="Courier New" w:eastAsiaTheme="minorHAnsi" w:hAnsi="Courier New" w:cs="Courier New"/>
          <w:sz w:val="28"/>
          <w:szCs w:val="28"/>
          <w:lang w:val="en-US" w:eastAsia="en-US"/>
        </w:rPr>
        <w:t>variant=</w:t>
      </w:r>
      <w:r w:rsidRPr="00D42C32">
        <w:rPr>
          <w:rFonts w:ascii="Courier New" w:eastAsiaTheme="minorHAnsi" w:hAnsi="Courier New" w:cs="Courier New"/>
          <w:color w:val="006400"/>
          <w:sz w:val="28"/>
          <w:szCs w:val="28"/>
          <w:lang w:val="en-US" w:eastAsia="en-US"/>
        </w:rPr>
        <w:t xml:space="preserve">2 </w:t>
      </w:r>
      <w:r w:rsidRPr="00D42C32">
        <w:rPr>
          <w:rFonts w:ascii="Courier New" w:eastAsiaTheme="minorHAnsi" w:hAnsi="Courier New" w:cs="Courier New"/>
          <w:b/>
          <w:bCs/>
          <w:sz w:val="28"/>
          <w:szCs w:val="28"/>
          <w:lang w:val="en-US" w:eastAsia="en-US"/>
        </w:rPr>
        <w:t xml:space="preserve">then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00FF"/>
          <w:sz w:val="28"/>
          <w:szCs w:val="28"/>
          <w:lang w:val="en-US" w:eastAsia="en-US"/>
        </w:rPr>
        <w:t>'  &lt;==='</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C</w:t>
      </w:r>
      <w:proofErr w:type="gramStart"/>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readkey;clrscr</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w:t>
      </w:r>
      <w:r w:rsidRPr="00D42C32">
        <w:rPr>
          <w:rFonts w:ascii="Courier New" w:eastAsiaTheme="minorHAnsi" w:hAnsi="Courier New" w:cs="Courier New"/>
          <w:color w:val="0000FF"/>
          <w:sz w:val="28"/>
          <w:szCs w:val="28"/>
          <w:lang w:val="en-US" w:eastAsia="en-US"/>
        </w:rPr>
        <w:t xml:space="preserve">'w'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variant:=variant-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w:t>
      </w:r>
      <w:r w:rsidRPr="00D42C32">
        <w:rPr>
          <w:rFonts w:ascii="Courier New" w:eastAsiaTheme="minorHAnsi" w:hAnsi="Courier New" w:cs="Courier New"/>
          <w:color w:val="0000FF"/>
          <w:sz w:val="28"/>
          <w:szCs w:val="28"/>
          <w:lang w:val="en-US" w:eastAsia="en-US"/>
        </w:rPr>
        <w:t>'</w:t>
      </w:r>
      <w:proofErr w:type="spellStart"/>
      <w:r w:rsidRPr="00D42C32">
        <w:rPr>
          <w:rFonts w:ascii="Courier New" w:eastAsiaTheme="minorHAnsi" w:hAnsi="Courier New" w:cs="Courier New"/>
          <w:color w:val="0000FF"/>
          <w:sz w:val="28"/>
          <w:szCs w:val="28"/>
          <w:lang w:eastAsia="en-US"/>
        </w:rPr>
        <w:t>ц</w:t>
      </w:r>
      <w:proofErr w:type="spellEnd"/>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variant:=variant-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w:t>
      </w:r>
      <w:r w:rsidRPr="00D42C32">
        <w:rPr>
          <w:rFonts w:ascii="Courier New" w:eastAsiaTheme="minorHAnsi" w:hAnsi="Courier New" w:cs="Courier New"/>
          <w:color w:val="0000FF"/>
          <w:sz w:val="28"/>
          <w:szCs w:val="28"/>
          <w:lang w:val="en-US" w:eastAsia="en-US"/>
        </w:rPr>
        <w:t xml:space="preserve">'s'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variant:=variant+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w:t>
      </w:r>
      <w:r w:rsidRPr="00D42C32">
        <w:rPr>
          <w:rFonts w:ascii="Courier New" w:eastAsiaTheme="minorHAnsi" w:hAnsi="Courier New" w:cs="Courier New"/>
          <w:color w:val="0000FF"/>
          <w:sz w:val="28"/>
          <w:szCs w:val="28"/>
          <w:lang w:val="en-US" w:eastAsia="en-US"/>
        </w:rPr>
        <w:t>'</w:t>
      </w:r>
      <w:proofErr w:type="spellStart"/>
      <w:r w:rsidRPr="00D42C32">
        <w:rPr>
          <w:rFonts w:ascii="Courier New" w:eastAsiaTheme="minorHAnsi" w:hAnsi="Courier New" w:cs="Courier New"/>
          <w:color w:val="0000FF"/>
          <w:sz w:val="28"/>
          <w:szCs w:val="28"/>
          <w:lang w:eastAsia="en-US"/>
        </w:rPr>
        <w:t>ы</w:t>
      </w:r>
      <w:proofErr w:type="spellEnd"/>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variant:=variant+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я</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c:=</w:t>
      </w:r>
      <w:r w:rsidRPr="00D42C32">
        <w:rPr>
          <w:rFonts w:ascii="Courier New" w:eastAsiaTheme="minorHAnsi" w:hAnsi="Courier New" w:cs="Courier New"/>
          <w:color w:val="0000FF"/>
          <w:sz w:val="28"/>
          <w:szCs w:val="28"/>
          <w:lang w:val="en-US" w:eastAsia="en-US"/>
        </w:rPr>
        <w:t>'z'</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w:t>
      </w:r>
      <w:r w:rsidRPr="00D42C32">
        <w:rPr>
          <w:rFonts w:ascii="Courier New" w:eastAsiaTheme="minorHAnsi" w:hAnsi="Courier New" w:cs="Courier New"/>
          <w:color w:val="0000FF"/>
          <w:sz w:val="28"/>
          <w:szCs w:val="28"/>
          <w:lang w:val="en-US" w:eastAsia="en-US"/>
        </w:rPr>
        <w:t xml:space="preserve">' ' </w:t>
      </w:r>
      <w:r w:rsidRPr="00D42C32">
        <w:rPr>
          <w:rFonts w:ascii="Courier New" w:eastAsiaTheme="minorHAnsi" w:hAnsi="Courier New" w:cs="Courier New"/>
          <w:b/>
          <w:bCs/>
          <w:sz w:val="28"/>
          <w:szCs w:val="28"/>
          <w:lang w:val="en-US" w:eastAsia="en-US"/>
        </w:rPr>
        <w:t xml:space="preserve">then </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case</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 xml:space="preserve">variant </w:t>
      </w:r>
      <w:r w:rsidRPr="00D42C32">
        <w:rPr>
          <w:rFonts w:ascii="Courier New" w:eastAsiaTheme="minorHAnsi" w:hAnsi="Courier New" w:cs="Courier New"/>
          <w:b/>
          <w:bCs/>
          <w:sz w:val="28"/>
          <w:szCs w:val="28"/>
          <w:lang w:val="en-US" w:eastAsia="en-US"/>
        </w:rPr>
        <w:t>of</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color w:val="006400"/>
          <w:sz w:val="28"/>
          <w:szCs w:val="28"/>
          <w:lang w:eastAsia="en-US"/>
        </w:rPr>
        <w:t>1</w:t>
      </w:r>
      <w:r w:rsidRPr="00D42C32">
        <w:rPr>
          <w:rFonts w:ascii="Courier New" w:eastAsiaTheme="minorHAnsi" w:hAnsi="Courier New" w:cs="Courier New"/>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b/>
          <w:bCs/>
          <w:sz w:val="28"/>
          <w:szCs w:val="28"/>
          <w:lang w:eastAsia="en-US"/>
        </w:rPr>
        <w:t>begin</w:t>
      </w:r>
      <w:proofErr w:type="spellEnd"/>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createqu</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nn,to1);</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createan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nn,to1);</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createball</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nn,to1);</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creategoodan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nn,to1);</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имя</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файла</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namefail</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wf</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namefail,zapis1,nn,to1);</w:t>
      </w:r>
    </w:p>
    <w:p w:rsidR="00D42C32" w:rsidRPr="000F2698"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to</w:t>
      </w:r>
      <w:r w:rsidRPr="000F2698">
        <w:rPr>
          <w:rFonts w:ascii="Courier New" w:eastAsiaTheme="minorHAnsi" w:hAnsi="Courier New" w:cs="Courier New"/>
          <w:sz w:val="28"/>
          <w:szCs w:val="28"/>
          <w:lang w:eastAsia="en-US"/>
        </w:rPr>
        <w:t>1:=</w:t>
      </w:r>
      <w:r w:rsidRPr="00D42C32">
        <w:rPr>
          <w:rFonts w:ascii="Courier New" w:eastAsiaTheme="minorHAnsi" w:hAnsi="Courier New" w:cs="Courier New"/>
          <w:color w:val="0000FF"/>
          <w:sz w:val="28"/>
          <w:szCs w:val="28"/>
          <w:lang w:val="en-US" w:eastAsia="en-US"/>
        </w:rPr>
        <w:t>nil</w:t>
      </w:r>
      <w:r w:rsidRPr="000F2698">
        <w:rPr>
          <w:rFonts w:ascii="Courier New" w:eastAsiaTheme="minorHAnsi" w:hAnsi="Courier New" w:cs="Courier New"/>
          <w:sz w:val="28"/>
          <w:szCs w:val="28"/>
          <w:lang w:eastAsia="en-US"/>
        </w:rPr>
        <w:t>;</w:t>
      </w:r>
    </w:p>
    <w:p w:rsidR="00D42C32" w:rsidRPr="000F2698"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0F2698">
        <w:rPr>
          <w:rFonts w:ascii="Courier New" w:eastAsiaTheme="minorHAnsi" w:hAnsi="Courier New" w:cs="Courier New"/>
          <w:sz w:val="28"/>
          <w:szCs w:val="28"/>
          <w:lang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0F2698">
        <w:rPr>
          <w:rFonts w:ascii="Courier New" w:eastAsiaTheme="minorHAnsi" w:hAnsi="Courier New" w:cs="Courier New"/>
          <w:sz w:val="28"/>
          <w:szCs w:val="28"/>
          <w:lang w:eastAsia="en-US"/>
        </w:rPr>
        <w:t>;</w:t>
      </w:r>
    </w:p>
    <w:p w:rsidR="00D42C32" w:rsidRPr="000F2698"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0F2698">
        <w:rPr>
          <w:rFonts w:ascii="Courier New" w:eastAsiaTheme="minorHAnsi" w:hAnsi="Courier New" w:cs="Courier New"/>
          <w:sz w:val="28"/>
          <w:szCs w:val="28"/>
          <w:lang w:eastAsia="en-US"/>
        </w:rPr>
        <w:t xml:space="preserve">                </w:t>
      </w:r>
      <w:r w:rsidRPr="000F2698">
        <w:rPr>
          <w:rFonts w:ascii="Courier New" w:eastAsiaTheme="minorHAnsi" w:hAnsi="Courier New" w:cs="Courier New"/>
          <w:color w:val="006400"/>
          <w:sz w:val="28"/>
          <w:szCs w:val="28"/>
          <w:lang w:eastAsia="en-US"/>
        </w:rPr>
        <w:t>2</w:t>
      </w:r>
      <w:r w:rsidRPr="000F2698">
        <w:rPr>
          <w:rFonts w:ascii="Courier New" w:eastAsiaTheme="minorHAnsi" w:hAnsi="Courier New" w:cs="Courier New"/>
          <w:sz w:val="28"/>
          <w:szCs w:val="28"/>
          <w:lang w:eastAsia="en-US"/>
        </w:rPr>
        <w:t>:</w:t>
      </w:r>
    </w:p>
    <w:p w:rsidR="00D42C32" w:rsidRPr="000F2698" w:rsidRDefault="00D42C32" w:rsidP="00D42C32">
      <w:pPr>
        <w:autoSpaceDE w:val="0"/>
        <w:autoSpaceDN w:val="0"/>
        <w:adjustRightInd w:val="0"/>
        <w:spacing w:after="0" w:line="240" w:lineRule="auto"/>
        <w:rPr>
          <w:rFonts w:ascii="Courier New" w:eastAsiaTheme="minorHAnsi" w:hAnsi="Courier New" w:cs="Courier New"/>
          <w:b/>
          <w:bCs/>
          <w:sz w:val="28"/>
          <w:szCs w:val="28"/>
          <w:lang w:eastAsia="en-US"/>
        </w:rPr>
      </w:pPr>
      <w:r w:rsidRPr="000F2698">
        <w:rPr>
          <w:rFonts w:ascii="Courier New" w:eastAsiaTheme="minorHAnsi" w:hAnsi="Courier New" w:cs="Courier New"/>
          <w:sz w:val="28"/>
          <w:szCs w:val="28"/>
          <w:lang w:eastAsia="en-US"/>
        </w:rPr>
        <w:t xml:space="preserve">                </w:t>
      </w:r>
      <w:r w:rsidRPr="00D42C32">
        <w:rPr>
          <w:rFonts w:ascii="Courier New" w:eastAsiaTheme="minorHAnsi" w:hAnsi="Courier New" w:cs="Courier New"/>
          <w:b/>
          <w:bCs/>
          <w:sz w:val="28"/>
          <w:szCs w:val="28"/>
          <w:lang w:val="en-US" w:eastAsia="en-US"/>
        </w:rPr>
        <w:t>Begin</w:t>
      </w:r>
    </w:p>
    <w:p w:rsidR="00D42C32" w:rsidRPr="000F2698"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0F2698">
        <w:rPr>
          <w:rFonts w:ascii="Courier New" w:eastAsiaTheme="minorHAnsi" w:hAnsi="Courier New" w:cs="Courier New"/>
          <w:b/>
          <w:bCs/>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0F2698">
        <w:rPr>
          <w:rFonts w:ascii="Courier New" w:eastAsiaTheme="minorHAnsi" w:hAnsi="Courier New" w:cs="Courier New"/>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0F2698">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имя файла с тестами для редактирования'</w:t>
      </w:r>
      <w:r w:rsidRPr="00D42C32">
        <w:rPr>
          <w:rFonts w:ascii="Courier New" w:eastAsiaTheme="minorHAnsi" w:hAnsi="Courier New" w:cs="Courier New"/>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lastRenderedPageBreak/>
        <w:t xml:space="preserve">                </w:t>
      </w:r>
      <w:proofErr w:type="spellStart"/>
      <w:r w:rsidRPr="00D42C32">
        <w:rPr>
          <w:rFonts w:ascii="Courier New" w:eastAsiaTheme="minorHAnsi" w:hAnsi="Courier New" w:cs="Courier New"/>
          <w:sz w:val="28"/>
          <w:szCs w:val="28"/>
          <w:lang w:eastAsia="en-US"/>
        </w:rPr>
        <w:t>readln</w:t>
      </w:r>
      <w:proofErr w:type="spellEnd"/>
      <w:r w:rsidRPr="00D42C32">
        <w:rPr>
          <w:rFonts w:ascii="Courier New" w:eastAsiaTheme="minorHAnsi" w:hAnsi="Courier New" w:cs="Courier New"/>
          <w:sz w:val="28"/>
          <w:szCs w:val="28"/>
          <w:lang w:eastAsia="en-US"/>
        </w:rPr>
        <w:t>(</w:t>
      </w:r>
      <w:proofErr w:type="spellStart"/>
      <w:r w:rsidRPr="00D42C32">
        <w:rPr>
          <w:rFonts w:ascii="Courier New" w:eastAsiaTheme="minorHAnsi" w:hAnsi="Courier New" w:cs="Courier New"/>
          <w:sz w:val="28"/>
          <w:szCs w:val="28"/>
          <w:lang w:eastAsia="en-US"/>
        </w:rPr>
        <w:t>namefail</w:t>
      </w:r>
      <w:proofErr w:type="spellEnd"/>
      <w:r w:rsidRPr="00D42C32">
        <w:rPr>
          <w:rFonts w:ascii="Courier New" w:eastAsiaTheme="minorHAnsi" w:hAnsi="Courier New" w:cs="Courier New"/>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rf</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namefail,zapis1,nn,ot);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while</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c1&lt;&gt;</w:t>
      </w:r>
      <w:r w:rsidRPr="00D42C32">
        <w:rPr>
          <w:rFonts w:ascii="Courier New" w:eastAsiaTheme="minorHAnsi" w:hAnsi="Courier New" w:cs="Courier New"/>
          <w:color w:val="0000FF"/>
          <w:sz w:val="28"/>
          <w:szCs w:val="28"/>
          <w:lang w:val="en-US" w:eastAsia="en-US"/>
        </w:rPr>
        <w:t xml:space="preserve">'z' </w:t>
      </w:r>
      <w:r w:rsidRPr="00D42C32">
        <w:rPr>
          <w:rFonts w:ascii="Courier New" w:eastAsiaTheme="minorHAnsi" w:hAnsi="Courier New" w:cs="Courier New"/>
          <w:b/>
          <w:bCs/>
          <w:sz w:val="28"/>
          <w:szCs w:val="28"/>
          <w:lang w:val="en-US" w:eastAsia="en-US"/>
        </w:rPr>
        <w:t>do</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0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7</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eastAsia="en-US"/>
        </w:rPr>
        <w:t>if</w:t>
      </w:r>
      <w:proofErr w:type="spellEnd"/>
      <w:r w:rsidRPr="00D42C32">
        <w:rPr>
          <w:rFonts w:ascii="Courier New" w:eastAsiaTheme="minorHAnsi" w:hAnsi="Courier New" w:cs="Courier New"/>
          <w:b/>
          <w:bCs/>
          <w:sz w:val="28"/>
          <w:szCs w:val="28"/>
          <w:lang w:eastAsia="en-US"/>
        </w:rPr>
        <w:t xml:space="preserve"> </w:t>
      </w:r>
      <w:r w:rsidRPr="00D42C32">
        <w:rPr>
          <w:rFonts w:ascii="Courier New" w:eastAsiaTheme="minorHAnsi" w:hAnsi="Courier New" w:cs="Courier New"/>
          <w:sz w:val="28"/>
          <w:szCs w:val="28"/>
          <w:lang w:eastAsia="en-US"/>
        </w:rPr>
        <w:t>variant1=</w:t>
      </w:r>
      <w:r w:rsidRPr="00D42C32">
        <w:rPr>
          <w:rFonts w:ascii="Courier New" w:eastAsiaTheme="minorHAnsi" w:hAnsi="Courier New" w:cs="Courier New"/>
          <w:color w:val="006400"/>
          <w:sz w:val="28"/>
          <w:szCs w:val="28"/>
          <w:lang w:eastAsia="en-US"/>
        </w:rPr>
        <w:t xml:space="preserve">8 </w:t>
      </w:r>
      <w:r w:rsidRPr="00D42C32">
        <w:rPr>
          <w:rFonts w:ascii="Courier New" w:eastAsiaTheme="minorHAnsi" w:hAnsi="Courier New" w:cs="Courier New"/>
          <w:b/>
          <w:bCs/>
          <w:sz w:val="28"/>
          <w:szCs w:val="28"/>
          <w:lang w:eastAsia="en-US"/>
        </w:rPr>
        <w:t xml:space="preserve">then </w:t>
      </w:r>
      <w:r w:rsidRPr="00D42C32">
        <w:rPr>
          <w:rFonts w:ascii="Courier New" w:eastAsiaTheme="minorHAnsi" w:hAnsi="Courier New" w:cs="Courier New"/>
          <w:sz w:val="28"/>
          <w:szCs w:val="28"/>
          <w:lang w:eastAsia="en-US"/>
        </w:rPr>
        <w:t>variant1:=</w:t>
      </w:r>
      <w:r w:rsidRPr="00D42C32">
        <w:rPr>
          <w:rFonts w:ascii="Courier New" w:eastAsiaTheme="minorHAnsi" w:hAnsi="Courier New" w:cs="Courier New"/>
          <w:color w:val="006400"/>
          <w:sz w:val="28"/>
          <w:szCs w:val="28"/>
          <w:lang w:eastAsia="en-US"/>
        </w:rPr>
        <w:t>1</w:t>
      </w:r>
      <w:r w:rsidRPr="00D42C32">
        <w:rPr>
          <w:rFonts w:ascii="Courier New" w:eastAsiaTheme="minorHAnsi" w:hAnsi="Courier New" w:cs="Courier New"/>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 xml:space="preserve">'Выберите пункт </w:t>
      </w:r>
      <w:proofErr w:type="gramStart"/>
      <w:r w:rsidRPr="00D42C32">
        <w:rPr>
          <w:rFonts w:ascii="Courier New" w:eastAsiaTheme="minorHAnsi" w:hAnsi="Courier New" w:cs="Courier New"/>
          <w:color w:val="0000FF"/>
          <w:sz w:val="28"/>
          <w:szCs w:val="28"/>
          <w:lang w:eastAsia="en-US"/>
        </w:rPr>
        <w:t>меню</w:t>
      </w:r>
      <w:proofErr w:type="gramEnd"/>
      <w:r w:rsidRPr="00D42C32">
        <w:rPr>
          <w:rFonts w:ascii="Courier New" w:eastAsiaTheme="minorHAnsi" w:hAnsi="Courier New" w:cs="Courier New"/>
          <w:color w:val="0000FF"/>
          <w:sz w:val="28"/>
          <w:szCs w:val="28"/>
          <w:lang w:eastAsia="en-US"/>
        </w:rPr>
        <w:t xml:space="preserve"> используя клавиши "</w:t>
      </w:r>
      <w:proofErr w:type="spellStart"/>
      <w:r w:rsidRPr="00D42C32">
        <w:rPr>
          <w:rFonts w:ascii="Courier New" w:eastAsiaTheme="minorHAnsi" w:hAnsi="Courier New" w:cs="Courier New"/>
          <w:color w:val="0000FF"/>
          <w:sz w:val="28"/>
          <w:szCs w:val="28"/>
          <w:lang w:eastAsia="en-US"/>
        </w:rPr>
        <w:t>w</w:t>
      </w:r>
      <w:proofErr w:type="spellEnd"/>
      <w:r w:rsidRPr="00D42C32">
        <w:rPr>
          <w:rFonts w:ascii="Courier New" w:eastAsiaTheme="minorHAnsi" w:hAnsi="Courier New" w:cs="Courier New"/>
          <w:color w:val="0000FF"/>
          <w:sz w:val="28"/>
          <w:szCs w:val="28"/>
          <w:lang w:eastAsia="en-US"/>
        </w:rPr>
        <w:t>" и "s" для перемещения, "пробел" для выбора, "</w:t>
      </w:r>
      <w:proofErr w:type="spellStart"/>
      <w:r w:rsidRPr="00D42C32">
        <w:rPr>
          <w:rFonts w:ascii="Courier New" w:eastAsiaTheme="minorHAnsi" w:hAnsi="Courier New" w:cs="Courier New"/>
          <w:color w:val="0000FF"/>
          <w:sz w:val="28"/>
          <w:szCs w:val="28"/>
          <w:lang w:eastAsia="en-US"/>
        </w:rPr>
        <w:t>z</w:t>
      </w:r>
      <w:proofErr w:type="spellEnd"/>
      <w:r w:rsidRPr="00D42C32">
        <w:rPr>
          <w:rFonts w:ascii="Courier New" w:eastAsiaTheme="minorHAnsi" w:hAnsi="Courier New" w:cs="Courier New"/>
          <w:color w:val="0000FF"/>
          <w:sz w:val="28"/>
          <w:szCs w:val="28"/>
          <w:lang w:eastAsia="en-US"/>
        </w:rPr>
        <w:t>" для выхода:'</w:t>
      </w:r>
      <w:r w:rsidRPr="00D42C32">
        <w:rPr>
          <w:rFonts w:ascii="Courier New" w:eastAsiaTheme="minorHAnsi" w:hAnsi="Courier New" w:cs="Courier New"/>
          <w:sz w:val="28"/>
          <w:szCs w:val="28"/>
          <w:lang w:eastAsia="en-US"/>
        </w:rPr>
        <w:t xml:space="preserve">); </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gramEnd"/>
      <w:r w:rsidRPr="00D42C32">
        <w:rPr>
          <w:rFonts w:ascii="Courier New" w:eastAsiaTheme="minorHAnsi" w:hAnsi="Courier New" w:cs="Courier New"/>
          <w:sz w:val="28"/>
          <w:szCs w:val="28"/>
          <w:lang w:val="en-US" w:eastAsia="en-US"/>
        </w:rPr>
        <w:t>writeln;writeln;writeln;writeln;writeln</w:t>
      </w:r>
      <w:proofErr w:type="spellEnd"/>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Меню</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write (</w:t>
      </w:r>
      <w:r w:rsidRPr="00D42C32">
        <w:rPr>
          <w:rFonts w:ascii="Courier New" w:eastAsiaTheme="minorHAnsi" w:hAnsi="Courier New" w:cs="Courier New"/>
          <w:color w:val="0000FF"/>
          <w:sz w:val="28"/>
          <w:szCs w:val="28"/>
          <w:lang w:val="en-US" w:eastAsia="en-US"/>
        </w:rPr>
        <w:t>'                        ===&gt;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r w:rsidRPr="00D42C32">
        <w:rPr>
          <w:rFonts w:ascii="Courier New" w:eastAsiaTheme="minorHAnsi" w:hAnsi="Courier New" w:cs="Courier New"/>
          <w:sz w:val="28"/>
          <w:szCs w:val="28"/>
          <w:lang w:val="en-US" w:eastAsia="en-US"/>
        </w:rPr>
        <w:t>write(</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sz w:val="28"/>
          <w:szCs w:val="28"/>
          <w:lang w:val="en-US" w:eastAsia="en-US"/>
        </w:rPr>
        <w:t>);  write(</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Добавить</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вопрос</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if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then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00FF"/>
          <w:sz w:val="28"/>
          <w:szCs w:val="28"/>
          <w:lang w:val="en-US" w:eastAsia="en-US"/>
        </w:rPr>
        <w:t>' &lt;==='</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2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write (</w:t>
      </w:r>
      <w:r w:rsidRPr="00D42C32">
        <w:rPr>
          <w:rFonts w:ascii="Courier New" w:eastAsiaTheme="minorHAnsi" w:hAnsi="Courier New" w:cs="Courier New"/>
          <w:color w:val="0000FF"/>
          <w:sz w:val="28"/>
          <w:szCs w:val="28"/>
          <w:lang w:val="en-US" w:eastAsia="en-US"/>
        </w:rPr>
        <w:t>'                        ===&gt;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r w:rsidRPr="00D42C32">
        <w:rPr>
          <w:rFonts w:ascii="Courier New" w:eastAsiaTheme="minorHAnsi" w:hAnsi="Courier New" w:cs="Courier New"/>
          <w:sz w:val="28"/>
          <w:szCs w:val="28"/>
          <w:lang w:val="en-US" w:eastAsia="en-US"/>
        </w:rPr>
        <w:t>write(</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sz w:val="28"/>
          <w:szCs w:val="28"/>
          <w:lang w:val="en-US" w:eastAsia="en-US"/>
        </w:rPr>
        <w:t>);  write(</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Добавить</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ответ</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if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2 </w:t>
      </w:r>
      <w:r w:rsidRPr="00D42C32">
        <w:rPr>
          <w:rFonts w:ascii="Courier New" w:eastAsiaTheme="minorHAnsi" w:hAnsi="Courier New" w:cs="Courier New"/>
          <w:b/>
          <w:bCs/>
          <w:sz w:val="28"/>
          <w:szCs w:val="28"/>
          <w:lang w:val="en-US" w:eastAsia="en-US"/>
        </w:rPr>
        <w:t xml:space="preserve">then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00FF"/>
          <w:sz w:val="28"/>
          <w:szCs w:val="28"/>
          <w:lang w:val="en-US" w:eastAsia="en-US"/>
        </w:rPr>
        <w:t>'  &lt;==='</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3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write (</w:t>
      </w:r>
      <w:r w:rsidRPr="00D42C32">
        <w:rPr>
          <w:rFonts w:ascii="Courier New" w:eastAsiaTheme="minorHAnsi" w:hAnsi="Courier New" w:cs="Courier New"/>
          <w:color w:val="0000FF"/>
          <w:sz w:val="28"/>
          <w:szCs w:val="28"/>
          <w:lang w:val="en-US" w:eastAsia="en-US"/>
        </w:rPr>
        <w:t>'                        ===&gt;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r w:rsidRPr="00D42C32">
        <w:rPr>
          <w:rFonts w:ascii="Courier New" w:eastAsiaTheme="minorHAnsi" w:hAnsi="Courier New" w:cs="Courier New"/>
          <w:sz w:val="28"/>
          <w:szCs w:val="28"/>
          <w:lang w:val="en-US" w:eastAsia="en-US"/>
        </w:rPr>
        <w:t>write(</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sz w:val="28"/>
          <w:szCs w:val="28"/>
          <w:lang w:val="en-US" w:eastAsia="en-US"/>
        </w:rPr>
        <w:t>);  write(</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Удалить</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вопрос</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if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3 </w:t>
      </w:r>
      <w:r w:rsidRPr="00D42C32">
        <w:rPr>
          <w:rFonts w:ascii="Courier New" w:eastAsiaTheme="minorHAnsi" w:hAnsi="Courier New" w:cs="Courier New"/>
          <w:b/>
          <w:bCs/>
          <w:sz w:val="28"/>
          <w:szCs w:val="28"/>
          <w:lang w:val="en-US" w:eastAsia="en-US"/>
        </w:rPr>
        <w:t xml:space="preserve">then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00FF"/>
          <w:sz w:val="28"/>
          <w:szCs w:val="28"/>
          <w:lang w:val="en-US" w:eastAsia="en-US"/>
        </w:rPr>
        <w:t>' &lt;==='</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4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write (</w:t>
      </w:r>
      <w:r w:rsidRPr="00D42C32">
        <w:rPr>
          <w:rFonts w:ascii="Courier New" w:eastAsiaTheme="minorHAnsi" w:hAnsi="Courier New" w:cs="Courier New"/>
          <w:color w:val="0000FF"/>
          <w:sz w:val="28"/>
          <w:szCs w:val="28"/>
          <w:lang w:val="en-US" w:eastAsia="en-US"/>
        </w:rPr>
        <w:t>'                        ===&gt;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r w:rsidRPr="00D42C32">
        <w:rPr>
          <w:rFonts w:ascii="Courier New" w:eastAsiaTheme="minorHAnsi" w:hAnsi="Courier New" w:cs="Courier New"/>
          <w:sz w:val="28"/>
          <w:szCs w:val="28"/>
          <w:lang w:val="en-US" w:eastAsia="en-US"/>
        </w:rPr>
        <w:t>write(</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sz w:val="28"/>
          <w:szCs w:val="28"/>
          <w:lang w:val="en-US" w:eastAsia="en-US"/>
        </w:rPr>
        <w:t>);  write(</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Удалить</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ответ</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if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4 </w:t>
      </w:r>
      <w:r w:rsidRPr="00D42C32">
        <w:rPr>
          <w:rFonts w:ascii="Courier New" w:eastAsiaTheme="minorHAnsi" w:hAnsi="Courier New" w:cs="Courier New"/>
          <w:b/>
          <w:bCs/>
          <w:sz w:val="28"/>
          <w:szCs w:val="28"/>
          <w:lang w:val="en-US" w:eastAsia="en-US"/>
        </w:rPr>
        <w:t xml:space="preserve">then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00FF"/>
          <w:sz w:val="28"/>
          <w:szCs w:val="28"/>
          <w:lang w:val="en-US" w:eastAsia="en-US"/>
        </w:rPr>
        <w:t>'  &lt;==='</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5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write (</w:t>
      </w:r>
      <w:r w:rsidRPr="00D42C32">
        <w:rPr>
          <w:rFonts w:ascii="Courier New" w:eastAsiaTheme="minorHAnsi" w:hAnsi="Courier New" w:cs="Courier New"/>
          <w:color w:val="0000FF"/>
          <w:sz w:val="28"/>
          <w:szCs w:val="28"/>
          <w:lang w:val="en-US" w:eastAsia="en-US"/>
        </w:rPr>
        <w:t>'                        ===&gt;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r w:rsidRPr="00D42C32">
        <w:rPr>
          <w:rFonts w:ascii="Courier New" w:eastAsiaTheme="minorHAnsi" w:hAnsi="Courier New" w:cs="Courier New"/>
          <w:sz w:val="28"/>
          <w:szCs w:val="28"/>
          <w:lang w:val="en-US" w:eastAsia="en-US"/>
        </w:rPr>
        <w:t>write(</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sz w:val="28"/>
          <w:szCs w:val="28"/>
          <w:lang w:val="en-US" w:eastAsia="en-US"/>
        </w:rPr>
        <w:t>);  write(</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Изменить</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вопрос</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if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5 </w:t>
      </w:r>
      <w:r w:rsidRPr="00D42C32">
        <w:rPr>
          <w:rFonts w:ascii="Courier New" w:eastAsiaTheme="minorHAnsi" w:hAnsi="Courier New" w:cs="Courier New"/>
          <w:b/>
          <w:bCs/>
          <w:sz w:val="28"/>
          <w:szCs w:val="28"/>
          <w:lang w:val="en-US" w:eastAsia="en-US"/>
        </w:rPr>
        <w:t xml:space="preserve">then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00FF"/>
          <w:sz w:val="28"/>
          <w:szCs w:val="28"/>
          <w:lang w:val="en-US" w:eastAsia="en-US"/>
        </w:rPr>
        <w:t>' &lt;==='</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6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write (</w:t>
      </w:r>
      <w:r w:rsidRPr="00D42C32">
        <w:rPr>
          <w:rFonts w:ascii="Courier New" w:eastAsiaTheme="minorHAnsi" w:hAnsi="Courier New" w:cs="Courier New"/>
          <w:color w:val="0000FF"/>
          <w:sz w:val="28"/>
          <w:szCs w:val="28"/>
          <w:lang w:val="en-US" w:eastAsia="en-US"/>
        </w:rPr>
        <w:t>'                        ===&gt;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r w:rsidRPr="00D42C32">
        <w:rPr>
          <w:rFonts w:ascii="Courier New" w:eastAsiaTheme="minorHAnsi" w:hAnsi="Courier New" w:cs="Courier New"/>
          <w:sz w:val="28"/>
          <w:szCs w:val="28"/>
          <w:lang w:val="en-US" w:eastAsia="en-US"/>
        </w:rPr>
        <w:t>write(</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sz w:val="28"/>
          <w:szCs w:val="28"/>
          <w:lang w:val="en-US" w:eastAsia="en-US"/>
        </w:rPr>
        <w:t>);  write(</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Изменить</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ответ</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if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6 </w:t>
      </w:r>
      <w:r w:rsidRPr="00D42C32">
        <w:rPr>
          <w:rFonts w:ascii="Courier New" w:eastAsiaTheme="minorHAnsi" w:hAnsi="Courier New" w:cs="Courier New"/>
          <w:b/>
          <w:bCs/>
          <w:sz w:val="28"/>
          <w:szCs w:val="28"/>
          <w:lang w:val="en-US" w:eastAsia="en-US"/>
        </w:rPr>
        <w:t xml:space="preserve">then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00FF"/>
          <w:sz w:val="28"/>
          <w:szCs w:val="28"/>
          <w:lang w:val="en-US" w:eastAsia="en-US"/>
        </w:rPr>
        <w:t>'  &lt;==='</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7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write (</w:t>
      </w:r>
      <w:r w:rsidRPr="00D42C32">
        <w:rPr>
          <w:rFonts w:ascii="Courier New" w:eastAsiaTheme="minorHAnsi" w:hAnsi="Courier New" w:cs="Courier New"/>
          <w:color w:val="0000FF"/>
          <w:sz w:val="28"/>
          <w:szCs w:val="28"/>
          <w:lang w:val="en-US" w:eastAsia="en-US"/>
        </w:rPr>
        <w:t>'                        ===&gt;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r w:rsidRPr="00D42C32">
        <w:rPr>
          <w:rFonts w:ascii="Courier New" w:eastAsiaTheme="minorHAnsi" w:hAnsi="Courier New" w:cs="Courier New"/>
          <w:sz w:val="28"/>
          <w:szCs w:val="28"/>
          <w:lang w:val="en-US" w:eastAsia="en-US"/>
        </w:rPr>
        <w:t>write(</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sz w:val="28"/>
          <w:szCs w:val="28"/>
          <w:lang w:val="en-US" w:eastAsia="en-US"/>
        </w:rPr>
        <w:t>);  write(</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Изменить</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балл</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if </w:t>
      </w:r>
      <w:r w:rsidRPr="00D42C32">
        <w:rPr>
          <w:rFonts w:ascii="Courier New" w:eastAsiaTheme="minorHAnsi" w:hAnsi="Courier New" w:cs="Courier New"/>
          <w:sz w:val="28"/>
          <w:szCs w:val="28"/>
          <w:lang w:val="en-US" w:eastAsia="en-US"/>
        </w:rPr>
        <w:t>variant1=</w:t>
      </w:r>
      <w:r w:rsidRPr="00D42C32">
        <w:rPr>
          <w:rFonts w:ascii="Courier New" w:eastAsiaTheme="minorHAnsi" w:hAnsi="Courier New" w:cs="Courier New"/>
          <w:color w:val="006400"/>
          <w:sz w:val="28"/>
          <w:szCs w:val="28"/>
          <w:lang w:val="en-US" w:eastAsia="en-US"/>
        </w:rPr>
        <w:t xml:space="preserve">7 </w:t>
      </w:r>
      <w:r w:rsidRPr="00D42C32">
        <w:rPr>
          <w:rFonts w:ascii="Courier New" w:eastAsiaTheme="minorHAnsi" w:hAnsi="Courier New" w:cs="Courier New"/>
          <w:b/>
          <w:bCs/>
          <w:sz w:val="28"/>
          <w:szCs w:val="28"/>
          <w:lang w:val="en-US" w:eastAsia="en-US"/>
        </w:rPr>
        <w:t xml:space="preserve">then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00FF"/>
          <w:sz w:val="28"/>
          <w:szCs w:val="28"/>
          <w:lang w:val="en-US" w:eastAsia="en-US"/>
        </w:rPr>
        <w:t>' &lt;==='</w:t>
      </w: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 xml:space="preserve">else </w:t>
      </w:r>
      <w:proofErr w:type="spell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C1:=</w:t>
      </w:r>
      <w:proofErr w:type="spellStart"/>
      <w:r w:rsidRPr="00D42C32">
        <w:rPr>
          <w:rFonts w:ascii="Courier New" w:eastAsiaTheme="minorHAnsi" w:hAnsi="Courier New" w:cs="Courier New"/>
          <w:sz w:val="28"/>
          <w:szCs w:val="28"/>
          <w:lang w:val="en-US" w:eastAsia="en-US"/>
        </w:rPr>
        <w:t>readkey</w:t>
      </w:r>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c1=</w:t>
      </w:r>
      <w:r w:rsidRPr="00D42C32">
        <w:rPr>
          <w:rFonts w:ascii="Courier New" w:eastAsiaTheme="minorHAnsi" w:hAnsi="Courier New" w:cs="Courier New"/>
          <w:color w:val="0000FF"/>
          <w:sz w:val="28"/>
          <w:szCs w:val="28"/>
          <w:lang w:val="en-US" w:eastAsia="en-US"/>
        </w:rPr>
        <w:t xml:space="preserve">'w'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variant1:=variant1-</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c1=</w:t>
      </w:r>
      <w:r w:rsidRPr="00D42C32">
        <w:rPr>
          <w:rFonts w:ascii="Courier New" w:eastAsiaTheme="minorHAnsi" w:hAnsi="Courier New" w:cs="Courier New"/>
          <w:color w:val="0000FF"/>
          <w:sz w:val="28"/>
          <w:szCs w:val="28"/>
          <w:lang w:val="en-US" w:eastAsia="en-US"/>
        </w:rPr>
        <w:t>'</w:t>
      </w:r>
      <w:proofErr w:type="spellStart"/>
      <w:r w:rsidRPr="00D42C32">
        <w:rPr>
          <w:rFonts w:ascii="Courier New" w:eastAsiaTheme="minorHAnsi" w:hAnsi="Courier New" w:cs="Courier New"/>
          <w:color w:val="0000FF"/>
          <w:sz w:val="28"/>
          <w:szCs w:val="28"/>
          <w:lang w:eastAsia="en-US"/>
        </w:rPr>
        <w:t>ц</w:t>
      </w:r>
      <w:proofErr w:type="spellEnd"/>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variant1:=variant1-</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c1=</w:t>
      </w:r>
      <w:r w:rsidRPr="00D42C32">
        <w:rPr>
          <w:rFonts w:ascii="Courier New" w:eastAsiaTheme="minorHAnsi" w:hAnsi="Courier New" w:cs="Courier New"/>
          <w:color w:val="0000FF"/>
          <w:sz w:val="28"/>
          <w:szCs w:val="28"/>
          <w:lang w:val="en-US" w:eastAsia="en-US"/>
        </w:rPr>
        <w:t xml:space="preserve">'s'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variant1:=variant1+</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c1=</w:t>
      </w:r>
      <w:r w:rsidRPr="00D42C32">
        <w:rPr>
          <w:rFonts w:ascii="Courier New" w:eastAsiaTheme="minorHAnsi" w:hAnsi="Courier New" w:cs="Courier New"/>
          <w:color w:val="0000FF"/>
          <w:sz w:val="28"/>
          <w:szCs w:val="28"/>
          <w:lang w:val="en-US" w:eastAsia="en-US"/>
        </w:rPr>
        <w:t>'</w:t>
      </w:r>
      <w:proofErr w:type="spellStart"/>
      <w:r w:rsidRPr="00D42C32">
        <w:rPr>
          <w:rFonts w:ascii="Courier New" w:eastAsiaTheme="minorHAnsi" w:hAnsi="Courier New" w:cs="Courier New"/>
          <w:color w:val="0000FF"/>
          <w:sz w:val="28"/>
          <w:szCs w:val="28"/>
          <w:lang w:eastAsia="en-US"/>
        </w:rPr>
        <w:t>ы</w:t>
      </w:r>
      <w:proofErr w:type="spellEnd"/>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variant1:=variant1+</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lastRenderedPageBreak/>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c1=</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я</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b/>
          <w:bCs/>
          <w:sz w:val="28"/>
          <w:szCs w:val="28"/>
          <w:lang w:val="en-US" w:eastAsia="en-US"/>
        </w:rPr>
        <w:t xml:space="preserve">then </w:t>
      </w:r>
      <w:r w:rsidRPr="00D42C32">
        <w:rPr>
          <w:rFonts w:ascii="Courier New" w:eastAsiaTheme="minorHAnsi" w:hAnsi="Courier New" w:cs="Courier New"/>
          <w:sz w:val="28"/>
          <w:szCs w:val="28"/>
          <w:lang w:val="en-US" w:eastAsia="en-US"/>
        </w:rPr>
        <w:t>c1:=</w:t>
      </w:r>
      <w:r w:rsidRPr="00D42C32">
        <w:rPr>
          <w:rFonts w:ascii="Courier New" w:eastAsiaTheme="minorHAnsi" w:hAnsi="Courier New" w:cs="Courier New"/>
          <w:color w:val="0000FF"/>
          <w:sz w:val="28"/>
          <w:szCs w:val="28"/>
          <w:lang w:val="en-US" w:eastAsia="en-US"/>
        </w:rPr>
        <w:t>'z'</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if</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c1=</w:t>
      </w:r>
      <w:r w:rsidRPr="00D42C32">
        <w:rPr>
          <w:rFonts w:ascii="Courier New" w:eastAsiaTheme="minorHAnsi" w:hAnsi="Courier New" w:cs="Courier New"/>
          <w:color w:val="0000FF"/>
          <w:sz w:val="28"/>
          <w:szCs w:val="28"/>
          <w:lang w:val="en-US" w:eastAsia="en-US"/>
        </w:rPr>
        <w:t xml:space="preserve">' ' </w:t>
      </w:r>
      <w:r w:rsidRPr="00D42C32">
        <w:rPr>
          <w:rFonts w:ascii="Courier New" w:eastAsiaTheme="minorHAnsi" w:hAnsi="Courier New" w:cs="Courier New"/>
          <w:b/>
          <w:bCs/>
          <w:sz w:val="28"/>
          <w:szCs w:val="28"/>
          <w:lang w:val="en-US" w:eastAsia="en-US"/>
        </w:rPr>
        <w:t xml:space="preserve">then </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case</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 xml:space="preserve">variant1 </w:t>
      </w:r>
      <w:r w:rsidRPr="00D42C32">
        <w:rPr>
          <w:rFonts w:ascii="Courier New" w:eastAsiaTheme="minorHAnsi" w:hAnsi="Courier New" w:cs="Courier New"/>
          <w:b/>
          <w:bCs/>
          <w:sz w:val="28"/>
          <w:szCs w:val="28"/>
          <w:lang w:val="en-US" w:eastAsia="en-US"/>
        </w:rPr>
        <w:t xml:space="preserve">of </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color w:val="006400"/>
          <w:sz w:val="28"/>
          <w:szCs w:val="28"/>
          <w:lang w:eastAsia="en-US"/>
        </w:rPr>
        <w:t>1</w:t>
      </w:r>
      <w:r w:rsidRPr="00D42C32">
        <w:rPr>
          <w:rFonts w:ascii="Courier New" w:eastAsiaTheme="minorHAnsi" w:hAnsi="Courier New" w:cs="Courier New"/>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b/>
          <w:bCs/>
          <w:sz w:val="28"/>
          <w:szCs w:val="28"/>
          <w:lang w:eastAsia="en-US"/>
        </w:rPr>
        <w:t>Begin</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b/>
          <w:bCs/>
          <w:sz w:val="28"/>
          <w:szCs w:val="28"/>
          <w:lang w:eastAsia="en-US"/>
        </w:rPr>
        <w:t xml:space="preserve">                                 </w:t>
      </w:r>
      <w:proofErr w:type="spellStart"/>
      <w:r w:rsidRPr="00D42C32">
        <w:rPr>
          <w:rFonts w:ascii="Courier New" w:eastAsiaTheme="minorHAnsi" w:hAnsi="Courier New" w:cs="Courier New"/>
          <w:sz w:val="28"/>
          <w:szCs w:val="28"/>
          <w:lang w:eastAsia="en-US"/>
        </w:rPr>
        <w:t>clrscr</w:t>
      </w:r>
      <w:proofErr w:type="spellEnd"/>
      <w:r w:rsidRPr="00D42C32">
        <w:rPr>
          <w:rFonts w:ascii="Courier New" w:eastAsiaTheme="minorHAnsi" w:hAnsi="Courier New" w:cs="Courier New"/>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имя файла для исправленного теста'</w:t>
      </w:r>
      <w:r w:rsidRPr="00D42C32">
        <w:rPr>
          <w:rFonts w:ascii="Courier New" w:eastAsiaTheme="minorHAnsi" w:hAnsi="Courier New" w:cs="Courier New"/>
          <w:sz w:val="28"/>
          <w:szCs w:val="28"/>
          <w:lang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namefail</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insertqu</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namefail,zapis1,nn,ot);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rf</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namefail,zapis1,nn,ot);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End</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6400"/>
          <w:sz w:val="28"/>
          <w:szCs w:val="28"/>
          <w:lang w:val="en-US" w:eastAsia="en-US"/>
        </w:rPr>
        <w:t>2</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insertan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nn,ot</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имя</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файла</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namefail</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wf1(</w:t>
      </w:r>
      <w:proofErr w:type="gramEnd"/>
      <w:r w:rsidRPr="00D42C32">
        <w:rPr>
          <w:rFonts w:ascii="Courier New" w:eastAsiaTheme="minorHAnsi" w:hAnsi="Courier New" w:cs="Courier New"/>
          <w:sz w:val="28"/>
          <w:szCs w:val="28"/>
          <w:lang w:val="en-US" w:eastAsia="en-US"/>
        </w:rPr>
        <w:t>namefail,zapis1,nn,ot);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End</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6400"/>
          <w:sz w:val="28"/>
          <w:szCs w:val="28"/>
          <w:lang w:val="en-US" w:eastAsia="en-US"/>
        </w:rPr>
        <w:t>3</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deletequ</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nn,ot</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имя</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файла</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namefail</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wf1(</w:t>
      </w:r>
      <w:proofErr w:type="gramEnd"/>
      <w:r w:rsidRPr="00D42C32">
        <w:rPr>
          <w:rFonts w:ascii="Courier New" w:eastAsiaTheme="minorHAnsi" w:hAnsi="Courier New" w:cs="Courier New"/>
          <w:sz w:val="28"/>
          <w:szCs w:val="28"/>
          <w:lang w:val="en-US" w:eastAsia="en-US"/>
        </w:rPr>
        <w:t>namefail,zapis1,nn,ot);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End</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6400"/>
          <w:sz w:val="28"/>
          <w:szCs w:val="28"/>
          <w:lang w:val="en-US" w:eastAsia="en-US"/>
        </w:rPr>
        <w:t>4</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deletean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nn,ot</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имя</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файла</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lastRenderedPageBreak/>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namefail</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wf1(</w:t>
      </w:r>
      <w:proofErr w:type="gramEnd"/>
      <w:r w:rsidRPr="00D42C32">
        <w:rPr>
          <w:rFonts w:ascii="Courier New" w:eastAsiaTheme="minorHAnsi" w:hAnsi="Courier New" w:cs="Courier New"/>
          <w:sz w:val="28"/>
          <w:szCs w:val="28"/>
          <w:lang w:val="en-US" w:eastAsia="en-US"/>
        </w:rPr>
        <w:t>namefail,zapis1,nn,ot);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End</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6400"/>
          <w:sz w:val="28"/>
          <w:szCs w:val="28"/>
          <w:lang w:val="en-US" w:eastAsia="en-US"/>
        </w:rPr>
        <w:t>5</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editqu</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nn,ot</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имя</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файла</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namefail</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wf1(</w:t>
      </w:r>
      <w:proofErr w:type="gramEnd"/>
      <w:r w:rsidRPr="00D42C32">
        <w:rPr>
          <w:rFonts w:ascii="Courier New" w:eastAsiaTheme="minorHAnsi" w:hAnsi="Courier New" w:cs="Courier New"/>
          <w:sz w:val="28"/>
          <w:szCs w:val="28"/>
          <w:lang w:val="en-US" w:eastAsia="en-US"/>
        </w:rPr>
        <w:t>namefail,zapis1,nn,ot);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End</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6400"/>
          <w:sz w:val="28"/>
          <w:szCs w:val="28"/>
          <w:lang w:val="en-US" w:eastAsia="en-US"/>
        </w:rPr>
        <w:t>6</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editan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nn,ot</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имя</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файла</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namefail</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wf1(</w:t>
      </w:r>
      <w:proofErr w:type="gramEnd"/>
      <w:r w:rsidRPr="00D42C32">
        <w:rPr>
          <w:rFonts w:ascii="Courier New" w:eastAsiaTheme="minorHAnsi" w:hAnsi="Courier New" w:cs="Courier New"/>
          <w:sz w:val="28"/>
          <w:szCs w:val="28"/>
          <w:lang w:val="en-US" w:eastAsia="en-US"/>
        </w:rPr>
        <w:t>namefail,zapis1,nn,ot);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End</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6400"/>
          <w:sz w:val="28"/>
          <w:szCs w:val="28"/>
          <w:lang w:val="en-US" w:eastAsia="en-US"/>
        </w:rPr>
        <w:t>7</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editball</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nn,ot</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clrscr</w:t>
      </w:r>
      <w:proofErr w:type="spellEnd"/>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имя</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файла</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namefail</w:t>
      </w:r>
      <w:proofErr w:type="spell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wf1(</w:t>
      </w:r>
      <w:proofErr w:type="gramEnd"/>
      <w:r w:rsidRPr="00D42C32">
        <w:rPr>
          <w:rFonts w:ascii="Courier New" w:eastAsiaTheme="minorHAnsi" w:hAnsi="Courier New" w:cs="Courier New"/>
          <w:sz w:val="28"/>
          <w:szCs w:val="28"/>
          <w:lang w:val="en-US" w:eastAsia="en-US"/>
        </w:rPr>
        <w:t>namefail,zapis1,nn,ot);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End</w:t>
      </w:r>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D42C32" w:rsidRPr="00D42C32"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D42C32" w:rsidRPr="000F2698" w:rsidRDefault="00D42C32" w:rsidP="00D42C32">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0F2698">
        <w:rPr>
          <w:rFonts w:ascii="Courier New" w:eastAsiaTheme="minorHAnsi" w:hAnsi="Courier New" w:cs="Courier New"/>
          <w:b/>
          <w:bCs/>
          <w:sz w:val="28"/>
          <w:szCs w:val="28"/>
          <w:lang w:val="en-US" w:eastAsia="en-US"/>
        </w:rPr>
        <w:t>end</w:t>
      </w:r>
      <w:proofErr w:type="gramEnd"/>
      <w:r w:rsidRPr="000F2698">
        <w:rPr>
          <w:rFonts w:ascii="Courier New" w:eastAsiaTheme="minorHAnsi" w:hAnsi="Courier New" w:cs="Courier New"/>
          <w:sz w:val="28"/>
          <w:szCs w:val="28"/>
          <w:lang w:val="en-US" w:eastAsia="en-US"/>
        </w:rPr>
        <w:t xml:space="preserve">;     </w:t>
      </w:r>
    </w:p>
    <w:p w:rsidR="00E408B7" w:rsidRPr="00D42C32" w:rsidRDefault="00D42C32" w:rsidP="00D42C32">
      <w:pPr>
        <w:spacing w:after="0" w:line="360" w:lineRule="auto"/>
        <w:jc w:val="both"/>
        <w:rPr>
          <w:rFonts w:ascii="Courier New" w:eastAsiaTheme="minorHAnsi" w:hAnsi="Courier New" w:cs="Courier New"/>
          <w:sz w:val="28"/>
          <w:szCs w:val="28"/>
          <w:lang w:val="en-US" w:eastAsia="en-US"/>
        </w:rPr>
      </w:pPr>
      <w:proofErr w:type="gramStart"/>
      <w:r w:rsidRPr="000F2698">
        <w:rPr>
          <w:rFonts w:ascii="Courier New" w:eastAsiaTheme="minorHAnsi" w:hAnsi="Courier New" w:cs="Courier New"/>
          <w:b/>
          <w:bCs/>
          <w:sz w:val="28"/>
          <w:szCs w:val="28"/>
          <w:lang w:val="en-US" w:eastAsia="en-US"/>
        </w:rPr>
        <w:t>end</w:t>
      </w:r>
      <w:proofErr w:type="gramEnd"/>
      <w:r w:rsidRPr="000F2698">
        <w:rPr>
          <w:rFonts w:ascii="Courier New" w:eastAsiaTheme="minorHAnsi" w:hAnsi="Courier New" w:cs="Courier New"/>
          <w:sz w:val="28"/>
          <w:szCs w:val="28"/>
          <w:lang w:val="en-US" w:eastAsia="en-US"/>
        </w:rPr>
        <w:t>.</w:t>
      </w:r>
    </w:p>
    <w:p w:rsidR="00E408B7" w:rsidRPr="000F2698" w:rsidRDefault="00E408B7" w:rsidP="002E2054">
      <w:pPr>
        <w:spacing w:after="0" w:line="360" w:lineRule="auto"/>
        <w:jc w:val="both"/>
        <w:rPr>
          <w:rFonts w:ascii="Courier New" w:eastAsia="Times New Roman" w:hAnsi="Courier New" w:cs="Courier New"/>
          <w:sz w:val="28"/>
          <w:szCs w:val="28"/>
          <w:lang w:val="en-US"/>
        </w:rPr>
      </w:pPr>
    </w:p>
    <w:p w:rsidR="002E2054" w:rsidRPr="000F2698" w:rsidRDefault="002E2054" w:rsidP="00D42C32">
      <w:pPr>
        <w:spacing w:after="0" w:line="360" w:lineRule="auto"/>
        <w:ind w:firstLine="709"/>
        <w:jc w:val="both"/>
        <w:rPr>
          <w:rFonts w:ascii="Times New Roman" w:eastAsia="Times New Roman" w:hAnsi="Times New Roman"/>
          <w:sz w:val="28"/>
          <w:szCs w:val="28"/>
          <w:lang w:val="en-US"/>
        </w:rPr>
      </w:pPr>
      <w:r w:rsidRPr="00D42C32">
        <w:rPr>
          <w:rFonts w:ascii="Times New Roman" w:eastAsia="Times New Roman" w:hAnsi="Times New Roman"/>
          <w:sz w:val="28"/>
          <w:szCs w:val="28"/>
        </w:rPr>
        <w:lastRenderedPageBreak/>
        <w:t>Модуль</w:t>
      </w:r>
      <w:r w:rsidRPr="00D42C32">
        <w:rPr>
          <w:rFonts w:ascii="Times New Roman" w:eastAsia="Times New Roman" w:hAnsi="Times New Roman"/>
          <w:sz w:val="28"/>
          <w:szCs w:val="28"/>
          <w:lang w:val="en-US"/>
        </w:rPr>
        <w:t xml:space="preserve"> «</w:t>
      </w:r>
      <w:r w:rsidRPr="00D42C32">
        <w:rPr>
          <w:rFonts w:ascii="Times New Roman" w:eastAsia="Times New Roman" w:hAnsi="Times New Roman"/>
          <w:sz w:val="28"/>
          <w:szCs w:val="28"/>
        </w:rPr>
        <w:t>Создание</w:t>
      </w:r>
      <w:r w:rsidR="00D42C32">
        <w:rPr>
          <w:rFonts w:ascii="Times New Roman" w:eastAsia="Times New Roman" w:hAnsi="Times New Roman"/>
          <w:sz w:val="28"/>
          <w:szCs w:val="28"/>
          <w:lang w:val="en-US"/>
        </w:rPr>
        <w:t>»</w:t>
      </w:r>
    </w:p>
    <w:p w:rsidR="002E2054" w:rsidRPr="00D42C32" w:rsidRDefault="002E2054" w:rsidP="002E2054">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Unit </w:t>
      </w:r>
      <w:r w:rsidRPr="00D42C32">
        <w:rPr>
          <w:rFonts w:ascii="Courier New" w:eastAsiaTheme="minorHAnsi" w:hAnsi="Courier New" w:cs="Courier New"/>
          <w:sz w:val="28"/>
          <w:szCs w:val="28"/>
          <w:lang w:val="en-US" w:eastAsia="en-US"/>
        </w:rPr>
        <w:t>create1;</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Модуль "Создание" тестов.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//Назначение данного модуля:</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-Ввод тестовых вопросов;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-Ввод вариантов ответа на </w:t>
      </w:r>
      <w:proofErr w:type="spellStart"/>
      <w:r w:rsidRPr="00D42C32">
        <w:rPr>
          <w:rFonts w:ascii="Courier New" w:eastAsiaTheme="minorHAnsi" w:hAnsi="Courier New" w:cs="Courier New"/>
          <w:color w:val="008000"/>
          <w:sz w:val="28"/>
          <w:szCs w:val="28"/>
          <w:lang w:eastAsia="en-US"/>
        </w:rPr>
        <w:t>тест</w:t>
      </w:r>
      <w:proofErr w:type="gramStart"/>
      <w:r w:rsidRPr="00D42C32">
        <w:rPr>
          <w:rFonts w:ascii="Courier New" w:eastAsiaTheme="minorHAnsi" w:hAnsi="Courier New" w:cs="Courier New"/>
          <w:color w:val="008000"/>
          <w:sz w:val="28"/>
          <w:szCs w:val="28"/>
          <w:lang w:eastAsia="en-US"/>
        </w:rPr>
        <w:t>.в</w:t>
      </w:r>
      <w:proofErr w:type="gramEnd"/>
      <w:r w:rsidRPr="00D42C32">
        <w:rPr>
          <w:rFonts w:ascii="Courier New" w:eastAsiaTheme="minorHAnsi" w:hAnsi="Courier New" w:cs="Courier New"/>
          <w:color w:val="008000"/>
          <w:sz w:val="28"/>
          <w:szCs w:val="28"/>
          <w:lang w:eastAsia="en-US"/>
        </w:rPr>
        <w:t>опрос</w:t>
      </w:r>
      <w:proofErr w:type="spellEnd"/>
      <w:r w:rsidRPr="00D42C32">
        <w:rPr>
          <w:rFonts w:ascii="Courier New" w:eastAsiaTheme="minorHAnsi" w:hAnsi="Courier New" w:cs="Courier New"/>
          <w:color w:val="008000"/>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-Указание (ввода), какой вариант правильный;</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-Указание балла за 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-Сохранение в файл.</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//Дата последнего изменения:</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02.06.2019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proofErr w:type="spellStart"/>
      <w:r w:rsidRPr="00D42C32">
        <w:rPr>
          <w:rFonts w:ascii="Courier New" w:eastAsiaTheme="minorHAnsi" w:hAnsi="Courier New" w:cs="Courier New"/>
          <w:b/>
          <w:bCs/>
          <w:sz w:val="28"/>
          <w:szCs w:val="28"/>
          <w:lang w:eastAsia="en-US"/>
        </w:rPr>
        <w:t>Unit</w:t>
      </w:r>
      <w:proofErr w:type="spellEnd"/>
      <w:r w:rsidRPr="00D42C32">
        <w:rPr>
          <w:rFonts w:ascii="Courier New" w:eastAsiaTheme="minorHAnsi" w:hAnsi="Courier New" w:cs="Courier New"/>
          <w:b/>
          <w:bCs/>
          <w:sz w:val="28"/>
          <w:szCs w:val="28"/>
          <w:lang w:eastAsia="en-US"/>
        </w:rPr>
        <w:t xml:space="preserve"> </w:t>
      </w:r>
      <w:r w:rsidRPr="00D42C32">
        <w:rPr>
          <w:rFonts w:ascii="Courier New" w:eastAsiaTheme="minorHAnsi" w:hAnsi="Courier New" w:cs="Courier New"/>
          <w:sz w:val="28"/>
          <w:szCs w:val="28"/>
          <w:lang w:eastAsia="en-US"/>
        </w:rPr>
        <w:t>create1;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b/>
          <w:bCs/>
          <w:sz w:val="28"/>
          <w:szCs w:val="28"/>
          <w:lang w:val="en-US" w:eastAsia="en-US"/>
        </w:rPr>
        <w:t>Interface</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создание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теста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Type </w:t>
      </w:r>
      <w:r w:rsidRPr="00D42C32">
        <w:rPr>
          <w:rFonts w:ascii="Courier New" w:eastAsiaTheme="minorHAnsi" w:hAnsi="Courier New" w:cs="Courier New"/>
          <w:sz w:val="28"/>
          <w:szCs w:val="28"/>
          <w:lang w:val="en-US" w:eastAsia="en-US"/>
        </w:rPr>
        <w:t>test1=</w:t>
      </w:r>
      <w:r w:rsidRPr="00D42C32">
        <w:rPr>
          <w:rFonts w:ascii="Courier New" w:eastAsiaTheme="minorHAnsi" w:hAnsi="Courier New" w:cs="Courier New"/>
          <w:b/>
          <w:bCs/>
          <w:sz w:val="28"/>
          <w:szCs w:val="28"/>
          <w:lang w:val="en-US" w:eastAsia="en-US"/>
        </w:rPr>
        <w:t xml:space="preserve">record </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eastAsia="en-US"/>
        </w:rPr>
        <w:t>qu1:</w:t>
      </w:r>
      <w:r w:rsidRPr="00D42C32">
        <w:rPr>
          <w:rFonts w:ascii="Courier New" w:eastAsiaTheme="minorHAnsi" w:hAnsi="Courier New" w:cs="Courier New"/>
          <w:color w:val="0000FF"/>
          <w:sz w:val="28"/>
          <w:szCs w:val="28"/>
          <w:lang w:eastAsia="en-US"/>
        </w:rPr>
        <w:t>string</w:t>
      </w: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//тестовый 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sz w:val="28"/>
          <w:szCs w:val="28"/>
          <w:lang w:eastAsia="en-US"/>
        </w:rPr>
        <w:t>an1:</w:t>
      </w:r>
      <w:r w:rsidRPr="00D42C32">
        <w:rPr>
          <w:rFonts w:ascii="Courier New" w:eastAsiaTheme="minorHAnsi" w:hAnsi="Courier New" w:cs="Courier New"/>
          <w:b/>
          <w:bCs/>
          <w:sz w:val="28"/>
          <w:szCs w:val="28"/>
          <w:lang w:eastAsia="en-US"/>
        </w:rPr>
        <w:t xml:space="preserve">array </w:t>
      </w:r>
      <w:proofErr w:type="spellStart"/>
      <w:r w:rsidRPr="00D42C32">
        <w:rPr>
          <w:rFonts w:ascii="Courier New" w:eastAsiaTheme="minorHAnsi" w:hAnsi="Courier New" w:cs="Courier New"/>
          <w:b/>
          <w:bCs/>
          <w:sz w:val="28"/>
          <w:szCs w:val="28"/>
          <w:lang w:eastAsia="en-US"/>
        </w:rPr>
        <w:t>of</w:t>
      </w:r>
      <w:proofErr w:type="spellEnd"/>
      <w:r w:rsidRPr="00D42C32">
        <w:rPr>
          <w:rFonts w:ascii="Courier New" w:eastAsiaTheme="minorHAnsi" w:hAnsi="Courier New" w:cs="Courier New"/>
          <w:b/>
          <w:bCs/>
          <w:sz w:val="28"/>
          <w:szCs w:val="28"/>
          <w:lang w:eastAsia="en-US"/>
        </w:rPr>
        <w:t xml:space="preserve"> </w:t>
      </w:r>
      <w:r w:rsidRPr="00D42C32">
        <w:rPr>
          <w:rFonts w:ascii="Courier New" w:eastAsiaTheme="minorHAnsi" w:hAnsi="Courier New" w:cs="Courier New"/>
          <w:color w:val="0000FF"/>
          <w:sz w:val="28"/>
          <w:szCs w:val="28"/>
          <w:lang w:eastAsia="en-US"/>
        </w:rPr>
        <w:t>string</w:t>
      </w: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//вариант ответа на тестовый 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sz w:val="28"/>
          <w:szCs w:val="28"/>
          <w:lang w:eastAsia="en-US"/>
        </w:rPr>
        <w:t>ball1:</w:t>
      </w:r>
      <w:r w:rsidRPr="00D42C32">
        <w:rPr>
          <w:rFonts w:ascii="Courier New" w:eastAsiaTheme="minorHAnsi" w:hAnsi="Courier New" w:cs="Courier New"/>
          <w:color w:val="0000FF"/>
          <w:sz w:val="28"/>
          <w:szCs w:val="28"/>
          <w:lang w:eastAsia="en-US"/>
        </w:rPr>
        <w:t>real</w:t>
      </w: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//балл за ответ на 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sz w:val="28"/>
          <w:szCs w:val="28"/>
          <w:lang w:eastAsia="en-US"/>
        </w:rPr>
        <w:t>goodan1:</w:t>
      </w:r>
      <w:r w:rsidRPr="00D42C32">
        <w:rPr>
          <w:rFonts w:ascii="Courier New" w:eastAsiaTheme="minorHAnsi" w:hAnsi="Courier New" w:cs="Courier New"/>
          <w:color w:val="0000FF"/>
          <w:sz w:val="28"/>
          <w:szCs w:val="28"/>
          <w:lang w:eastAsia="en-US"/>
        </w:rPr>
        <w:t>integer</w:t>
      </w: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//правильный ответ</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Создание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вопроса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createqu</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Создание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createan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ot2:</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Ввод</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балла</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за</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createball</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ot3:</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lastRenderedPageBreak/>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ввод</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правильного</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creategoodan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ot4:</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запись</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в</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файл</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wf</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w:t>
      </w:r>
      <w:r w:rsidRPr="00D42C32">
        <w:rPr>
          <w:rFonts w:ascii="Courier New" w:eastAsiaTheme="minorHAnsi" w:hAnsi="Courier New" w:cs="Courier New"/>
          <w:color w:val="0000FF"/>
          <w:sz w:val="28"/>
          <w:szCs w:val="28"/>
          <w:lang w:val="en-US" w:eastAsia="en-US"/>
        </w:rPr>
        <w:t>string</w:t>
      </w:r>
      <w:proofErr w:type="spellEnd"/>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proofErr w:type="spellStart"/>
      <w:r w:rsidRPr="00D42C32">
        <w:rPr>
          <w:rFonts w:ascii="Courier New" w:eastAsiaTheme="minorHAnsi" w:hAnsi="Courier New" w:cs="Courier New"/>
          <w:sz w:val="28"/>
          <w:szCs w:val="28"/>
          <w:lang w:val="en-US" w:eastAsia="en-US"/>
        </w:rPr>
        <w:t>zapis:text</w:t>
      </w:r>
      <w:proofErr w:type="spellEnd"/>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ot5:</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test1);</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eastAsia="en-US"/>
        </w:rPr>
        <w:t>Implementation</w:t>
      </w:r>
      <w:proofErr w:type="spellEnd"/>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eastAsia="en-US"/>
        </w:rPr>
      </w:pPr>
      <w:r w:rsidRPr="00D42C32">
        <w:rPr>
          <w:rFonts w:ascii="Courier New" w:eastAsiaTheme="minorHAnsi" w:hAnsi="Courier New" w:cs="Courier New"/>
          <w:b/>
          <w:bCs/>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Процедура создания вопросов.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//Входные данные: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вопросов (на входе пустое);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(каждая запись – вопрос, на входе пустой).</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массив записей, состоящих из вопросов.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createqu</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w:t>
      </w:r>
      <w:r w:rsidRPr="00D42C32">
        <w:rPr>
          <w:rFonts w:ascii="Courier New" w:eastAsiaTheme="minorHAnsi" w:hAnsi="Courier New" w:cs="Courier New"/>
          <w:color w:val="0000FF"/>
          <w:sz w:val="28"/>
          <w:szCs w:val="28"/>
          <w:lang w:val="en-US" w:eastAsia="en-US"/>
        </w:rPr>
        <w:t>integer</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s1:</w:t>
      </w:r>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Begin</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b/>
          <w:bCs/>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количество вопросов в тесте'</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n10:=n+</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ot1,n10);</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Writeln(</w:t>
      </w:r>
      <w:proofErr w:type="gramEnd"/>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вопрос</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str</w:t>
      </w:r>
      <w:proofErr w:type="spellEnd"/>
      <w:r w:rsidRPr="00D42C32">
        <w:rPr>
          <w:rFonts w:ascii="Courier New" w:eastAsiaTheme="minorHAnsi" w:hAnsi="Courier New" w:cs="Courier New"/>
          <w:sz w:val="28"/>
          <w:szCs w:val="28"/>
          <w:lang w:eastAsia="en-US"/>
        </w:rPr>
        <w:t xml:space="preserve">(i,s1);  </w:t>
      </w:r>
      <w:r w:rsidRPr="00D42C32">
        <w:rPr>
          <w:rFonts w:ascii="Courier New" w:eastAsiaTheme="minorHAnsi" w:hAnsi="Courier New" w:cs="Courier New"/>
          <w:color w:val="008000"/>
          <w:sz w:val="28"/>
          <w:szCs w:val="28"/>
          <w:lang w:eastAsia="en-US"/>
        </w:rPr>
        <w:t xml:space="preserve">//Номер </w:t>
      </w:r>
      <w:proofErr w:type="spellStart"/>
      <w:r w:rsidRPr="00D42C32">
        <w:rPr>
          <w:rFonts w:ascii="Courier New" w:eastAsiaTheme="minorHAnsi" w:hAnsi="Courier New" w:cs="Courier New"/>
          <w:color w:val="008000"/>
          <w:sz w:val="28"/>
          <w:szCs w:val="28"/>
          <w:lang w:eastAsia="en-US"/>
        </w:rPr>
        <w:t>итерации=номеру</w:t>
      </w:r>
      <w:proofErr w:type="spellEnd"/>
      <w:r w:rsidRPr="00D42C32">
        <w:rPr>
          <w:rFonts w:ascii="Courier New" w:eastAsiaTheme="minorHAnsi" w:hAnsi="Courier New" w:cs="Courier New"/>
          <w:color w:val="008000"/>
          <w:sz w:val="28"/>
          <w:szCs w:val="28"/>
          <w:lang w:eastAsia="en-US"/>
        </w:rPr>
        <w:t xml:space="preserve"> вопроса, для этого я его переношу в строковую переменную</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sz w:val="28"/>
          <w:szCs w:val="28"/>
          <w:lang w:eastAsia="en-US"/>
        </w:rPr>
        <w:t>s:=s1+</w:t>
      </w:r>
      <w:r w:rsidRPr="00D42C32">
        <w:rPr>
          <w:rFonts w:ascii="Courier New" w:eastAsiaTheme="minorHAnsi" w:hAnsi="Courier New" w:cs="Courier New"/>
          <w:color w:val="0000FF"/>
          <w:sz w:val="28"/>
          <w:szCs w:val="28"/>
          <w:lang w:eastAsia="en-US"/>
        </w:rPr>
        <w:t>'.'</w:t>
      </w:r>
      <w:r w:rsidRPr="00D42C32">
        <w:rPr>
          <w:rFonts w:ascii="Courier New" w:eastAsiaTheme="minorHAnsi" w:hAnsi="Courier New" w:cs="Courier New"/>
          <w:sz w:val="28"/>
          <w:szCs w:val="28"/>
          <w:lang w:eastAsia="en-US"/>
        </w:rPr>
        <w:t xml:space="preserve">+s;  </w:t>
      </w:r>
      <w:r w:rsidRPr="00D42C32">
        <w:rPr>
          <w:rFonts w:ascii="Courier New" w:eastAsiaTheme="minorHAnsi" w:hAnsi="Courier New" w:cs="Courier New"/>
          <w:color w:val="008000"/>
          <w:sz w:val="28"/>
          <w:szCs w:val="28"/>
          <w:lang w:eastAsia="en-US"/>
        </w:rPr>
        <w:t>//Перед вопросом подставляю его номер, полученный из предыдущей строки</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i].qu1:=s;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End</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val="en-US" w:eastAsia="en-US"/>
        </w:rPr>
        <w:lastRenderedPageBreak/>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Процедура создания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//Входные данные: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массив записей, состоящих из вопросов.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массив записей, состоящих из вопросов и ответов.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createan</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i1,n,n1:</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s1:</w:t>
      </w:r>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ot2,n10);</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eastAsia="en-US"/>
        </w:rPr>
        <w:t>(</w:t>
      </w:r>
      <w:proofErr w:type="spellStart"/>
      <w:proofErr w:type="gramEnd"/>
      <w:r w:rsidRPr="00D42C32">
        <w:rPr>
          <w:rFonts w:ascii="Courier New" w:eastAsiaTheme="minorHAnsi" w:hAnsi="Courier New" w:cs="Courier New"/>
          <w:sz w:val="28"/>
          <w:szCs w:val="28"/>
          <w:lang w:val="en-US" w:eastAsia="en-US"/>
        </w:rPr>
        <w:t>ot</w:t>
      </w:r>
      <w:proofErr w:type="spellEnd"/>
      <w:r w:rsidRPr="00D42C32">
        <w:rPr>
          <w:rFonts w:ascii="Courier New" w:eastAsiaTheme="minorHAnsi" w:hAnsi="Courier New" w:cs="Courier New"/>
          <w:sz w:val="28"/>
          <w:szCs w:val="28"/>
          <w:lang w:eastAsia="en-US"/>
        </w:rPr>
        <w:t>2[</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sz w:val="28"/>
          <w:szCs w:val="28"/>
          <w:lang w:eastAsia="en-US"/>
        </w:rPr>
        <w:t>].</w:t>
      </w:r>
      <w:proofErr w:type="spellStart"/>
      <w:r w:rsidRPr="00D42C32">
        <w:rPr>
          <w:rFonts w:ascii="Courier New" w:eastAsiaTheme="minorHAnsi" w:hAnsi="Courier New" w:cs="Courier New"/>
          <w:sz w:val="28"/>
          <w:szCs w:val="28"/>
          <w:lang w:val="en-US" w:eastAsia="en-US"/>
        </w:rPr>
        <w:t>qu</w:t>
      </w:r>
      <w:proofErr w:type="spellEnd"/>
      <w:r w:rsidRPr="00D42C32">
        <w:rPr>
          <w:rFonts w:ascii="Courier New" w:eastAsiaTheme="minorHAnsi" w:hAnsi="Courier New" w:cs="Courier New"/>
          <w:sz w:val="28"/>
          <w:szCs w:val="28"/>
          <w:lang w:eastAsia="en-US"/>
        </w:rPr>
        <w:t>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количество ответов для данного вопроса'</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n1:=n1+</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ot2[i].an1,n1);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n1:=n1-</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i1:=</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n1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eastAsia="en-US"/>
        </w:rPr>
        <w:t>(</w:t>
      </w:r>
      <w:proofErr w:type="gramEnd"/>
      <w:r w:rsidRPr="00D42C32">
        <w:rPr>
          <w:rFonts w:ascii="Courier New" w:eastAsiaTheme="minorHAnsi" w:hAnsi="Courier New" w:cs="Courier New"/>
          <w:color w:val="0000FF"/>
          <w:sz w:val="28"/>
          <w:szCs w:val="28"/>
          <w:lang w:eastAsia="en-US"/>
        </w:rPr>
        <w:t>'Введите '</w:t>
      </w:r>
      <w:r w:rsidRPr="00D42C32">
        <w:rPr>
          <w:rFonts w:ascii="Courier New" w:eastAsiaTheme="minorHAnsi" w:hAnsi="Courier New" w:cs="Courier New"/>
          <w:sz w:val="28"/>
          <w:szCs w:val="28"/>
          <w:lang w:eastAsia="en-US"/>
        </w:rPr>
        <w:t>,</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sz w:val="28"/>
          <w:szCs w:val="28"/>
          <w:lang w:eastAsia="en-US"/>
        </w:rPr>
        <w:t>1,</w:t>
      </w:r>
      <w:r w:rsidRPr="00D42C32">
        <w:rPr>
          <w:rFonts w:ascii="Courier New" w:eastAsiaTheme="minorHAnsi" w:hAnsi="Courier New" w:cs="Courier New"/>
          <w:color w:val="0000FF"/>
          <w:sz w:val="28"/>
          <w:szCs w:val="28"/>
          <w:lang w:eastAsia="en-US"/>
        </w:rPr>
        <w:t>'-ый ответ'</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str</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i1,s1);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:=s1+</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ot2[</w:t>
      </w:r>
      <w:proofErr w:type="gramEnd"/>
      <w:r w:rsidRPr="00D42C32">
        <w:rPr>
          <w:rFonts w:ascii="Courier New" w:eastAsiaTheme="minorHAnsi" w:hAnsi="Courier New" w:cs="Courier New"/>
          <w:sz w:val="28"/>
          <w:szCs w:val="28"/>
          <w:lang w:val="en-US" w:eastAsia="en-US"/>
        </w:rPr>
        <w:t>i].an1[i1]:=s;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//Процедура определения сложности вопроса (балл).</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lastRenderedPageBreak/>
        <w:t>//Входные данные: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массив записей, состоящих из вопросов и ответов.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массив записей, состоящих из вопросов, ответов и балла сложности.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createball</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w:t>
      </w:r>
      <w:r w:rsidRPr="00D42C32">
        <w:rPr>
          <w:rFonts w:ascii="Courier New" w:eastAsiaTheme="minorHAnsi" w:hAnsi="Courier New" w:cs="Courier New"/>
          <w:color w:val="0000FF"/>
          <w:sz w:val="28"/>
          <w:szCs w:val="28"/>
          <w:lang w:val="en-US" w:eastAsia="en-US"/>
        </w:rPr>
        <w:t>integer</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ot3,n10);</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b/>
          <w:bCs/>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(ot3[i].qu1);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балл за этот вопрос'</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ot3[i].ball1);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//Процедура определения правильного 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//Входные данные: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массив записей, состоящих из вопросов, ответов и балла сложности.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массив записей, состоящих из вопросов, ответов, балла сложности, номеров правильных ответов.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creategoodan</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lastRenderedPageBreak/>
        <w:t xml:space="preserve">     </w:t>
      </w:r>
      <w:proofErr w:type="spellStart"/>
      <w:r w:rsidRPr="00D42C32">
        <w:rPr>
          <w:rFonts w:ascii="Courier New" w:eastAsiaTheme="minorHAnsi" w:hAnsi="Courier New" w:cs="Courier New"/>
          <w:b/>
          <w:bCs/>
          <w:sz w:val="28"/>
          <w:szCs w:val="28"/>
          <w:lang w:val="en-US" w:eastAsia="en-US"/>
        </w:rPr>
        <w:t>Var</w:t>
      </w:r>
      <w:proofErr w:type="spell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w:t>
      </w:r>
      <w:r w:rsidRPr="00D42C32">
        <w:rPr>
          <w:rFonts w:ascii="Courier New" w:eastAsiaTheme="minorHAnsi" w:hAnsi="Courier New" w:cs="Courier New"/>
          <w:color w:val="0000FF"/>
          <w:sz w:val="28"/>
          <w:szCs w:val="28"/>
          <w:lang w:val="en-US" w:eastAsia="en-US"/>
        </w:rPr>
        <w:t>integer</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ot4,n10);</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b/>
          <w:bCs/>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(ot4[i].qu1);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w:t>
      </w:r>
      <w:proofErr w:type="gramStart"/>
      <w:r w:rsidRPr="00D42C32">
        <w:rPr>
          <w:rFonts w:ascii="Courier New" w:eastAsiaTheme="minorHAnsi" w:hAnsi="Courier New" w:cs="Courier New"/>
          <w:color w:val="0000FF"/>
          <w:sz w:val="28"/>
          <w:szCs w:val="28"/>
          <w:lang w:eastAsia="en-US"/>
        </w:rPr>
        <w:t>р(</w:t>
      </w:r>
      <w:proofErr w:type="gramEnd"/>
      <w:r w:rsidRPr="00D42C32">
        <w:rPr>
          <w:rFonts w:ascii="Courier New" w:eastAsiaTheme="minorHAnsi" w:hAnsi="Courier New" w:cs="Courier New"/>
          <w:color w:val="0000FF"/>
          <w:sz w:val="28"/>
          <w:szCs w:val="28"/>
          <w:lang w:eastAsia="en-US"/>
        </w:rPr>
        <w:t>а) правильного(</w:t>
      </w:r>
      <w:proofErr w:type="spellStart"/>
      <w:r w:rsidRPr="00D42C32">
        <w:rPr>
          <w:rFonts w:ascii="Courier New" w:eastAsiaTheme="minorHAnsi" w:hAnsi="Courier New" w:cs="Courier New"/>
          <w:color w:val="0000FF"/>
          <w:sz w:val="28"/>
          <w:szCs w:val="28"/>
          <w:lang w:eastAsia="en-US"/>
        </w:rPr>
        <w:t>ых</w:t>
      </w:r>
      <w:proofErr w:type="spellEnd"/>
      <w:r w:rsidRPr="00D42C32">
        <w:rPr>
          <w:rFonts w:ascii="Courier New" w:eastAsiaTheme="minorHAnsi" w:hAnsi="Courier New" w:cs="Courier New"/>
          <w:color w:val="0000FF"/>
          <w:sz w:val="28"/>
          <w:szCs w:val="28"/>
          <w:lang w:eastAsia="en-US"/>
        </w:rPr>
        <w:t>) ответа(</w:t>
      </w:r>
      <w:proofErr w:type="spellStart"/>
      <w:r w:rsidRPr="00D42C32">
        <w:rPr>
          <w:rFonts w:ascii="Courier New" w:eastAsiaTheme="minorHAnsi" w:hAnsi="Courier New" w:cs="Courier New"/>
          <w:color w:val="0000FF"/>
          <w:sz w:val="28"/>
          <w:szCs w:val="28"/>
          <w:lang w:eastAsia="en-US"/>
        </w:rPr>
        <w:t>ов</w:t>
      </w:r>
      <w:proofErr w:type="spellEnd"/>
      <w:r w:rsidRPr="00D42C32">
        <w:rPr>
          <w:rFonts w:ascii="Courier New" w:eastAsiaTheme="minorHAnsi" w:hAnsi="Courier New" w:cs="Courier New"/>
          <w:color w:val="0000FF"/>
          <w:sz w:val="28"/>
          <w:szCs w:val="28"/>
          <w:lang w:eastAsia="en-US"/>
        </w:rPr>
        <w:t>) без пробелов'</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ot4[i].goodan1);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Процедура записи теста в файл.</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//Входные параметры: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имя файла, куда будет записан тест;</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файловая переменная, для связи процедуры с реальным файлом;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файловая переменная, для связи процедуры с реальным файлом;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wf</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w:t>
      </w:r>
      <w:r w:rsidRPr="00D42C32">
        <w:rPr>
          <w:rFonts w:ascii="Courier New" w:eastAsiaTheme="minorHAnsi" w:hAnsi="Courier New" w:cs="Courier New"/>
          <w:color w:val="0000FF"/>
          <w:sz w:val="28"/>
          <w:szCs w:val="28"/>
          <w:lang w:val="en-US" w:eastAsia="en-US"/>
        </w:rPr>
        <w:t>integer</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eastAsia="en-US"/>
        </w:rPr>
        <w:t>begin</w:t>
      </w:r>
      <w:proofErr w:type="spellEnd"/>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b/>
          <w:bCs/>
          <w:sz w:val="28"/>
          <w:szCs w:val="28"/>
          <w:lang w:eastAsia="en-US"/>
        </w:rPr>
        <w:t xml:space="preserve">      </w:t>
      </w:r>
      <w:proofErr w:type="gramStart"/>
      <w:r w:rsidRPr="00D42C32">
        <w:rPr>
          <w:rFonts w:ascii="Courier New" w:eastAsiaTheme="minorHAnsi" w:hAnsi="Courier New" w:cs="Courier New"/>
          <w:color w:val="008000"/>
          <w:sz w:val="28"/>
          <w:szCs w:val="28"/>
          <w:lang w:eastAsia="en-US"/>
        </w:rPr>
        <w:t>{связываем файловую переменную с файлом</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открываем файл для записи</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eastAsia="en-US"/>
        </w:rPr>
        <w:t xml:space="preserve">    </w:t>
      </w:r>
      <w:proofErr w:type="gramStart"/>
      <w:r w:rsidRPr="00D42C32">
        <w:rPr>
          <w:rFonts w:ascii="Courier New" w:eastAsiaTheme="minorHAnsi" w:hAnsi="Courier New" w:cs="Courier New"/>
          <w:color w:val="008000"/>
          <w:sz w:val="28"/>
          <w:szCs w:val="28"/>
          <w:lang w:eastAsia="en-US"/>
        </w:rPr>
        <w:t>закрываем</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файл</w:t>
      </w:r>
      <w:r w:rsidRPr="00D42C32">
        <w:rPr>
          <w:rFonts w:ascii="Courier New" w:eastAsiaTheme="minorHAnsi" w:hAnsi="Courier New" w:cs="Courier New"/>
          <w:color w:val="008000"/>
          <w:sz w:val="28"/>
          <w:szCs w:val="28"/>
          <w:lang w:val="en-US" w:eastAsia="en-US"/>
        </w:rPr>
        <w:t>}</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proofErr w:type="gramStart"/>
      <w:r w:rsidRPr="00D42C32">
        <w:rPr>
          <w:rFonts w:ascii="Courier New" w:eastAsiaTheme="minorHAnsi" w:hAnsi="Courier New" w:cs="Courier New"/>
          <w:sz w:val="28"/>
          <w:szCs w:val="28"/>
          <w:lang w:val="en-US" w:eastAsia="en-US"/>
        </w:rPr>
        <w:t>Assign(</w:t>
      </w:r>
      <w:proofErr w:type="spellStart"/>
      <w:proofErr w:type="gramEnd"/>
      <w:r w:rsidRPr="00D42C32">
        <w:rPr>
          <w:rFonts w:ascii="Courier New" w:eastAsiaTheme="minorHAnsi" w:hAnsi="Courier New" w:cs="Courier New"/>
          <w:sz w:val="28"/>
          <w:szCs w:val="28"/>
          <w:lang w:val="en-US" w:eastAsia="en-US"/>
        </w:rPr>
        <w:t>zapis,name</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lastRenderedPageBreak/>
        <w:t xml:space="preserve">    </w:t>
      </w:r>
      <w:proofErr w:type="gramStart"/>
      <w:r w:rsidRPr="00D42C32">
        <w:rPr>
          <w:rFonts w:ascii="Courier New" w:eastAsiaTheme="minorHAnsi" w:hAnsi="Courier New" w:cs="Courier New"/>
          <w:sz w:val="28"/>
          <w:szCs w:val="28"/>
          <w:lang w:val="en-US" w:eastAsia="en-US"/>
        </w:rPr>
        <w:t>Rewrite</w:t>
      </w:r>
      <w:r w:rsidRPr="00D42C32">
        <w:rPr>
          <w:rFonts w:ascii="Courier New" w:eastAsiaTheme="minorHAnsi" w:hAnsi="Courier New" w:cs="Courier New"/>
          <w:sz w:val="28"/>
          <w:szCs w:val="28"/>
          <w:lang w:eastAsia="en-US"/>
        </w:rPr>
        <w:t>(</w:t>
      </w:r>
      <w:proofErr w:type="spellStart"/>
      <w:proofErr w:type="gramEnd"/>
      <w:r w:rsidRPr="00D42C32">
        <w:rPr>
          <w:rFonts w:ascii="Courier New" w:eastAsiaTheme="minorHAnsi" w:hAnsi="Courier New" w:cs="Courier New"/>
          <w:sz w:val="28"/>
          <w:szCs w:val="28"/>
          <w:lang w:val="en-US" w:eastAsia="en-US"/>
        </w:rPr>
        <w:t>zapis</w:t>
      </w:r>
      <w:proofErr w:type="spellEnd"/>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название теста'</w:t>
      </w:r>
      <w:r w:rsidRPr="00D42C32">
        <w:rPr>
          <w:rFonts w:ascii="Courier New" w:eastAsiaTheme="minorHAnsi" w:hAnsi="Courier New" w:cs="Courier New"/>
          <w:sz w:val="28"/>
          <w:szCs w:val="28"/>
          <w:lang w:eastAsia="en-US"/>
        </w:rPr>
        <w:t>);</w:t>
      </w:r>
    </w:p>
    <w:p w:rsidR="00157DEC" w:rsidRPr="003412A8"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3412A8">
        <w:rPr>
          <w:rFonts w:ascii="Courier New" w:eastAsiaTheme="minorHAnsi" w:hAnsi="Courier New" w:cs="Courier New"/>
          <w:sz w:val="28"/>
          <w:szCs w:val="28"/>
          <w:lang w:val="en-US" w:eastAsia="en-US"/>
        </w:rPr>
        <w:t>readln</w:t>
      </w:r>
      <w:proofErr w:type="spellEnd"/>
      <w:r w:rsidRPr="003412A8">
        <w:rPr>
          <w:rFonts w:ascii="Courier New" w:eastAsiaTheme="minorHAnsi" w:hAnsi="Courier New" w:cs="Courier New"/>
          <w:sz w:val="28"/>
          <w:szCs w:val="28"/>
          <w:lang w:val="en-US" w:eastAsia="en-US"/>
        </w:rPr>
        <w:t>(s)</w:t>
      </w:r>
      <w:proofErr w:type="gramEnd"/>
      <w:r w:rsidRPr="003412A8">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3412A8">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zapis,s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zapis,ot5[i]);</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3412A8"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3412A8">
        <w:rPr>
          <w:rFonts w:ascii="Courier New" w:eastAsiaTheme="minorHAnsi" w:hAnsi="Courier New" w:cs="Courier New"/>
          <w:sz w:val="28"/>
          <w:szCs w:val="28"/>
          <w:lang w:val="en-US" w:eastAsia="en-US"/>
        </w:rPr>
        <w:t>Close(</w:t>
      </w:r>
      <w:proofErr w:type="spellStart"/>
      <w:proofErr w:type="gramEnd"/>
      <w:r w:rsidRPr="003412A8">
        <w:rPr>
          <w:rFonts w:ascii="Courier New" w:eastAsiaTheme="minorHAnsi" w:hAnsi="Courier New" w:cs="Courier New"/>
          <w:sz w:val="28"/>
          <w:szCs w:val="28"/>
          <w:lang w:val="en-US" w:eastAsia="en-US"/>
        </w:rPr>
        <w:t>zapis</w:t>
      </w:r>
      <w:proofErr w:type="spellEnd"/>
      <w:r w:rsidRPr="003412A8">
        <w:rPr>
          <w:rFonts w:ascii="Courier New" w:eastAsiaTheme="minorHAnsi" w:hAnsi="Courier New" w:cs="Courier New"/>
          <w:sz w:val="28"/>
          <w:szCs w:val="28"/>
          <w:lang w:val="en-US" w:eastAsia="en-US"/>
        </w:rPr>
        <w:t>);</w:t>
      </w:r>
    </w:p>
    <w:p w:rsidR="00157DEC" w:rsidRPr="003412A8"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3412A8">
        <w:rPr>
          <w:rFonts w:ascii="Courier New" w:eastAsiaTheme="minorHAnsi" w:hAnsi="Courier New" w:cs="Courier New"/>
          <w:sz w:val="28"/>
          <w:szCs w:val="28"/>
          <w:lang w:val="en-US" w:eastAsia="en-US"/>
        </w:rPr>
        <w:t xml:space="preserve">     </w:t>
      </w:r>
      <w:proofErr w:type="gramStart"/>
      <w:r w:rsidRPr="003412A8">
        <w:rPr>
          <w:rFonts w:ascii="Courier New" w:eastAsiaTheme="minorHAnsi" w:hAnsi="Courier New" w:cs="Courier New"/>
          <w:b/>
          <w:bCs/>
          <w:sz w:val="28"/>
          <w:szCs w:val="28"/>
          <w:lang w:val="en-US" w:eastAsia="en-US"/>
        </w:rPr>
        <w:t>end</w:t>
      </w:r>
      <w:proofErr w:type="gramEnd"/>
      <w:r w:rsidRPr="003412A8">
        <w:rPr>
          <w:rFonts w:ascii="Courier New" w:eastAsiaTheme="minorHAnsi" w:hAnsi="Courier New" w:cs="Courier New"/>
          <w:sz w:val="28"/>
          <w:szCs w:val="28"/>
          <w:lang w:val="en-US" w:eastAsia="en-US"/>
        </w:rPr>
        <w:t>;</w:t>
      </w:r>
    </w:p>
    <w:p w:rsidR="00E408B7" w:rsidRPr="003412A8" w:rsidRDefault="00157DEC" w:rsidP="00157DEC">
      <w:pPr>
        <w:spacing w:after="0" w:line="360" w:lineRule="auto"/>
        <w:jc w:val="both"/>
        <w:rPr>
          <w:rFonts w:ascii="Courier New" w:eastAsiaTheme="minorHAnsi" w:hAnsi="Courier New" w:cs="Courier New"/>
          <w:sz w:val="28"/>
          <w:szCs w:val="28"/>
          <w:lang w:val="en-US" w:eastAsia="en-US"/>
        </w:rPr>
      </w:pPr>
      <w:r w:rsidRPr="003412A8">
        <w:rPr>
          <w:rFonts w:ascii="Courier New" w:eastAsiaTheme="minorHAnsi" w:hAnsi="Courier New" w:cs="Courier New"/>
          <w:sz w:val="28"/>
          <w:szCs w:val="28"/>
          <w:lang w:val="en-US" w:eastAsia="en-US"/>
        </w:rPr>
        <w:t xml:space="preserve">    </w:t>
      </w:r>
      <w:proofErr w:type="gramStart"/>
      <w:r w:rsidRPr="003412A8">
        <w:rPr>
          <w:rFonts w:ascii="Courier New" w:eastAsiaTheme="minorHAnsi" w:hAnsi="Courier New" w:cs="Courier New"/>
          <w:b/>
          <w:bCs/>
          <w:sz w:val="28"/>
          <w:szCs w:val="28"/>
          <w:lang w:val="en-US" w:eastAsia="en-US"/>
        </w:rPr>
        <w:t>end</w:t>
      </w:r>
      <w:proofErr w:type="gramEnd"/>
      <w:r w:rsidRPr="003412A8">
        <w:rPr>
          <w:rFonts w:ascii="Courier New" w:eastAsiaTheme="minorHAnsi" w:hAnsi="Courier New" w:cs="Courier New"/>
          <w:sz w:val="28"/>
          <w:szCs w:val="28"/>
          <w:lang w:val="en-US" w:eastAsia="en-US"/>
        </w:rPr>
        <w:t>.</w:t>
      </w:r>
    </w:p>
    <w:p w:rsidR="00E408B7" w:rsidRPr="003412A8" w:rsidRDefault="00E408B7" w:rsidP="002E2054">
      <w:pPr>
        <w:spacing w:after="0" w:line="360" w:lineRule="auto"/>
        <w:jc w:val="both"/>
        <w:rPr>
          <w:rFonts w:ascii="Courier New" w:eastAsiaTheme="minorHAnsi" w:hAnsi="Courier New" w:cs="Courier New"/>
          <w:sz w:val="28"/>
          <w:szCs w:val="28"/>
          <w:lang w:val="en-US" w:eastAsia="en-US"/>
        </w:rPr>
      </w:pPr>
    </w:p>
    <w:p w:rsidR="00E408B7" w:rsidRPr="003412A8" w:rsidRDefault="00E408B7"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157DEC" w:rsidRPr="003412A8" w:rsidRDefault="00157DEC" w:rsidP="002E2054">
      <w:pPr>
        <w:spacing w:after="0" w:line="360" w:lineRule="auto"/>
        <w:jc w:val="both"/>
        <w:rPr>
          <w:rFonts w:ascii="Courier New" w:eastAsia="Times New Roman" w:hAnsi="Courier New" w:cs="Courier New"/>
          <w:sz w:val="28"/>
          <w:szCs w:val="28"/>
          <w:lang w:val="en-US"/>
        </w:rPr>
      </w:pPr>
    </w:p>
    <w:p w:rsidR="002E2054" w:rsidRPr="00D42C32" w:rsidRDefault="002E2054" w:rsidP="00D42C32">
      <w:pPr>
        <w:spacing w:after="0" w:line="360" w:lineRule="auto"/>
        <w:ind w:firstLine="709"/>
        <w:jc w:val="both"/>
        <w:rPr>
          <w:rFonts w:ascii="Times New Roman" w:eastAsia="Times New Roman" w:hAnsi="Times New Roman"/>
          <w:sz w:val="28"/>
          <w:szCs w:val="28"/>
        </w:rPr>
      </w:pPr>
      <w:r w:rsidRPr="00D42C32">
        <w:rPr>
          <w:rFonts w:ascii="Times New Roman" w:eastAsia="Times New Roman" w:hAnsi="Times New Roman"/>
          <w:sz w:val="28"/>
          <w:szCs w:val="28"/>
        </w:rPr>
        <w:lastRenderedPageBreak/>
        <w:t>Модуль «Редактирование».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Модуль "Редактирование" тестов.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//Назначение данного модуля:</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-Открытие ранее сохраненного файла;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-Добавление нового вопроса;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-Добавление новых вариантов 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-Удаление вопроса;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-Удаление 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-Изменение отдельных текстовых вопросов;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-Изменение отдельных вариантов 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-Изменение признака правильности 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-Сохранение изменений в файл</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//Дата последнего изменения:</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02.06.2019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Unit </w:t>
      </w:r>
      <w:r w:rsidRPr="00D42C32">
        <w:rPr>
          <w:rFonts w:ascii="Courier New" w:eastAsiaTheme="minorHAnsi" w:hAnsi="Courier New" w:cs="Courier New"/>
          <w:sz w:val="28"/>
          <w:szCs w:val="28"/>
          <w:lang w:val="en-US" w:eastAsia="en-US"/>
        </w:rPr>
        <w:t>edit1;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Interface</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r w:rsidR="003D7439">
        <w:rPr>
          <w:rFonts w:ascii="Courier New" w:eastAsiaTheme="minorHAnsi" w:hAnsi="Courier New" w:cs="Courier New"/>
          <w:color w:val="008000"/>
          <w:sz w:val="28"/>
          <w:szCs w:val="28"/>
          <w:lang w:eastAsia="en-US"/>
        </w:rPr>
        <w:t>редактирование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теста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Type </w:t>
      </w:r>
      <w:r w:rsidRPr="00D42C32">
        <w:rPr>
          <w:rFonts w:ascii="Courier New" w:eastAsiaTheme="minorHAnsi" w:hAnsi="Courier New" w:cs="Courier New"/>
          <w:sz w:val="28"/>
          <w:szCs w:val="28"/>
          <w:lang w:val="en-US" w:eastAsia="en-US"/>
        </w:rPr>
        <w:t>test2=</w:t>
      </w:r>
      <w:r w:rsidRPr="00D42C32">
        <w:rPr>
          <w:rFonts w:ascii="Courier New" w:eastAsiaTheme="minorHAnsi" w:hAnsi="Courier New" w:cs="Courier New"/>
          <w:b/>
          <w:bCs/>
          <w:sz w:val="28"/>
          <w:szCs w:val="28"/>
          <w:lang w:val="en-US" w:eastAsia="en-US"/>
        </w:rPr>
        <w:t xml:space="preserve">record </w:t>
      </w:r>
    </w:p>
    <w:p w:rsidR="00157DEC" w:rsidRPr="0048211A"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b/>
          <w:bCs/>
          <w:sz w:val="28"/>
          <w:szCs w:val="28"/>
          <w:lang w:val="en-US" w:eastAsia="en-US"/>
        </w:rPr>
        <w:t xml:space="preserve">    </w:t>
      </w:r>
      <w:proofErr w:type="spellStart"/>
      <w:r w:rsidRPr="003D7439">
        <w:rPr>
          <w:rFonts w:ascii="Courier New" w:eastAsiaTheme="minorHAnsi" w:hAnsi="Courier New" w:cs="Courier New"/>
          <w:sz w:val="28"/>
          <w:szCs w:val="28"/>
          <w:lang w:val="en-US" w:eastAsia="en-US"/>
        </w:rPr>
        <w:t>qu</w:t>
      </w:r>
      <w:proofErr w:type="spellEnd"/>
      <w:r w:rsidRPr="0048211A">
        <w:rPr>
          <w:rFonts w:ascii="Courier New" w:eastAsiaTheme="minorHAnsi" w:hAnsi="Courier New" w:cs="Courier New"/>
          <w:sz w:val="28"/>
          <w:szCs w:val="28"/>
          <w:lang w:eastAsia="en-US"/>
        </w:rPr>
        <w:t>2</w:t>
      </w:r>
      <w:proofErr w:type="gramStart"/>
      <w:r w:rsidRPr="0048211A">
        <w:rPr>
          <w:rFonts w:ascii="Courier New" w:eastAsiaTheme="minorHAnsi" w:hAnsi="Courier New" w:cs="Courier New"/>
          <w:sz w:val="28"/>
          <w:szCs w:val="28"/>
          <w:lang w:eastAsia="en-US"/>
        </w:rPr>
        <w:t>:</w:t>
      </w:r>
      <w:r w:rsidRPr="003D7439">
        <w:rPr>
          <w:rFonts w:ascii="Courier New" w:eastAsiaTheme="minorHAnsi" w:hAnsi="Courier New" w:cs="Courier New"/>
          <w:color w:val="0000FF"/>
          <w:sz w:val="28"/>
          <w:szCs w:val="28"/>
          <w:lang w:val="en-US" w:eastAsia="en-US"/>
        </w:rPr>
        <w:t>string</w:t>
      </w:r>
      <w:proofErr w:type="gramEnd"/>
      <w:r w:rsidRPr="0048211A">
        <w:rPr>
          <w:rFonts w:ascii="Courier New" w:eastAsiaTheme="minorHAnsi" w:hAnsi="Courier New" w:cs="Courier New"/>
          <w:sz w:val="28"/>
          <w:szCs w:val="28"/>
          <w:lang w:eastAsia="en-US"/>
        </w:rPr>
        <w:t xml:space="preserve">; </w:t>
      </w:r>
      <w:r w:rsidRPr="0048211A">
        <w:rPr>
          <w:rFonts w:ascii="Courier New" w:eastAsiaTheme="minorHAnsi" w:hAnsi="Courier New" w:cs="Courier New"/>
          <w:color w:val="008000"/>
          <w:sz w:val="28"/>
          <w:szCs w:val="28"/>
          <w:lang w:eastAsia="en-US"/>
        </w:rPr>
        <w:t>//</w:t>
      </w:r>
      <w:r w:rsidRPr="00D42C32">
        <w:rPr>
          <w:rFonts w:ascii="Courier New" w:eastAsiaTheme="minorHAnsi" w:hAnsi="Courier New" w:cs="Courier New"/>
          <w:color w:val="008000"/>
          <w:sz w:val="28"/>
          <w:szCs w:val="28"/>
          <w:lang w:eastAsia="en-US"/>
        </w:rPr>
        <w:t>тестовый</w:t>
      </w:r>
      <w:r w:rsidRPr="0048211A">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color w:val="008000"/>
          <w:sz w:val="28"/>
          <w:szCs w:val="28"/>
          <w:lang w:eastAsia="en-US"/>
        </w:rPr>
        <w:t>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48211A">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sz w:val="28"/>
          <w:szCs w:val="28"/>
          <w:lang w:eastAsia="en-US"/>
        </w:rPr>
        <w:t>an2:</w:t>
      </w:r>
      <w:r w:rsidRPr="00D42C32">
        <w:rPr>
          <w:rFonts w:ascii="Courier New" w:eastAsiaTheme="minorHAnsi" w:hAnsi="Courier New" w:cs="Courier New"/>
          <w:b/>
          <w:bCs/>
          <w:sz w:val="28"/>
          <w:szCs w:val="28"/>
          <w:lang w:eastAsia="en-US"/>
        </w:rPr>
        <w:t xml:space="preserve">array </w:t>
      </w:r>
      <w:proofErr w:type="spellStart"/>
      <w:r w:rsidRPr="00D42C32">
        <w:rPr>
          <w:rFonts w:ascii="Courier New" w:eastAsiaTheme="minorHAnsi" w:hAnsi="Courier New" w:cs="Courier New"/>
          <w:b/>
          <w:bCs/>
          <w:sz w:val="28"/>
          <w:szCs w:val="28"/>
          <w:lang w:eastAsia="en-US"/>
        </w:rPr>
        <w:t>of</w:t>
      </w:r>
      <w:proofErr w:type="spellEnd"/>
      <w:r w:rsidRPr="00D42C32">
        <w:rPr>
          <w:rFonts w:ascii="Courier New" w:eastAsiaTheme="minorHAnsi" w:hAnsi="Courier New" w:cs="Courier New"/>
          <w:b/>
          <w:bCs/>
          <w:sz w:val="28"/>
          <w:szCs w:val="28"/>
          <w:lang w:eastAsia="en-US"/>
        </w:rPr>
        <w:t xml:space="preserve"> </w:t>
      </w:r>
      <w:r w:rsidRPr="00D42C32">
        <w:rPr>
          <w:rFonts w:ascii="Courier New" w:eastAsiaTheme="minorHAnsi" w:hAnsi="Courier New" w:cs="Courier New"/>
          <w:color w:val="0000FF"/>
          <w:sz w:val="28"/>
          <w:szCs w:val="28"/>
          <w:lang w:eastAsia="en-US"/>
        </w:rPr>
        <w:t>string</w:t>
      </w: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//вариант ответа на тестовый 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sz w:val="28"/>
          <w:szCs w:val="28"/>
          <w:lang w:eastAsia="en-US"/>
        </w:rPr>
        <w:t>ball2:</w:t>
      </w:r>
      <w:r w:rsidRPr="00D42C32">
        <w:rPr>
          <w:rFonts w:ascii="Courier New" w:eastAsiaTheme="minorHAnsi" w:hAnsi="Courier New" w:cs="Courier New"/>
          <w:color w:val="0000FF"/>
          <w:sz w:val="28"/>
          <w:szCs w:val="28"/>
          <w:lang w:eastAsia="en-US"/>
        </w:rPr>
        <w:t>real</w:t>
      </w: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//балл за ответ на 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sz w:val="28"/>
          <w:szCs w:val="28"/>
          <w:lang w:eastAsia="en-US"/>
        </w:rPr>
        <w:t>goodan2:</w:t>
      </w:r>
      <w:r w:rsidRPr="00D42C32">
        <w:rPr>
          <w:rFonts w:ascii="Courier New" w:eastAsiaTheme="minorHAnsi" w:hAnsi="Courier New" w:cs="Courier New"/>
          <w:color w:val="0000FF"/>
          <w:sz w:val="28"/>
          <w:szCs w:val="28"/>
          <w:lang w:eastAsia="en-US"/>
        </w:rPr>
        <w:t>integer</w:t>
      </w: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//правильный ответ</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Добавление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нового</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вопроса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insertqu</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w:t>
      </w:r>
      <w:r w:rsidRPr="00D42C32">
        <w:rPr>
          <w:rFonts w:ascii="Courier New" w:eastAsiaTheme="minorHAnsi" w:hAnsi="Courier New" w:cs="Courier New"/>
          <w:color w:val="0000FF"/>
          <w:sz w:val="28"/>
          <w:szCs w:val="28"/>
          <w:lang w:val="en-US" w:eastAsia="en-US"/>
        </w:rPr>
        <w:t>string</w:t>
      </w:r>
      <w:proofErr w:type="spellEnd"/>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proofErr w:type="spellStart"/>
      <w:r w:rsidRPr="00D42C32">
        <w:rPr>
          <w:rFonts w:ascii="Courier New" w:eastAsiaTheme="minorHAnsi" w:hAnsi="Courier New" w:cs="Courier New"/>
          <w:sz w:val="28"/>
          <w:szCs w:val="28"/>
          <w:lang w:val="en-US" w:eastAsia="en-US"/>
        </w:rPr>
        <w:t>zapis:text</w:t>
      </w:r>
      <w:proofErr w:type="spellEnd"/>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Добавление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нового</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insertan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Удаление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вопроса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lastRenderedPageBreak/>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deletequ</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Удаление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deletean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Изменение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существующего</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вопроса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editqu</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изменение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существующего</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editan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Изменение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балла</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за</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editball</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proofErr w:type="gramStart"/>
      <w:r w:rsidRPr="00D42C32">
        <w:rPr>
          <w:rFonts w:ascii="Courier New" w:eastAsiaTheme="minorHAnsi" w:hAnsi="Courier New" w:cs="Courier New"/>
          <w:color w:val="008000"/>
          <w:sz w:val="28"/>
          <w:szCs w:val="28"/>
          <w:lang w:eastAsia="en-US"/>
        </w:rPr>
        <w:t>Чтение</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из</w:t>
      </w:r>
      <w:proofErr w:type="gramEnd"/>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файла</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rf</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name:</w:t>
      </w:r>
      <w:r w:rsidRPr="00D42C32">
        <w:rPr>
          <w:rFonts w:ascii="Courier New" w:eastAsiaTheme="minorHAnsi" w:hAnsi="Courier New" w:cs="Courier New"/>
          <w:color w:val="0000FF"/>
          <w:sz w:val="28"/>
          <w:szCs w:val="28"/>
          <w:lang w:val="en-US" w:eastAsia="en-US"/>
        </w:rPr>
        <w:t>string</w:t>
      </w:r>
      <w:proofErr w:type="spellEnd"/>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proofErr w:type="spellStart"/>
      <w:r w:rsidRPr="00D42C32">
        <w:rPr>
          <w:rFonts w:ascii="Courier New" w:eastAsiaTheme="minorHAnsi" w:hAnsi="Courier New" w:cs="Courier New"/>
          <w:sz w:val="28"/>
          <w:szCs w:val="28"/>
          <w:lang w:val="en-US" w:eastAsia="en-US"/>
        </w:rPr>
        <w:t>zapis:text</w:t>
      </w:r>
      <w:proofErr w:type="spellEnd"/>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r w:rsidRPr="00D42C32">
        <w:rPr>
          <w:rFonts w:ascii="Courier New" w:eastAsiaTheme="minorHAnsi" w:hAnsi="Courier New" w:cs="Courier New"/>
          <w:color w:val="008000"/>
          <w:sz w:val="28"/>
          <w:szCs w:val="28"/>
          <w:lang w:eastAsia="en-US"/>
        </w:rPr>
        <w:t>Запись</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в</w:t>
      </w: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файл</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gramStart"/>
      <w:r w:rsidRPr="00D42C32">
        <w:rPr>
          <w:rFonts w:ascii="Courier New" w:eastAsiaTheme="minorHAnsi" w:hAnsi="Courier New" w:cs="Courier New"/>
          <w:sz w:val="28"/>
          <w:szCs w:val="28"/>
          <w:lang w:val="en-US" w:eastAsia="en-US"/>
        </w:rPr>
        <w:t>wf1(</w:t>
      </w:r>
      <w:proofErr w:type="spellStart"/>
      <w:proofErr w:type="gramEnd"/>
      <w:r w:rsidRPr="00D42C32">
        <w:rPr>
          <w:rFonts w:ascii="Courier New" w:eastAsiaTheme="minorHAnsi" w:hAnsi="Courier New" w:cs="Courier New"/>
          <w:sz w:val="28"/>
          <w:szCs w:val="28"/>
          <w:lang w:val="en-US" w:eastAsia="en-US"/>
        </w:rPr>
        <w:t>name:</w:t>
      </w:r>
      <w:r w:rsidRPr="00D42C32">
        <w:rPr>
          <w:rFonts w:ascii="Courier New" w:eastAsiaTheme="minorHAnsi" w:hAnsi="Courier New" w:cs="Courier New"/>
          <w:color w:val="0000FF"/>
          <w:sz w:val="28"/>
          <w:szCs w:val="28"/>
          <w:lang w:val="en-US" w:eastAsia="en-US"/>
        </w:rPr>
        <w:t>string</w:t>
      </w:r>
      <w:proofErr w:type="spellEnd"/>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proofErr w:type="spellStart"/>
      <w:r w:rsidRPr="00D42C32">
        <w:rPr>
          <w:rFonts w:ascii="Courier New" w:eastAsiaTheme="minorHAnsi" w:hAnsi="Courier New" w:cs="Courier New"/>
          <w:sz w:val="28"/>
          <w:szCs w:val="28"/>
          <w:lang w:val="en-US" w:eastAsia="en-US"/>
        </w:rPr>
        <w:t>zapis:text</w:t>
      </w:r>
      <w:proofErr w:type="spellEnd"/>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val="en-US" w:eastAsia="en-US"/>
        </w:rPr>
        <w:t>var</w:t>
      </w:r>
      <w:proofErr w:type="spell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ot1:</w:t>
      </w:r>
      <w:r w:rsidRPr="00D42C32">
        <w:rPr>
          <w:rFonts w:ascii="Courier New" w:eastAsiaTheme="minorHAnsi" w:hAnsi="Courier New" w:cs="Courier New"/>
          <w:b/>
          <w:bCs/>
          <w:sz w:val="28"/>
          <w:szCs w:val="28"/>
          <w:lang w:val="en-US" w:eastAsia="en-US"/>
        </w:rPr>
        <w:t xml:space="preserve">array of </w:t>
      </w:r>
      <w:r w:rsidRPr="00D42C32">
        <w:rPr>
          <w:rFonts w:ascii="Courier New" w:eastAsiaTheme="minorHAnsi" w:hAnsi="Courier New" w:cs="Courier New"/>
          <w:sz w:val="28"/>
          <w:szCs w:val="28"/>
          <w:lang w:val="en-US" w:eastAsia="en-US"/>
        </w:rPr>
        <w:t>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b/>
          <w:bCs/>
          <w:sz w:val="28"/>
          <w:szCs w:val="28"/>
          <w:lang w:eastAsia="en-US"/>
        </w:rPr>
        <w:t>Implementation</w:t>
      </w:r>
      <w:proofErr w:type="spellEnd"/>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eastAsia="en-US"/>
        </w:rPr>
      </w:pPr>
      <w:r w:rsidRPr="00D42C32">
        <w:rPr>
          <w:rFonts w:ascii="Courier New" w:eastAsiaTheme="minorHAnsi" w:hAnsi="Courier New" w:cs="Courier New"/>
          <w:b/>
          <w:bCs/>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Процедура добавления вопроса в тест.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//Входные параметры: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имя файла, куда будет записан тест с добавленным вопросом;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файловая переменная, для связи процедуры с реальным файлом;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файловая переменная, для связи процедуры с реальным файлом;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обновленное количество записей в массиве записей (обновленное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lastRenderedPageBreak/>
        <w:t>//- очищенный массив с вопросами (без теста).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insertqu</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n,n1:</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s1,s2:</w:t>
      </w:r>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ot2:test2;</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Begin</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n10:=n10+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ot1,n10);</w:t>
      </w:r>
    </w:p>
    <w:p w:rsidR="00157DEC" w:rsidRPr="003412A8"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3412A8">
        <w:rPr>
          <w:rFonts w:ascii="Courier New" w:eastAsiaTheme="minorHAnsi" w:hAnsi="Courier New" w:cs="Courier New"/>
          <w:sz w:val="28"/>
          <w:szCs w:val="28"/>
          <w:lang w:eastAsia="en-US"/>
        </w:rPr>
        <w:t>:=</w:t>
      </w:r>
      <w:r w:rsidRPr="00D42C32">
        <w:rPr>
          <w:rFonts w:ascii="Courier New" w:eastAsiaTheme="minorHAnsi" w:hAnsi="Courier New" w:cs="Courier New"/>
          <w:sz w:val="28"/>
          <w:szCs w:val="28"/>
          <w:lang w:val="en-US" w:eastAsia="en-US"/>
        </w:rPr>
        <w:t>n</w:t>
      </w:r>
      <w:r w:rsidRPr="003412A8">
        <w:rPr>
          <w:rFonts w:ascii="Courier New" w:eastAsiaTheme="minorHAnsi" w:hAnsi="Courier New" w:cs="Courier New"/>
          <w:sz w:val="28"/>
          <w:szCs w:val="28"/>
          <w:lang w:eastAsia="en-US"/>
        </w:rPr>
        <w:t>10-</w:t>
      </w:r>
      <w:r w:rsidRPr="003412A8">
        <w:rPr>
          <w:rFonts w:ascii="Courier New" w:eastAsiaTheme="minorHAnsi" w:hAnsi="Courier New" w:cs="Courier New"/>
          <w:color w:val="006400"/>
          <w:sz w:val="28"/>
          <w:szCs w:val="28"/>
          <w:lang w:eastAsia="en-US"/>
        </w:rPr>
        <w:t>1</w:t>
      </w:r>
      <w:r w:rsidRPr="003412A8">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3412A8">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вопрос'</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ot2.qu2);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str</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n,s2);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ot2.qu2:=s2+</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+ot2.qu2;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количество ответов'</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readln</w:t>
      </w:r>
      <w:proofErr w:type="spellEnd"/>
      <w:r w:rsidRPr="00D42C32">
        <w:rPr>
          <w:rFonts w:ascii="Courier New" w:eastAsiaTheme="minorHAnsi" w:hAnsi="Courier New" w:cs="Courier New"/>
          <w:sz w:val="28"/>
          <w:szCs w:val="28"/>
          <w:lang w:eastAsia="en-US"/>
        </w:rPr>
        <w:t>(n1);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sz w:val="28"/>
          <w:szCs w:val="28"/>
          <w:lang w:val="en-US" w:eastAsia="en-US"/>
        </w:rPr>
        <w:t>n1:=n1+</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ot2.an2,n1);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n1:=n1-</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n1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3412A8"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3412A8">
        <w:rPr>
          <w:rFonts w:ascii="Courier New" w:eastAsiaTheme="minorHAnsi" w:hAnsi="Courier New" w:cs="Courier New"/>
          <w:sz w:val="28"/>
          <w:szCs w:val="28"/>
          <w:lang w:val="en-US" w:eastAsia="en-US"/>
        </w:rPr>
        <w:t>(</w:t>
      </w:r>
      <w:proofErr w:type="gramEnd"/>
      <w:r w:rsidRPr="003412A8">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3412A8">
        <w:rPr>
          <w:rFonts w:ascii="Courier New" w:eastAsiaTheme="minorHAnsi" w:hAnsi="Courier New" w:cs="Courier New"/>
          <w:color w:val="0000FF"/>
          <w:sz w:val="28"/>
          <w:szCs w:val="28"/>
          <w:lang w:val="en-US" w:eastAsia="en-US"/>
        </w:rPr>
        <w:t xml:space="preserve"> '</w:t>
      </w:r>
      <w:r w:rsidRPr="003412A8">
        <w:rPr>
          <w:rFonts w:ascii="Courier New" w:eastAsiaTheme="minorHAnsi" w:hAnsi="Courier New" w:cs="Courier New"/>
          <w:sz w:val="28"/>
          <w:szCs w:val="28"/>
          <w:lang w:val="en-US" w:eastAsia="en-US"/>
        </w:rPr>
        <w:t>,</w:t>
      </w:r>
      <w:r w:rsidRPr="00D42C32">
        <w:rPr>
          <w:rFonts w:ascii="Courier New" w:eastAsiaTheme="minorHAnsi" w:hAnsi="Courier New" w:cs="Courier New"/>
          <w:sz w:val="28"/>
          <w:szCs w:val="28"/>
          <w:lang w:val="en-US" w:eastAsia="en-US"/>
        </w:rPr>
        <w:t>i</w:t>
      </w:r>
      <w:r w:rsidRPr="003412A8">
        <w:rPr>
          <w:rFonts w:ascii="Courier New" w:eastAsiaTheme="minorHAnsi" w:hAnsi="Courier New" w:cs="Courier New"/>
          <w:sz w:val="28"/>
          <w:szCs w:val="28"/>
          <w:lang w:val="en-US" w:eastAsia="en-US"/>
        </w:rPr>
        <w:t>,</w:t>
      </w:r>
      <w:r w:rsidRPr="003412A8">
        <w:rPr>
          <w:rFonts w:ascii="Courier New" w:eastAsiaTheme="minorHAnsi" w:hAnsi="Courier New" w:cs="Courier New"/>
          <w:color w:val="0000FF"/>
          <w:sz w:val="28"/>
          <w:szCs w:val="28"/>
          <w:lang w:val="en-US" w:eastAsia="en-US"/>
        </w:rPr>
        <w:t>'-</w:t>
      </w:r>
      <w:proofErr w:type="spellStart"/>
      <w:r w:rsidRPr="00D42C32">
        <w:rPr>
          <w:rFonts w:ascii="Courier New" w:eastAsiaTheme="minorHAnsi" w:hAnsi="Courier New" w:cs="Courier New"/>
          <w:color w:val="0000FF"/>
          <w:sz w:val="28"/>
          <w:szCs w:val="28"/>
          <w:lang w:eastAsia="en-US"/>
        </w:rPr>
        <w:t>й</w:t>
      </w:r>
      <w:proofErr w:type="spellEnd"/>
      <w:r w:rsidRPr="003412A8">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ответ</w:t>
      </w:r>
      <w:r w:rsidRPr="003412A8">
        <w:rPr>
          <w:rFonts w:ascii="Courier New" w:eastAsiaTheme="minorHAnsi" w:hAnsi="Courier New" w:cs="Courier New"/>
          <w:color w:val="0000FF"/>
          <w:sz w:val="28"/>
          <w:szCs w:val="28"/>
          <w:lang w:val="en-US" w:eastAsia="en-US"/>
        </w:rPr>
        <w:t>'</w:t>
      </w:r>
      <w:r w:rsidRPr="003412A8">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3412A8">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str</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i,s1);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:=s1+</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ot2.an2[</w:t>
      </w:r>
      <w:proofErr w:type="gramEnd"/>
      <w:r w:rsidRPr="00D42C32">
        <w:rPr>
          <w:rFonts w:ascii="Courier New" w:eastAsiaTheme="minorHAnsi" w:hAnsi="Courier New" w:cs="Courier New"/>
          <w:sz w:val="28"/>
          <w:szCs w:val="28"/>
          <w:lang w:val="en-US" w:eastAsia="en-US"/>
        </w:rPr>
        <w:t>i]:=s;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балл за вопрос'</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readln</w:t>
      </w:r>
      <w:proofErr w:type="spellEnd"/>
      <w:r w:rsidRPr="00D42C32">
        <w:rPr>
          <w:rFonts w:ascii="Courier New" w:eastAsiaTheme="minorHAnsi" w:hAnsi="Courier New" w:cs="Courier New"/>
          <w:sz w:val="28"/>
          <w:szCs w:val="28"/>
          <w:lang w:eastAsia="en-US"/>
        </w:rPr>
        <w:t>(ot2.ball2);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w:t>
      </w:r>
      <w:proofErr w:type="gramStart"/>
      <w:r w:rsidRPr="00D42C32">
        <w:rPr>
          <w:rFonts w:ascii="Courier New" w:eastAsiaTheme="minorHAnsi" w:hAnsi="Courier New" w:cs="Courier New"/>
          <w:color w:val="0000FF"/>
          <w:sz w:val="28"/>
          <w:szCs w:val="28"/>
          <w:lang w:eastAsia="en-US"/>
        </w:rPr>
        <w:t>р(</w:t>
      </w:r>
      <w:proofErr w:type="gramEnd"/>
      <w:r w:rsidRPr="00D42C32">
        <w:rPr>
          <w:rFonts w:ascii="Courier New" w:eastAsiaTheme="minorHAnsi" w:hAnsi="Courier New" w:cs="Courier New"/>
          <w:color w:val="0000FF"/>
          <w:sz w:val="28"/>
          <w:szCs w:val="28"/>
          <w:lang w:eastAsia="en-US"/>
        </w:rPr>
        <w:t>а) правильного(</w:t>
      </w:r>
      <w:proofErr w:type="spellStart"/>
      <w:r w:rsidRPr="00D42C32">
        <w:rPr>
          <w:rFonts w:ascii="Courier New" w:eastAsiaTheme="minorHAnsi" w:hAnsi="Courier New" w:cs="Courier New"/>
          <w:color w:val="0000FF"/>
          <w:sz w:val="28"/>
          <w:szCs w:val="28"/>
          <w:lang w:eastAsia="en-US"/>
        </w:rPr>
        <w:t>ых</w:t>
      </w:r>
      <w:proofErr w:type="spellEnd"/>
      <w:r w:rsidRPr="00D42C32">
        <w:rPr>
          <w:rFonts w:ascii="Courier New" w:eastAsiaTheme="minorHAnsi" w:hAnsi="Courier New" w:cs="Courier New"/>
          <w:color w:val="0000FF"/>
          <w:sz w:val="28"/>
          <w:szCs w:val="28"/>
          <w:lang w:eastAsia="en-US"/>
        </w:rPr>
        <w:t>) ответа(</w:t>
      </w:r>
      <w:proofErr w:type="spellStart"/>
      <w:r w:rsidRPr="00D42C32">
        <w:rPr>
          <w:rFonts w:ascii="Courier New" w:eastAsiaTheme="minorHAnsi" w:hAnsi="Courier New" w:cs="Courier New"/>
          <w:color w:val="0000FF"/>
          <w:sz w:val="28"/>
          <w:szCs w:val="28"/>
          <w:lang w:eastAsia="en-US"/>
        </w:rPr>
        <w:t>ов</w:t>
      </w:r>
      <w:proofErr w:type="spellEnd"/>
      <w:r w:rsidRPr="00D42C32">
        <w:rPr>
          <w:rFonts w:ascii="Courier New" w:eastAsiaTheme="minorHAnsi" w:hAnsi="Courier New" w:cs="Courier New"/>
          <w:color w:val="0000FF"/>
          <w:sz w:val="28"/>
          <w:szCs w:val="28"/>
          <w:lang w:eastAsia="en-US"/>
        </w:rPr>
        <w:t>) без пробелов'</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ot2.goodan2);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Assign(</w:t>
      </w:r>
      <w:proofErr w:type="spellStart"/>
      <w:proofErr w:type="gramEnd"/>
      <w:r w:rsidRPr="00D42C32">
        <w:rPr>
          <w:rFonts w:ascii="Courier New" w:eastAsiaTheme="minorHAnsi" w:hAnsi="Courier New" w:cs="Courier New"/>
          <w:sz w:val="28"/>
          <w:szCs w:val="28"/>
          <w:lang w:val="en-US" w:eastAsia="en-US"/>
        </w:rPr>
        <w:t>zapis,name</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Rewrite</w:t>
      </w:r>
      <w:proofErr w:type="spellEnd"/>
      <w:r w:rsidRPr="00D42C32">
        <w:rPr>
          <w:rFonts w:ascii="Courier New" w:eastAsiaTheme="minorHAnsi" w:hAnsi="Courier New" w:cs="Courier New"/>
          <w:sz w:val="28"/>
          <w:szCs w:val="28"/>
          <w:lang w:eastAsia="en-US"/>
        </w:rPr>
        <w:t>(</w:t>
      </w:r>
      <w:proofErr w:type="spellStart"/>
      <w:r w:rsidRPr="00D42C32">
        <w:rPr>
          <w:rFonts w:ascii="Courier New" w:eastAsiaTheme="minorHAnsi" w:hAnsi="Courier New" w:cs="Courier New"/>
          <w:sz w:val="28"/>
          <w:szCs w:val="28"/>
          <w:lang w:eastAsia="en-US"/>
        </w:rPr>
        <w:t>zapis</w:t>
      </w:r>
      <w:proofErr w:type="spellEnd"/>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название теста'</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zapis,s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zapis,ot1[i]);</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lastRenderedPageBreak/>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zapis,ot2);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Close(</w:t>
      </w:r>
      <w:proofErr w:type="spellStart"/>
      <w:proofErr w:type="gramEnd"/>
      <w:r w:rsidRPr="00D42C32">
        <w:rPr>
          <w:rFonts w:ascii="Courier New" w:eastAsiaTheme="minorHAnsi" w:hAnsi="Courier New" w:cs="Courier New"/>
          <w:sz w:val="28"/>
          <w:szCs w:val="28"/>
          <w:lang w:val="en-US" w:eastAsia="en-US"/>
        </w:rPr>
        <w:t>zapis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sz w:val="28"/>
          <w:szCs w:val="28"/>
          <w:lang w:eastAsia="en-US"/>
        </w:rPr>
        <w:t>ot1:=</w:t>
      </w:r>
      <w:r w:rsidRPr="00D42C32">
        <w:rPr>
          <w:rFonts w:ascii="Courier New" w:eastAsiaTheme="minorHAnsi" w:hAnsi="Courier New" w:cs="Courier New"/>
          <w:color w:val="0000FF"/>
          <w:sz w:val="28"/>
          <w:szCs w:val="28"/>
          <w:lang w:eastAsia="en-US"/>
        </w:rPr>
        <w:t>nil</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Процедура добавления ответа к конкретному вопросу теста.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обновленных записей в массиве записей;</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обновленный массив с вопросами (добавлен ответ к конкретному вопросу).</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insertan</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i1,n,n1,n2:</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massiv:</w:t>
      </w:r>
      <w:proofErr w:type="gramEnd"/>
      <w:r w:rsidRPr="00D42C32">
        <w:rPr>
          <w:rFonts w:ascii="Courier New" w:eastAsiaTheme="minorHAnsi" w:hAnsi="Courier New" w:cs="Courier New"/>
          <w:b/>
          <w:bCs/>
          <w:sz w:val="28"/>
          <w:szCs w:val="28"/>
          <w:lang w:val="en-US" w:eastAsia="en-US"/>
        </w:rPr>
        <w:t>array</w:t>
      </w:r>
      <w:proofErr w:type="spellEnd"/>
      <w:r w:rsidRPr="00D42C32">
        <w:rPr>
          <w:rFonts w:ascii="Courier New" w:eastAsiaTheme="minorHAnsi" w:hAnsi="Courier New" w:cs="Courier New"/>
          <w:b/>
          <w:bCs/>
          <w:sz w:val="28"/>
          <w:szCs w:val="28"/>
          <w:lang w:val="en-US" w:eastAsia="en-US"/>
        </w:rPr>
        <w:t xml:space="preserve"> of </w:t>
      </w:r>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s1</w:t>
      </w:r>
      <w:proofErr w:type="gramStart"/>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00FF"/>
          <w:sz w:val="28"/>
          <w:szCs w:val="28"/>
          <w:lang w:val="en-US" w:eastAsia="en-US"/>
        </w:rPr>
        <w:t>string</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ot1,n10);</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номер вопроса, к которому нужно добавить ответ'</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ot1[i].qu2);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w:t>
      </w:r>
      <w:proofErr w:type="gramStart"/>
      <w:r w:rsidRPr="00D42C32">
        <w:rPr>
          <w:rFonts w:ascii="Courier New" w:eastAsiaTheme="minorHAnsi" w:hAnsi="Courier New" w:cs="Courier New"/>
          <w:sz w:val="28"/>
          <w:szCs w:val="28"/>
          <w:lang w:val="en-US" w:eastAsia="en-US"/>
        </w:rPr>
        <w:t>high(</w:t>
      </w:r>
      <w:proofErr w:type="gramEnd"/>
      <w:r w:rsidRPr="00D42C32">
        <w:rPr>
          <w:rFonts w:ascii="Courier New" w:eastAsiaTheme="minorHAnsi" w:hAnsi="Courier New" w:cs="Courier New"/>
          <w:sz w:val="28"/>
          <w:szCs w:val="28"/>
          <w:lang w:val="en-US" w:eastAsia="en-US"/>
        </w:rPr>
        <w:t>ot1[n1].an2);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n2:=n2+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massiv,n2);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n2:=n2-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i1:=</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n2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massiv</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i1]:=ot1[n1].an2[i1];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lastRenderedPageBreak/>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n1].an2:=</w:t>
      </w:r>
      <w:r w:rsidRPr="00D42C32">
        <w:rPr>
          <w:rFonts w:ascii="Courier New" w:eastAsiaTheme="minorHAnsi" w:hAnsi="Courier New" w:cs="Courier New"/>
          <w:color w:val="0000FF"/>
          <w:sz w:val="28"/>
          <w:szCs w:val="28"/>
          <w:lang w:val="en-US" w:eastAsia="en-US"/>
        </w:rPr>
        <w:t>nil</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n2:=n2+</w:t>
      </w:r>
      <w:r w:rsidRPr="00D42C32">
        <w:rPr>
          <w:rFonts w:ascii="Courier New" w:eastAsiaTheme="minorHAnsi" w:hAnsi="Courier New" w:cs="Courier New"/>
          <w:color w:val="006400"/>
          <w:sz w:val="28"/>
          <w:szCs w:val="28"/>
          <w:lang w:val="en-US" w:eastAsia="en-US"/>
        </w:rPr>
        <w:t>2</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ot1[n1].an2,n2);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n2:=n2-</w:t>
      </w:r>
      <w:r w:rsidRPr="00D42C32">
        <w:rPr>
          <w:rFonts w:ascii="Courier New" w:eastAsiaTheme="minorHAnsi" w:hAnsi="Courier New" w:cs="Courier New"/>
          <w:color w:val="006400"/>
          <w:sz w:val="28"/>
          <w:szCs w:val="28"/>
          <w:lang w:val="en-US" w:eastAsia="en-US"/>
        </w:rPr>
        <w:t>2</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i1:=</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n2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n1].an2[i1]:=</w:t>
      </w:r>
      <w:proofErr w:type="spellStart"/>
      <w:r w:rsidRPr="00D42C32">
        <w:rPr>
          <w:rFonts w:ascii="Courier New" w:eastAsiaTheme="minorHAnsi" w:hAnsi="Courier New" w:cs="Courier New"/>
          <w:sz w:val="28"/>
          <w:szCs w:val="28"/>
          <w:lang w:val="en-US" w:eastAsia="en-US"/>
        </w:rPr>
        <w:t>massiv</w:t>
      </w:r>
      <w:proofErr w:type="spellEnd"/>
      <w:r w:rsidRPr="00D42C32">
        <w:rPr>
          <w:rFonts w:ascii="Courier New" w:eastAsiaTheme="minorHAnsi" w:hAnsi="Courier New" w:cs="Courier New"/>
          <w:sz w:val="28"/>
          <w:szCs w:val="28"/>
          <w:lang w:val="en-US" w:eastAsia="en-US"/>
        </w:rPr>
        <w:t>[i1];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n2:=n2+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3412A8"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3412A8">
        <w:rPr>
          <w:rFonts w:ascii="Courier New" w:eastAsiaTheme="minorHAnsi" w:hAnsi="Courier New" w:cs="Courier New"/>
          <w:sz w:val="28"/>
          <w:szCs w:val="28"/>
          <w:lang w:val="en-US" w:eastAsia="en-US"/>
        </w:rPr>
        <w:t>(</w:t>
      </w:r>
      <w:proofErr w:type="gramEnd"/>
      <w:r w:rsidRPr="003412A8">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3412A8">
        <w:rPr>
          <w:rFonts w:ascii="Courier New" w:eastAsiaTheme="minorHAnsi" w:hAnsi="Courier New" w:cs="Courier New"/>
          <w:color w:val="0000FF"/>
          <w:sz w:val="28"/>
          <w:szCs w:val="28"/>
          <w:lang w:val="en-US" w:eastAsia="en-US"/>
        </w:rPr>
        <w:t xml:space="preserve"> '</w:t>
      </w:r>
      <w:r w:rsidRPr="003412A8">
        <w:rPr>
          <w:rFonts w:ascii="Courier New" w:eastAsiaTheme="minorHAnsi" w:hAnsi="Courier New" w:cs="Courier New"/>
          <w:sz w:val="28"/>
          <w:szCs w:val="28"/>
          <w:lang w:val="en-US" w:eastAsia="en-US"/>
        </w:rPr>
        <w:t>,</w:t>
      </w:r>
      <w:r w:rsidRPr="00D42C32">
        <w:rPr>
          <w:rFonts w:ascii="Courier New" w:eastAsiaTheme="minorHAnsi" w:hAnsi="Courier New" w:cs="Courier New"/>
          <w:sz w:val="28"/>
          <w:szCs w:val="28"/>
          <w:lang w:val="en-US" w:eastAsia="en-US"/>
        </w:rPr>
        <w:t>n</w:t>
      </w:r>
      <w:r w:rsidRPr="003412A8">
        <w:rPr>
          <w:rFonts w:ascii="Courier New" w:eastAsiaTheme="minorHAnsi" w:hAnsi="Courier New" w:cs="Courier New"/>
          <w:sz w:val="28"/>
          <w:szCs w:val="28"/>
          <w:lang w:val="en-US" w:eastAsia="en-US"/>
        </w:rPr>
        <w:t>2,</w:t>
      </w:r>
      <w:r w:rsidRPr="003412A8">
        <w:rPr>
          <w:rFonts w:ascii="Courier New" w:eastAsiaTheme="minorHAnsi" w:hAnsi="Courier New" w:cs="Courier New"/>
          <w:color w:val="0000FF"/>
          <w:sz w:val="28"/>
          <w:szCs w:val="28"/>
          <w:lang w:val="en-US" w:eastAsia="en-US"/>
        </w:rPr>
        <w:t>'-</w:t>
      </w:r>
      <w:proofErr w:type="spellStart"/>
      <w:r w:rsidRPr="00D42C32">
        <w:rPr>
          <w:rFonts w:ascii="Courier New" w:eastAsiaTheme="minorHAnsi" w:hAnsi="Courier New" w:cs="Courier New"/>
          <w:color w:val="0000FF"/>
          <w:sz w:val="28"/>
          <w:szCs w:val="28"/>
          <w:lang w:eastAsia="en-US"/>
        </w:rPr>
        <w:t>й</w:t>
      </w:r>
      <w:proofErr w:type="spellEnd"/>
      <w:r w:rsidRPr="003412A8">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ответ</w:t>
      </w:r>
      <w:r w:rsidRPr="003412A8">
        <w:rPr>
          <w:rFonts w:ascii="Courier New" w:eastAsiaTheme="minorHAnsi" w:hAnsi="Courier New" w:cs="Courier New"/>
          <w:color w:val="0000FF"/>
          <w:sz w:val="28"/>
          <w:szCs w:val="28"/>
          <w:lang w:val="en-US" w:eastAsia="en-US"/>
        </w:rPr>
        <w:t>'</w:t>
      </w:r>
      <w:r w:rsidRPr="003412A8">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3412A8">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ot1[n1].an2[n2]);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str</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n2,s1);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n1].an2[n2]:=s1+</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+ot1[n1].an2[n2];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 Процедура удаления вопроса из теста.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//Входные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 обновленное количество записей в массиве записей (обновленное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 обновленный массив с вопросами (с 1 удаленным вопросом).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deletequ</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n4</w:t>
      </w:r>
      <w:proofErr w:type="gramStart"/>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00FF"/>
          <w:sz w:val="28"/>
          <w:szCs w:val="28"/>
          <w:lang w:val="en-US" w:eastAsia="en-US"/>
        </w:rPr>
        <w:t>real</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n,n1,n2,n3:</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s1</w:t>
      </w:r>
      <w:proofErr w:type="gramStart"/>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00FF"/>
          <w:sz w:val="28"/>
          <w:szCs w:val="28"/>
          <w:lang w:val="en-US" w:eastAsia="en-US"/>
        </w:rPr>
        <w:t>string</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ot1,n10);</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sz w:val="28"/>
          <w:szCs w:val="28"/>
          <w:lang w:eastAsia="en-US"/>
        </w:rPr>
        <w:t>n:=n10-</w:t>
      </w:r>
      <w:r w:rsidRPr="00D42C32">
        <w:rPr>
          <w:rFonts w:ascii="Courier New" w:eastAsiaTheme="minorHAnsi" w:hAnsi="Courier New" w:cs="Courier New"/>
          <w:color w:val="006400"/>
          <w:sz w:val="28"/>
          <w:szCs w:val="28"/>
          <w:lang w:eastAsia="en-US"/>
        </w:rPr>
        <w:t>1</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номер вопроса, который нужно удалить'</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ot1[i].qu2);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lastRenderedPageBreak/>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str</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n1,s1);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delete(</w:t>
      </w:r>
      <w:proofErr w:type="gramEnd"/>
      <w:r w:rsidRPr="00D42C32">
        <w:rPr>
          <w:rFonts w:ascii="Courier New" w:eastAsiaTheme="minorHAnsi" w:hAnsi="Courier New" w:cs="Courier New"/>
          <w:sz w:val="28"/>
          <w:szCs w:val="28"/>
          <w:lang w:val="en-US" w:eastAsia="en-US"/>
        </w:rPr>
        <w:t>ot1[n].qu2,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n].qu2:=s1+ot1[n].qu2;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n1].qu2:=ot1[n].qu2;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n1].ball2:=ot1[n].ball2;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n1].goodan2:=ot1[n].goodan2;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w:t>
      </w:r>
      <w:proofErr w:type="gramStart"/>
      <w:r w:rsidRPr="00D42C32">
        <w:rPr>
          <w:rFonts w:ascii="Courier New" w:eastAsiaTheme="minorHAnsi" w:hAnsi="Courier New" w:cs="Courier New"/>
          <w:sz w:val="28"/>
          <w:szCs w:val="28"/>
          <w:lang w:val="en-US" w:eastAsia="en-US"/>
        </w:rPr>
        <w:t>high(</w:t>
      </w:r>
      <w:proofErr w:type="gramEnd"/>
      <w:r w:rsidRPr="00D42C32">
        <w:rPr>
          <w:rFonts w:ascii="Courier New" w:eastAsiaTheme="minorHAnsi" w:hAnsi="Courier New" w:cs="Courier New"/>
          <w:sz w:val="28"/>
          <w:szCs w:val="28"/>
          <w:lang w:val="en-US" w:eastAsia="en-US"/>
        </w:rPr>
        <w:t>ot1[n].an2);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n1].an2:=</w:t>
      </w:r>
      <w:r w:rsidRPr="00D42C32">
        <w:rPr>
          <w:rFonts w:ascii="Courier New" w:eastAsiaTheme="minorHAnsi" w:hAnsi="Courier New" w:cs="Courier New"/>
          <w:color w:val="0000FF"/>
          <w:sz w:val="28"/>
          <w:szCs w:val="28"/>
          <w:lang w:val="en-US" w:eastAsia="en-US"/>
        </w:rPr>
        <w:t>nil</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n2:=n2+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ot1[n1].an2,n2);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n2:=n2-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n2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n1].an2[i]:=ot1[n].an2[i];</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n].an2:=</w:t>
      </w:r>
      <w:r w:rsidRPr="00D42C32">
        <w:rPr>
          <w:rFonts w:ascii="Courier New" w:eastAsiaTheme="minorHAnsi" w:hAnsi="Courier New" w:cs="Courier New"/>
          <w:color w:val="0000FF"/>
          <w:sz w:val="28"/>
          <w:szCs w:val="28"/>
          <w:lang w:val="en-US" w:eastAsia="en-US"/>
        </w:rPr>
        <w:t>nil</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n].qu2:=</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n].ball2:=n4;</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n].goodan2:=n3;</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n10:=n10-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//Процедура удаления ответа у конкретного вопроса теста.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обновленных записей в массиве записей;</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обновленный массив с вопросами (удален ответ у конкретного вопроса).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deletean</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i1,n,n1,n2,n3,n4:</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massiv:</w:t>
      </w:r>
      <w:proofErr w:type="gramEnd"/>
      <w:r w:rsidRPr="00D42C32">
        <w:rPr>
          <w:rFonts w:ascii="Courier New" w:eastAsiaTheme="minorHAnsi" w:hAnsi="Courier New" w:cs="Courier New"/>
          <w:b/>
          <w:bCs/>
          <w:sz w:val="28"/>
          <w:szCs w:val="28"/>
          <w:lang w:val="en-US" w:eastAsia="en-US"/>
        </w:rPr>
        <w:t>array</w:t>
      </w:r>
      <w:proofErr w:type="spellEnd"/>
      <w:r w:rsidRPr="00D42C32">
        <w:rPr>
          <w:rFonts w:ascii="Courier New" w:eastAsiaTheme="minorHAnsi" w:hAnsi="Courier New" w:cs="Courier New"/>
          <w:b/>
          <w:bCs/>
          <w:sz w:val="28"/>
          <w:szCs w:val="28"/>
          <w:lang w:val="en-US" w:eastAsia="en-US"/>
        </w:rPr>
        <w:t xml:space="preserve"> of </w:t>
      </w:r>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lastRenderedPageBreak/>
        <w:t xml:space="preserve">    s1</w:t>
      </w:r>
      <w:proofErr w:type="gramStart"/>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00FF"/>
          <w:sz w:val="28"/>
          <w:szCs w:val="28"/>
          <w:lang w:val="en-US" w:eastAsia="en-US"/>
        </w:rPr>
        <w:t>string</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ot1,n10);</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номер вопроса, у которого нужно удалить ответ'</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ot1[i].qu2);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w:t>
      </w:r>
      <w:proofErr w:type="gramStart"/>
      <w:r w:rsidRPr="00D42C32">
        <w:rPr>
          <w:rFonts w:ascii="Courier New" w:eastAsiaTheme="minorHAnsi" w:hAnsi="Courier New" w:cs="Courier New"/>
          <w:sz w:val="28"/>
          <w:szCs w:val="28"/>
          <w:lang w:val="en-US" w:eastAsia="en-US"/>
        </w:rPr>
        <w:t>high(</w:t>
      </w:r>
      <w:proofErr w:type="gramEnd"/>
      <w:r w:rsidRPr="00D42C32">
        <w:rPr>
          <w:rFonts w:ascii="Courier New" w:eastAsiaTheme="minorHAnsi" w:hAnsi="Courier New" w:cs="Courier New"/>
          <w:sz w:val="28"/>
          <w:szCs w:val="28"/>
          <w:lang w:val="en-US" w:eastAsia="en-US"/>
        </w:rPr>
        <w:t>ot1[n1].an2);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номер ответа, который нужно удалить'</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n2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ot1[n1].an2[i]);</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n3);</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str</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n3,s1);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n4:=</w:t>
      </w:r>
      <w:proofErr w:type="gramStart"/>
      <w:r w:rsidRPr="00D42C32">
        <w:rPr>
          <w:rFonts w:ascii="Courier New" w:eastAsiaTheme="minorHAnsi" w:hAnsi="Courier New" w:cs="Courier New"/>
          <w:sz w:val="28"/>
          <w:szCs w:val="28"/>
          <w:lang w:val="en-US" w:eastAsia="en-US"/>
        </w:rPr>
        <w:t>high(</w:t>
      </w:r>
      <w:proofErr w:type="gramEnd"/>
      <w:r w:rsidRPr="00D42C32">
        <w:rPr>
          <w:rFonts w:ascii="Courier New" w:eastAsiaTheme="minorHAnsi" w:hAnsi="Courier New" w:cs="Courier New"/>
          <w:sz w:val="28"/>
          <w:szCs w:val="28"/>
          <w:lang w:val="en-US" w:eastAsia="en-US"/>
        </w:rPr>
        <w:t>ot1[n1].an2);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n4:=n4+</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massiv,n4);</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n4:=n4-</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i1:=</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n4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massiv</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i1]:=ot1[n1].an2[i1];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delete(</w:t>
      </w:r>
      <w:proofErr w:type="spellStart"/>
      <w:proofErr w:type="gramEnd"/>
      <w:r w:rsidRPr="00D42C32">
        <w:rPr>
          <w:rFonts w:ascii="Courier New" w:eastAsiaTheme="minorHAnsi" w:hAnsi="Courier New" w:cs="Courier New"/>
          <w:sz w:val="28"/>
          <w:szCs w:val="28"/>
          <w:lang w:val="en-US" w:eastAsia="en-US"/>
        </w:rPr>
        <w:t>massiv</w:t>
      </w:r>
      <w:proofErr w:type="spellEnd"/>
      <w:r w:rsidRPr="00D42C32">
        <w:rPr>
          <w:rFonts w:ascii="Courier New" w:eastAsiaTheme="minorHAnsi" w:hAnsi="Courier New" w:cs="Courier New"/>
          <w:sz w:val="28"/>
          <w:szCs w:val="28"/>
          <w:lang w:val="en-US" w:eastAsia="en-US"/>
        </w:rPr>
        <w:t>[n4],</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massiv</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n3]:=s1+massiv[n4];</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n1].an2:=</w:t>
      </w:r>
      <w:r w:rsidRPr="00D42C32">
        <w:rPr>
          <w:rFonts w:ascii="Courier New" w:eastAsiaTheme="minorHAnsi" w:hAnsi="Courier New" w:cs="Courier New"/>
          <w:color w:val="0000FF"/>
          <w:sz w:val="28"/>
          <w:szCs w:val="28"/>
          <w:lang w:val="en-US" w:eastAsia="en-US"/>
        </w:rPr>
        <w:t>nil</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ot1[n1].an2,n4);</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n4:=n4-</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i1:=</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n4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n1].an2[i1]:=</w:t>
      </w:r>
      <w:proofErr w:type="spellStart"/>
      <w:r w:rsidRPr="00D42C32">
        <w:rPr>
          <w:rFonts w:ascii="Courier New" w:eastAsiaTheme="minorHAnsi" w:hAnsi="Courier New" w:cs="Courier New"/>
          <w:sz w:val="28"/>
          <w:szCs w:val="28"/>
          <w:lang w:val="en-US" w:eastAsia="en-US"/>
        </w:rPr>
        <w:t>massiv</w:t>
      </w:r>
      <w:proofErr w:type="spellEnd"/>
      <w:r w:rsidRPr="00D42C32">
        <w:rPr>
          <w:rFonts w:ascii="Courier New" w:eastAsiaTheme="minorHAnsi" w:hAnsi="Courier New" w:cs="Courier New"/>
          <w:sz w:val="28"/>
          <w:szCs w:val="28"/>
          <w:lang w:val="en-US" w:eastAsia="en-US"/>
        </w:rPr>
        <w:t>[i1];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Процедура изменения вопроса.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lastRenderedPageBreak/>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editqu</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n,n1:</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s1:</w:t>
      </w:r>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ot1,n10);</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sz w:val="28"/>
          <w:szCs w:val="28"/>
          <w:lang w:eastAsia="en-US"/>
        </w:rPr>
        <w:t>n:=n10-</w:t>
      </w:r>
      <w:r w:rsidRPr="00D42C32">
        <w:rPr>
          <w:rFonts w:ascii="Courier New" w:eastAsiaTheme="minorHAnsi" w:hAnsi="Courier New" w:cs="Courier New"/>
          <w:color w:val="006400"/>
          <w:sz w:val="28"/>
          <w:szCs w:val="28"/>
          <w:lang w:eastAsia="en-US"/>
        </w:rPr>
        <w:t>1</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номер вопроса, который нужно изменить'</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ot1[i].qu2);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ot1[n1].qu2,</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color w:val="0000FF"/>
          <w:sz w:val="28"/>
          <w:szCs w:val="28"/>
          <w:lang w:eastAsia="en-US"/>
        </w:rPr>
        <w:t>старый</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вопрос</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новый вопрос'</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readln</w:t>
      </w:r>
      <w:proofErr w:type="spellEnd"/>
      <w:r w:rsidRPr="00D42C32">
        <w:rPr>
          <w:rFonts w:ascii="Courier New" w:eastAsiaTheme="minorHAnsi" w:hAnsi="Courier New" w:cs="Courier New"/>
          <w:sz w:val="28"/>
          <w:szCs w:val="28"/>
          <w:lang w:eastAsia="en-US"/>
        </w:rPr>
        <w:t>(s);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str</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n1,s1);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n1].qu2:=s1+</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Процедура изменения ответа.</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lastRenderedPageBreak/>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editan</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n,n1,n2,n3:</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s1:</w:t>
      </w:r>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ot1,n10);</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sz w:val="28"/>
          <w:szCs w:val="28"/>
          <w:lang w:eastAsia="en-US"/>
        </w:rPr>
        <w:t>n:=n10-</w:t>
      </w:r>
      <w:r w:rsidRPr="00D42C32">
        <w:rPr>
          <w:rFonts w:ascii="Courier New" w:eastAsiaTheme="minorHAnsi" w:hAnsi="Courier New" w:cs="Courier New"/>
          <w:color w:val="006400"/>
          <w:sz w:val="28"/>
          <w:szCs w:val="28"/>
          <w:lang w:eastAsia="en-US"/>
        </w:rPr>
        <w:t>1</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номер вопроса, у которого нужно изменить ответ'</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ot1[i].qu2);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n2:=</w:t>
      </w:r>
      <w:proofErr w:type="gramStart"/>
      <w:r w:rsidRPr="00D42C32">
        <w:rPr>
          <w:rFonts w:ascii="Courier New" w:eastAsiaTheme="minorHAnsi" w:hAnsi="Courier New" w:cs="Courier New"/>
          <w:sz w:val="28"/>
          <w:szCs w:val="28"/>
          <w:lang w:val="en-US" w:eastAsia="en-US"/>
        </w:rPr>
        <w:t>high(</w:t>
      </w:r>
      <w:proofErr w:type="gramEnd"/>
      <w:r w:rsidRPr="00D42C32">
        <w:rPr>
          <w:rFonts w:ascii="Courier New" w:eastAsiaTheme="minorHAnsi" w:hAnsi="Courier New" w:cs="Courier New"/>
          <w:sz w:val="28"/>
          <w:szCs w:val="28"/>
          <w:lang w:val="en-US" w:eastAsia="en-US"/>
        </w:rPr>
        <w:t>ot1[n1].an2);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номер ответа, который нужно изменить'</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n2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ot1[n1].an2[i]);</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n3);</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ot1[n1].an2[n3],</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color w:val="0000FF"/>
          <w:sz w:val="28"/>
          <w:szCs w:val="28"/>
          <w:lang w:eastAsia="en-US"/>
        </w:rPr>
        <w:t>старый</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ответ</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новый ответ'</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readln</w:t>
      </w:r>
      <w:proofErr w:type="spellEnd"/>
      <w:r w:rsidRPr="00D42C32">
        <w:rPr>
          <w:rFonts w:ascii="Courier New" w:eastAsiaTheme="minorHAnsi" w:hAnsi="Courier New" w:cs="Courier New"/>
          <w:sz w:val="28"/>
          <w:szCs w:val="28"/>
          <w:lang w:eastAsia="en-US"/>
        </w:rPr>
        <w:t>(s);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str</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n3,s1);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n1].an2[n3]:=s1+</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//Процедура изменения балла за вопрос.</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lastRenderedPageBreak/>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r w:rsidRPr="00D42C32">
        <w:rPr>
          <w:rFonts w:ascii="Courier New" w:eastAsiaTheme="minorHAnsi" w:hAnsi="Courier New" w:cs="Courier New"/>
          <w:sz w:val="28"/>
          <w:szCs w:val="28"/>
          <w:lang w:val="en-US" w:eastAsia="en-US"/>
        </w:rPr>
        <w:t>editball</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n,n1:</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ot1,n10);</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номер вопроса, у которого нужно изменить балл'</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ot1[i].qu2);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ot1[n1].ball2,</w:t>
      </w:r>
      <w:r w:rsidRPr="00D42C32">
        <w:rPr>
          <w:rFonts w:ascii="Courier New" w:eastAsiaTheme="minorHAnsi" w:hAnsi="Courier New" w:cs="Courier New"/>
          <w:color w:val="0000FF"/>
          <w:sz w:val="28"/>
          <w:szCs w:val="28"/>
          <w:lang w:val="en-US" w:eastAsia="en-US"/>
        </w:rPr>
        <w:t>'  -</w:t>
      </w:r>
      <w:r w:rsidRPr="00D42C32">
        <w:rPr>
          <w:rFonts w:ascii="Courier New" w:eastAsiaTheme="minorHAnsi" w:hAnsi="Courier New" w:cs="Courier New"/>
          <w:color w:val="0000FF"/>
          <w:sz w:val="28"/>
          <w:szCs w:val="28"/>
          <w:lang w:eastAsia="en-US"/>
        </w:rPr>
        <w:t>старый</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балл</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color w:val="0000FF"/>
          <w:sz w:val="28"/>
          <w:szCs w:val="28"/>
          <w:lang w:eastAsia="en-US"/>
        </w:rPr>
        <w:t>Введите</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новый</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color w:val="0000FF"/>
          <w:sz w:val="28"/>
          <w:szCs w:val="28"/>
          <w:lang w:eastAsia="en-US"/>
        </w:rPr>
        <w:t>балл</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ot1[n1].ball2);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Процедура чтения теста из файла в массив записей.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//Входные параметры: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имя файла, откуда будет считан тест;</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файловая переменная, для связи процедуры с реальным файлом;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 на входе не определено);</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пустой массив записей.</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файловая переменная, для связи процедуры с реальным файлом;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lastRenderedPageBreak/>
        <w:t xml:space="preserve">//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proofErr w:type="spellStart"/>
      <w:proofErr w:type="gramStart"/>
      <w:r w:rsidRPr="00D42C32">
        <w:rPr>
          <w:rFonts w:ascii="Courier New" w:eastAsiaTheme="minorHAnsi" w:hAnsi="Courier New" w:cs="Courier New"/>
          <w:sz w:val="28"/>
          <w:szCs w:val="28"/>
          <w:lang w:val="en-US" w:eastAsia="en-US"/>
        </w:rPr>
        <w:t>rf</w:t>
      </w:r>
      <w:proofErr w:type="spellEnd"/>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s1,s2,s3,s4,s5,s6:</w:t>
      </w:r>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ss,</w:t>
      </w:r>
      <w:proofErr w:type="gramEnd"/>
      <w:r w:rsidRPr="00D42C32">
        <w:rPr>
          <w:rFonts w:ascii="Courier New" w:eastAsiaTheme="minorHAnsi" w:hAnsi="Courier New" w:cs="Courier New"/>
          <w:sz w:val="28"/>
          <w:szCs w:val="28"/>
          <w:lang w:val="en-US" w:eastAsia="en-US"/>
        </w:rPr>
        <w:t>ss1,ss2,ss3,ss4:</w:t>
      </w:r>
      <w:r w:rsidRPr="00D42C32">
        <w:rPr>
          <w:rFonts w:ascii="Courier New" w:eastAsiaTheme="minorHAnsi" w:hAnsi="Courier New" w:cs="Courier New"/>
          <w:color w:val="0000FF"/>
          <w:sz w:val="28"/>
          <w:szCs w:val="28"/>
          <w:lang w:val="en-US" w:eastAsia="en-US"/>
        </w:rPr>
        <w:t>string</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i,n,n1,k,k1,k2,k3,k4,i1,i2:</w:t>
      </w:r>
      <w:r w:rsidRPr="00D42C32">
        <w:rPr>
          <w:rFonts w:ascii="Courier New" w:eastAsiaTheme="minorHAnsi" w:hAnsi="Courier New" w:cs="Courier New"/>
          <w:color w:val="0000FF"/>
          <w:sz w:val="28"/>
          <w:szCs w:val="28"/>
          <w:lang w:val="en-US" w:eastAsia="en-US"/>
        </w:rPr>
        <w:t>integer</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ss</w:t>
      </w:r>
      <w:proofErr w:type="spellEnd"/>
      <w:proofErr w:type="gramEnd"/>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ss1:=</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ss2:=</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ss3:=</w:t>
      </w:r>
      <w:r w:rsidRPr="00D42C32">
        <w:rPr>
          <w:rFonts w:ascii="Courier New" w:eastAsiaTheme="minorHAnsi" w:hAnsi="Courier New" w:cs="Courier New"/>
          <w:color w:val="0000FF"/>
          <w:sz w:val="28"/>
          <w:szCs w:val="28"/>
          <w:lang w:val="en-US" w:eastAsia="en-US"/>
        </w:rPr>
        <w:t>'],</w:t>
      </w:r>
      <w:proofErr w:type="gramStart"/>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ss4:</w:t>
      </w:r>
      <w:proofErr w:type="gramEnd"/>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assign(</w:t>
      </w:r>
      <w:proofErr w:type="spellStart"/>
      <w:proofErr w:type="gramEnd"/>
      <w:r w:rsidRPr="00D42C32">
        <w:rPr>
          <w:rFonts w:ascii="Courier New" w:eastAsiaTheme="minorHAnsi" w:hAnsi="Courier New" w:cs="Courier New"/>
          <w:sz w:val="28"/>
          <w:szCs w:val="28"/>
          <w:lang w:val="en-US" w:eastAsia="en-US"/>
        </w:rPr>
        <w:t>zapis,name</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reset(</w:t>
      </w:r>
      <w:proofErr w:type="spellStart"/>
      <w:proofErr w:type="gramEnd"/>
      <w:r w:rsidRPr="00D42C32">
        <w:rPr>
          <w:rFonts w:ascii="Courier New" w:eastAsiaTheme="minorHAnsi" w:hAnsi="Courier New" w:cs="Courier New"/>
          <w:sz w:val="28"/>
          <w:szCs w:val="28"/>
          <w:lang w:val="en-US" w:eastAsia="en-US"/>
        </w:rPr>
        <w:t>zapis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n1:=</w:t>
      </w:r>
      <w:r w:rsidRPr="00D42C32">
        <w:rPr>
          <w:rFonts w:ascii="Courier New" w:eastAsiaTheme="minorHAnsi" w:hAnsi="Courier New" w:cs="Courier New"/>
          <w:color w:val="006400"/>
          <w:sz w:val="28"/>
          <w:szCs w:val="28"/>
          <w:lang w:val="en-US" w:eastAsia="en-US"/>
        </w:rPr>
        <w:t>0</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while</w:t>
      </w:r>
      <w:proofErr w:type="gramEnd"/>
      <w:r w:rsidRPr="00D42C32">
        <w:rPr>
          <w:rFonts w:ascii="Courier New" w:eastAsiaTheme="minorHAnsi" w:hAnsi="Courier New" w:cs="Courier New"/>
          <w:b/>
          <w:bCs/>
          <w:sz w:val="28"/>
          <w:szCs w:val="28"/>
          <w:lang w:val="en-US" w:eastAsia="en-US"/>
        </w:rPr>
        <w:t xml:space="preserve"> not </w:t>
      </w:r>
      <w:r w:rsidRPr="00D42C32">
        <w:rPr>
          <w:rFonts w:ascii="Courier New" w:eastAsiaTheme="minorHAnsi" w:hAnsi="Courier New" w:cs="Courier New"/>
          <w:sz w:val="28"/>
          <w:szCs w:val="28"/>
          <w:lang w:val="en-US" w:eastAsia="en-US"/>
        </w:rPr>
        <w:t>EOF(</w:t>
      </w:r>
      <w:proofErr w:type="spellStart"/>
      <w:r w:rsidRPr="00D42C32">
        <w:rPr>
          <w:rFonts w:ascii="Courier New" w:eastAsiaTheme="minorHAnsi" w:hAnsi="Courier New" w:cs="Courier New"/>
          <w:sz w:val="28"/>
          <w:szCs w:val="28"/>
          <w:lang w:val="en-US" w:eastAsia="en-US"/>
        </w:rPr>
        <w:t>zapis</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zapis,s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Inc(</w:t>
      </w:r>
      <w:proofErr w:type="gramEnd"/>
      <w:r w:rsidRPr="00D42C32">
        <w:rPr>
          <w:rFonts w:ascii="Courier New" w:eastAsiaTheme="minorHAnsi" w:hAnsi="Courier New" w:cs="Courier New"/>
          <w:sz w:val="28"/>
          <w:szCs w:val="28"/>
          <w:lang w:val="en-US" w:eastAsia="en-US"/>
        </w:rPr>
        <w:t>n1);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close(</w:t>
      </w:r>
      <w:proofErr w:type="spellStart"/>
      <w:proofErr w:type="gramEnd"/>
      <w:r w:rsidRPr="00D42C32">
        <w:rPr>
          <w:rFonts w:ascii="Courier New" w:eastAsiaTheme="minorHAnsi" w:hAnsi="Courier New" w:cs="Courier New"/>
          <w:sz w:val="28"/>
          <w:szCs w:val="28"/>
          <w:lang w:val="en-US" w:eastAsia="en-US"/>
        </w:rPr>
        <w:t>zapis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assign(</w:t>
      </w:r>
      <w:proofErr w:type="spellStart"/>
      <w:proofErr w:type="gramEnd"/>
      <w:r w:rsidRPr="00D42C32">
        <w:rPr>
          <w:rFonts w:ascii="Courier New" w:eastAsiaTheme="minorHAnsi" w:hAnsi="Courier New" w:cs="Courier New"/>
          <w:sz w:val="28"/>
          <w:szCs w:val="28"/>
          <w:lang w:val="en-US" w:eastAsia="en-US"/>
        </w:rPr>
        <w:t>zapis,name</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reset(</w:t>
      </w:r>
      <w:proofErr w:type="spellStart"/>
      <w:proofErr w:type="gramEnd"/>
      <w:r w:rsidRPr="00D42C32">
        <w:rPr>
          <w:rFonts w:ascii="Courier New" w:eastAsiaTheme="minorHAnsi" w:hAnsi="Courier New" w:cs="Courier New"/>
          <w:sz w:val="28"/>
          <w:szCs w:val="28"/>
          <w:lang w:val="en-US" w:eastAsia="en-US"/>
        </w:rPr>
        <w:t>zapis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zapis,s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(s)</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ot1,n1);</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while</w:t>
      </w:r>
      <w:proofErr w:type="gramEnd"/>
      <w:r w:rsidRPr="00D42C32">
        <w:rPr>
          <w:rFonts w:ascii="Courier New" w:eastAsiaTheme="minorHAnsi" w:hAnsi="Courier New" w:cs="Courier New"/>
          <w:b/>
          <w:bCs/>
          <w:sz w:val="28"/>
          <w:szCs w:val="28"/>
          <w:lang w:val="en-US" w:eastAsia="en-US"/>
        </w:rPr>
        <w:t xml:space="preserve"> not </w:t>
      </w:r>
      <w:proofErr w:type="spellStart"/>
      <w:r w:rsidRPr="00D42C32">
        <w:rPr>
          <w:rFonts w:ascii="Courier New" w:eastAsiaTheme="minorHAnsi" w:hAnsi="Courier New" w:cs="Courier New"/>
          <w:sz w:val="28"/>
          <w:szCs w:val="28"/>
          <w:lang w:val="en-US" w:eastAsia="en-US"/>
        </w:rPr>
        <w:t>eof</w:t>
      </w:r>
      <w:proofErr w:type="spellEnd"/>
      <w:r w:rsidRPr="00D42C32">
        <w:rPr>
          <w:rFonts w:ascii="Courier New" w:eastAsiaTheme="minorHAnsi" w:hAnsi="Courier New" w:cs="Courier New"/>
          <w:sz w:val="28"/>
          <w:szCs w:val="28"/>
          <w:lang w:val="en-US" w:eastAsia="en-US"/>
        </w:rPr>
        <w:t>(</w:t>
      </w:r>
      <w:proofErr w:type="spellStart"/>
      <w:r w:rsidRPr="00D42C32">
        <w:rPr>
          <w:rFonts w:ascii="Courier New" w:eastAsiaTheme="minorHAnsi" w:hAnsi="Courier New" w:cs="Courier New"/>
          <w:sz w:val="28"/>
          <w:szCs w:val="28"/>
          <w:lang w:val="en-US" w:eastAsia="en-US"/>
        </w:rPr>
        <w:t>zapis</w:t>
      </w:r>
      <w:proofErr w:type="spell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readln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zapis,s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k</w:t>
      </w:r>
      <w:proofErr w:type="gramEnd"/>
      <w:r w:rsidRPr="00D42C32">
        <w:rPr>
          <w:rFonts w:ascii="Courier New" w:eastAsiaTheme="minorHAnsi" w:hAnsi="Courier New" w:cs="Courier New"/>
          <w:sz w:val="28"/>
          <w:szCs w:val="28"/>
          <w:lang w:val="en-US" w:eastAsia="en-US"/>
        </w:rPr>
        <w:t>:=pos(</w:t>
      </w:r>
      <w:proofErr w:type="spellStart"/>
      <w:r w:rsidRPr="00D42C32">
        <w:rPr>
          <w:rFonts w:ascii="Courier New" w:eastAsiaTheme="minorHAnsi" w:hAnsi="Courier New" w:cs="Courier New"/>
          <w:sz w:val="28"/>
          <w:szCs w:val="28"/>
          <w:lang w:val="en-US" w:eastAsia="en-US"/>
        </w:rPr>
        <w:t>ss,s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k</w:t>
      </w:r>
      <w:proofErr w:type="gramEnd"/>
      <w:r w:rsidRPr="00D42C32">
        <w:rPr>
          <w:rFonts w:ascii="Courier New" w:eastAsiaTheme="minorHAnsi" w:hAnsi="Courier New" w:cs="Courier New"/>
          <w:sz w:val="28"/>
          <w:szCs w:val="28"/>
          <w:lang w:val="en-US" w:eastAsia="en-US"/>
        </w:rPr>
        <w:t>:=k-</w:t>
      </w:r>
      <w:r w:rsidRPr="00D42C32">
        <w:rPr>
          <w:rFonts w:ascii="Courier New" w:eastAsiaTheme="minorHAnsi" w:hAnsi="Courier New" w:cs="Courier New"/>
          <w:color w:val="006400"/>
          <w:sz w:val="28"/>
          <w:szCs w:val="28"/>
          <w:lang w:val="en-US" w:eastAsia="en-US"/>
        </w:rPr>
        <w:t>2</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s1:=copy(s</w:t>
      </w:r>
      <w:proofErr w:type="gramStart"/>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6400"/>
          <w:sz w:val="28"/>
          <w:szCs w:val="28"/>
          <w:lang w:val="en-US" w:eastAsia="en-US"/>
        </w:rPr>
        <w:t>2</w:t>
      </w:r>
      <w:r w:rsidRPr="00D42C32">
        <w:rPr>
          <w:rFonts w:ascii="Courier New" w:eastAsiaTheme="minorHAnsi" w:hAnsi="Courier New" w:cs="Courier New"/>
          <w:sz w:val="28"/>
          <w:szCs w:val="28"/>
          <w:lang w:val="en-US" w:eastAsia="en-US"/>
        </w:rPr>
        <w:t>,k</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n].qu2:=s1;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k</w:t>
      </w:r>
      <w:proofErr w:type="gramEnd"/>
      <w:r w:rsidRPr="00D42C32">
        <w:rPr>
          <w:rFonts w:ascii="Courier New" w:eastAsiaTheme="minorHAnsi" w:hAnsi="Courier New" w:cs="Courier New"/>
          <w:sz w:val="28"/>
          <w:szCs w:val="28"/>
          <w:lang w:val="en-US" w:eastAsia="en-US"/>
        </w:rPr>
        <w:t>:=k+</w:t>
      </w:r>
      <w:r w:rsidRPr="00D42C32">
        <w:rPr>
          <w:rFonts w:ascii="Courier New" w:eastAsiaTheme="minorHAnsi" w:hAnsi="Courier New" w:cs="Courier New"/>
          <w:color w:val="006400"/>
          <w:sz w:val="28"/>
          <w:szCs w:val="28"/>
          <w:lang w:val="en-US" w:eastAsia="en-US"/>
        </w:rPr>
        <w:t>5</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k1:=</w:t>
      </w:r>
      <w:proofErr w:type="gramStart"/>
      <w:r w:rsidRPr="00D42C32">
        <w:rPr>
          <w:rFonts w:ascii="Courier New" w:eastAsiaTheme="minorHAnsi" w:hAnsi="Courier New" w:cs="Courier New"/>
          <w:sz w:val="28"/>
          <w:szCs w:val="28"/>
          <w:lang w:val="en-US" w:eastAsia="en-US"/>
        </w:rPr>
        <w:t>pos(</w:t>
      </w:r>
      <w:proofErr w:type="gramEnd"/>
      <w:r w:rsidRPr="00D42C32">
        <w:rPr>
          <w:rFonts w:ascii="Courier New" w:eastAsiaTheme="minorHAnsi" w:hAnsi="Courier New" w:cs="Courier New"/>
          <w:sz w:val="28"/>
          <w:szCs w:val="28"/>
          <w:lang w:val="en-US" w:eastAsia="en-US"/>
        </w:rPr>
        <w:t>ss1,s);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k1:=k1-k;</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sz w:val="28"/>
          <w:szCs w:val="28"/>
          <w:lang w:val="en-US" w:eastAsia="en-US"/>
        </w:rPr>
        <w:t xml:space="preserve">          s2:=copy(s</w:t>
      </w:r>
      <w:proofErr w:type="gramStart"/>
      <w:r w:rsidRPr="00D42C32">
        <w:rPr>
          <w:rFonts w:ascii="Courier New" w:eastAsiaTheme="minorHAnsi" w:hAnsi="Courier New" w:cs="Courier New"/>
          <w:sz w:val="28"/>
          <w:szCs w:val="28"/>
          <w:lang w:val="en-US" w:eastAsia="en-US"/>
        </w:rPr>
        <w:t>,k,k1</w:t>
      </w:r>
      <w:proofErr w:type="gramEnd"/>
      <w:r w:rsidRPr="00D42C32">
        <w:rPr>
          <w:rFonts w:ascii="Courier New" w:eastAsiaTheme="minorHAnsi" w:hAnsi="Courier New" w:cs="Courier New"/>
          <w:sz w:val="28"/>
          <w:szCs w:val="28"/>
          <w:lang w:val="en-US" w:eastAsia="en-US"/>
        </w:rPr>
        <w:t xml:space="preserve">); </w:t>
      </w:r>
      <w:r w:rsidRPr="00D42C32">
        <w:rPr>
          <w:rFonts w:ascii="Courier New" w:eastAsiaTheme="minorHAnsi" w:hAnsi="Courier New" w:cs="Courier New"/>
          <w:color w:val="008000"/>
          <w:sz w:val="28"/>
          <w:szCs w:val="28"/>
          <w:lang w:val="en-US" w:eastAsia="en-US"/>
        </w:rPr>
        <w:t>//</w:t>
      </w:r>
      <w:proofErr w:type="spellStart"/>
      <w:r w:rsidRPr="00D42C32">
        <w:rPr>
          <w:rFonts w:ascii="Courier New" w:eastAsiaTheme="minorHAnsi" w:hAnsi="Courier New" w:cs="Courier New"/>
          <w:color w:val="008000"/>
          <w:sz w:val="28"/>
          <w:szCs w:val="28"/>
          <w:lang w:val="en-US" w:eastAsia="en-US"/>
        </w:rPr>
        <w:t>massiv</w:t>
      </w:r>
      <w:proofErr w:type="spell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sz w:val="28"/>
          <w:szCs w:val="28"/>
          <w:lang w:val="en-US" w:eastAsia="en-US"/>
        </w:rPr>
        <w:t>s2:=s2+</w:t>
      </w:r>
      <w:r w:rsidRPr="00D42C32">
        <w:rPr>
          <w:rFonts w:ascii="Courier New" w:eastAsiaTheme="minorHAnsi" w:hAnsi="Courier New" w:cs="Courier New"/>
          <w:color w:val="0000FF"/>
          <w:sz w:val="28"/>
          <w:szCs w:val="28"/>
          <w:lang w:val="en-US" w:eastAsia="en-US"/>
        </w:rPr>
        <w:t>','</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s6:=s2;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i2:=</w:t>
      </w:r>
      <w:r w:rsidRPr="00D42C32">
        <w:rPr>
          <w:rFonts w:ascii="Courier New" w:eastAsiaTheme="minorHAnsi" w:hAnsi="Courier New" w:cs="Courier New"/>
          <w:color w:val="006400"/>
          <w:sz w:val="28"/>
          <w:szCs w:val="28"/>
          <w:lang w:val="en-US" w:eastAsia="en-US"/>
        </w:rPr>
        <w:t>0</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while</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s6&lt;&gt;</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lastRenderedPageBreak/>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k2:=</w:t>
      </w:r>
      <w:proofErr w:type="gramStart"/>
      <w:r w:rsidRPr="00D42C32">
        <w:rPr>
          <w:rFonts w:ascii="Courier New" w:eastAsiaTheme="minorHAnsi" w:hAnsi="Courier New" w:cs="Courier New"/>
          <w:sz w:val="28"/>
          <w:szCs w:val="28"/>
          <w:lang w:val="en-US" w:eastAsia="en-US"/>
        </w:rPr>
        <w:t>pos(</w:t>
      </w:r>
      <w:proofErr w:type="gramEnd"/>
      <w:r w:rsidRPr="00D42C32">
        <w:rPr>
          <w:rFonts w:ascii="Courier New" w:eastAsiaTheme="minorHAnsi" w:hAnsi="Courier New" w:cs="Courier New"/>
          <w:sz w:val="28"/>
          <w:szCs w:val="28"/>
          <w:lang w:val="en-US" w:eastAsia="en-US"/>
        </w:rPr>
        <w:t>ss2,s6);</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delete(</w:t>
      </w:r>
      <w:proofErr w:type="gramEnd"/>
      <w:r w:rsidRPr="00D42C32">
        <w:rPr>
          <w:rFonts w:ascii="Courier New" w:eastAsiaTheme="minorHAnsi" w:hAnsi="Courier New" w:cs="Courier New"/>
          <w:sz w:val="28"/>
          <w:szCs w:val="28"/>
          <w:lang w:val="en-US" w:eastAsia="en-US"/>
        </w:rPr>
        <w:t>s6,</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,k2);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i2:=i2+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i2:=i2+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setlength</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ot1[n].an2,i2);</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while</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s2&lt;&gt;</w:t>
      </w:r>
      <w:r w:rsidRPr="00D42C32">
        <w:rPr>
          <w:rFonts w:ascii="Courier New" w:eastAsiaTheme="minorHAnsi" w:hAnsi="Courier New" w:cs="Courier New"/>
          <w:color w:val="0000FF"/>
          <w:sz w:val="28"/>
          <w:szCs w:val="28"/>
          <w:lang w:val="en-US" w:eastAsia="en-US"/>
        </w:rPr>
        <w:t xml:space="preserve">''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k2:=</w:t>
      </w:r>
      <w:proofErr w:type="gramStart"/>
      <w:r w:rsidRPr="00D42C32">
        <w:rPr>
          <w:rFonts w:ascii="Courier New" w:eastAsiaTheme="minorHAnsi" w:hAnsi="Courier New" w:cs="Courier New"/>
          <w:sz w:val="28"/>
          <w:szCs w:val="28"/>
          <w:lang w:val="en-US" w:eastAsia="en-US"/>
        </w:rPr>
        <w:t>pos(</w:t>
      </w:r>
      <w:proofErr w:type="gramEnd"/>
      <w:r w:rsidRPr="00D42C32">
        <w:rPr>
          <w:rFonts w:ascii="Courier New" w:eastAsiaTheme="minorHAnsi" w:hAnsi="Courier New" w:cs="Courier New"/>
          <w:sz w:val="28"/>
          <w:szCs w:val="28"/>
          <w:lang w:val="en-US" w:eastAsia="en-US"/>
        </w:rPr>
        <w:t>ss2,s2);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k2:=k2-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s3:=</w:t>
      </w:r>
      <w:proofErr w:type="gramStart"/>
      <w:r w:rsidRPr="00D42C32">
        <w:rPr>
          <w:rFonts w:ascii="Courier New" w:eastAsiaTheme="minorHAnsi" w:hAnsi="Courier New" w:cs="Courier New"/>
          <w:sz w:val="28"/>
          <w:szCs w:val="28"/>
          <w:lang w:val="en-US" w:eastAsia="en-US"/>
        </w:rPr>
        <w:t>copy(</w:t>
      </w:r>
      <w:proofErr w:type="gramEnd"/>
      <w:r w:rsidRPr="00D42C32">
        <w:rPr>
          <w:rFonts w:ascii="Courier New" w:eastAsiaTheme="minorHAnsi" w:hAnsi="Courier New" w:cs="Courier New"/>
          <w:sz w:val="28"/>
          <w:szCs w:val="28"/>
          <w:lang w:val="en-US" w:eastAsia="en-US"/>
        </w:rPr>
        <w:t>s2,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,k2);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ot1[</w:t>
      </w:r>
      <w:proofErr w:type="gramEnd"/>
      <w:r w:rsidRPr="00D42C32">
        <w:rPr>
          <w:rFonts w:ascii="Courier New" w:eastAsiaTheme="minorHAnsi" w:hAnsi="Courier New" w:cs="Courier New"/>
          <w:sz w:val="28"/>
          <w:szCs w:val="28"/>
          <w:lang w:val="en-US" w:eastAsia="en-US"/>
        </w:rPr>
        <w:t>n].an2[i]:=s3;</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k2:=</w:t>
      </w:r>
      <w:proofErr w:type="gramStart"/>
      <w:r w:rsidRPr="00D42C32">
        <w:rPr>
          <w:rFonts w:ascii="Courier New" w:eastAsiaTheme="minorHAnsi" w:hAnsi="Courier New" w:cs="Courier New"/>
          <w:sz w:val="28"/>
          <w:szCs w:val="28"/>
          <w:lang w:val="en-US" w:eastAsia="en-US"/>
        </w:rPr>
        <w:t>k2+</w:t>
      </w:r>
      <w:proofErr w:type="gramEnd"/>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delete(</w:t>
      </w:r>
      <w:proofErr w:type="gramEnd"/>
      <w:r w:rsidRPr="00D42C32">
        <w:rPr>
          <w:rFonts w:ascii="Courier New" w:eastAsiaTheme="minorHAnsi" w:hAnsi="Courier New" w:cs="Courier New"/>
          <w:sz w:val="28"/>
          <w:szCs w:val="28"/>
          <w:lang w:val="en-US" w:eastAsia="en-US"/>
        </w:rPr>
        <w:t>s2,</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,k2);</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k3:=</w:t>
      </w:r>
      <w:proofErr w:type="gramStart"/>
      <w:r w:rsidRPr="00D42C32">
        <w:rPr>
          <w:rFonts w:ascii="Courier New" w:eastAsiaTheme="minorHAnsi" w:hAnsi="Courier New" w:cs="Courier New"/>
          <w:sz w:val="28"/>
          <w:szCs w:val="28"/>
          <w:lang w:val="en-US" w:eastAsia="en-US"/>
        </w:rPr>
        <w:t>pos(</w:t>
      </w:r>
      <w:proofErr w:type="gramEnd"/>
      <w:r w:rsidRPr="00D42C32">
        <w:rPr>
          <w:rFonts w:ascii="Courier New" w:eastAsiaTheme="minorHAnsi" w:hAnsi="Courier New" w:cs="Courier New"/>
          <w:sz w:val="28"/>
          <w:szCs w:val="28"/>
          <w:lang w:val="en-US" w:eastAsia="en-US"/>
        </w:rPr>
        <w:t>ss3,s);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k3:=k3+</w:t>
      </w:r>
      <w:r w:rsidRPr="00D42C32">
        <w:rPr>
          <w:rFonts w:ascii="Courier New" w:eastAsiaTheme="minorHAnsi" w:hAnsi="Courier New" w:cs="Courier New"/>
          <w:color w:val="006400"/>
          <w:sz w:val="28"/>
          <w:szCs w:val="28"/>
          <w:lang w:val="en-US" w:eastAsia="en-US"/>
        </w:rPr>
        <w:t>2</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s4:=copy(s</w:t>
      </w:r>
      <w:proofErr w:type="gramStart"/>
      <w:r w:rsidRPr="00D42C32">
        <w:rPr>
          <w:rFonts w:ascii="Courier New" w:eastAsiaTheme="minorHAnsi" w:hAnsi="Courier New" w:cs="Courier New"/>
          <w:sz w:val="28"/>
          <w:szCs w:val="28"/>
          <w:lang w:val="en-US" w:eastAsia="en-US"/>
        </w:rPr>
        <w:t>,k3,</w:t>
      </w:r>
      <w:r w:rsidRPr="00D42C32">
        <w:rPr>
          <w:rFonts w:ascii="Courier New" w:eastAsiaTheme="minorHAnsi" w:hAnsi="Courier New" w:cs="Courier New"/>
          <w:color w:val="006400"/>
          <w:sz w:val="28"/>
          <w:szCs w:val="28"/>
          <w:lang w:val="en-US" w:eastAsia="en-US"/>
        </w:rPr>
        <w:t>1</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val</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s4,ot1[n].ball2,i1);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k3:=k3+</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delete(</w:t>
      </w:r>
      <w:proofErr w:type="gramEnd"/>
      <w:r w:rsidRPr="00D42C32">
        <w:rPr>
          <w:rFonts w:ascii="Courier New" w:eastAsiaTheme="minorHAnsi" w:hAnsi="Courier New" w:cs="Courier New"/>
          <w:sz w:val="28"/>
          <w:szCs w:val="28"/>
          <w:lang w:val="en-US" w:eastAsia="en-US"/>
        </w:rPr>
        <w:t>s,</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,k3);</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k4:=</w:t>
      </w:r>
      <w:proofErr w:type="gramStart"/>
      <w:r w:rsidRPr="00D42C32">
        <w:rPr>
          <w:rFonts w:ascii="Courier New" w:eastAsiaTheme="minorHAnsi" w:hAnsi="Courier New" w:cs="Courier New"/>
          <w:sz w:val="28"/>
          <w:szCs w:val="28"/>
          <w:lang w:val="en-US" w:eastAsia="en-US"/>
        </w:rPr>
        <w:t>pos(</w:t>
      </w:r>
      <w:proofErr w:type="gramEnd"/>
      <w:r w:rsidRPr="00D42C32">
        <w:rPr>
          <w:rFonts w:ascii="Courier New" w:eastAsiaTheme="minorHAnsi" w:hAnsi="Courier New" w:cs="Courier New"/>
          <w:sz w:val="28"/>
          <w:szCs w:val="28"/>
          <w:lang w:val="en-US" w:eastAsia="en-US"/>
        </w:rPr>
        <w:t>ss4,s);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k4:=k4-</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s5:=copy(s</w:t>
      </w:r>
      <w:proofErr w:type="gramStart"/>
      <w:r w:rsidRPr="00D42C32">
        <w:rPr>
          <w:rFonts w:ascii="Courier New" w:eastAsiaTheme="minorHAnsi" w:hAnsi="Courier New" w:cs="Courier New"/>
          <w:sz w:val="28"/>
          <w:szCs w:val="28"/>
          <w:lang w:val="en-US" w:eastAsia="en-US"/>
        </w:rPr>
        <w:t>,</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,k4</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val</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s5,ot1[n].goodan2,i1);</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n10:=n;</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
    <w:p w:rsidR="00157DEC" w:rsidRPr="003412A8"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sz w:val="28"/>
          <w:szCs w:val="28"/>
          <w:lang w:val="en-US" w:eastAsia="en-US"/>
        </w:rPr>
        <w:t xml:space="preserve">      </w:t>
      </w:r>
      <w:r w:rsidRPr="003412A8">
        <w:rPr>
          <w:rFonts w:ascii="Courier New" w:eastAsiaTheme="minorHAnsi" w:hAnsi="Courier New" w:cs="Courier New"/>
          <w:color w:val="008000"/>
          <w:sz w:val="28"/>
          <w:szCs w:val="28"/>
          <w:lang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//Процедура записи теста в файл.</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//Входные параметры: </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имя файла, куда будет записан тест;</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файловая переменная, для связи процедуры с реальным файлом;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//Выходные параметры:</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lastRenderedPageBreak/>
        <w:t>//- файловая переменная, для связи процедуры с реальным файлом;</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количество записей в массиве записей (количество вопросов в тесте);</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массив записей, состоящих из вопросов, ответов, баллов, правильных ответов.</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color w:val="008000"/>
          <w:sz w:val="28"/>
          <w:szCs w:val="28"/>
          <w:lang w:eastAsia="en-US"/>
        </w:rPr>
        <w:t>Дата</w:t>
      </w:r>
      <w:r w:rsidRPr="00D42C32">
        <w:rPr>
          <w:rFonts w:ascii="Courier New" w:eastAsiaTheme="minorHAnsi" w:hAnsi="Courier New" w:cs="Courier New"/>
          <w:color w:val="008000"/>
          <w:sz w:val="28"/>
          <w:szCs w:val="28"/>
          <w:lang w:val="en-US" w:eastAsia="en-US"/>
        </w:rPr>
        <w:t>: 01.06.19</w:t>
      </w:r>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val="en-US" w:eastAsia="en-US"/>
        </w:rPr>
      </w:pPr>
      <w:r w:rsidRPr="00D42C32">
        <w:rPr>
          <w:rFonts w:ascii="Courier New" w:eastAsiaTheme="minorHAnsi" w:hAnsi="Courier New" w:cs="Courier New"/>
          <w:color w:val="008000"/>
          <w:sz w:val="28"/>
          <w:szCs w:val="28"/>
          <w:lang w:val="en-US" w:eastAsia="en-US"/>
        </w:rPr>
        <w:t>// -------------------------------------------------------------</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color w:val="008000"/>
          <w:sz w:val="28"/>
          <w:szCs w:val="28"/>
          <w:lang w:val="en-US" w:eastAsia="en-US"/>
        </w:rPr>
        <w:t xml:space="preserve">    </w:t>
      </w:r>
      <w:r w:rsidRPr="00D42C32">
        <w:rPr>
          <w:rFonts w:ascii="Courier New" w:eastAsiaTheme="minorHAnsi" w:hAnsi="Courier New" w:cs="Courier New"/>
          <w:b/>
          <w:bCs/>
          <w:sz w:val="28"/>
          <w:szCs w:val="28"/>
          <w:lang w:val="en-US" w:eastAsia="en-US"/>
        </w:rPr>
        <w:t xml:space="preserve">Procedure </w:t>
      </w:r>
      <w:r w:rsidRPr="00D42C32">
        <w:rPr>
          <w:rFonts w:ascii="Courier New" w:eastAsiaTheme="minorHAnsi" w:hAnsi="Courier New" w:cs="Courier New"/>
          <w:sz w:val="28"/>
          <w:szCs w:val="28"/>
          <w:lang w:val="en-US" w:eastAsia="en-US"/>
        </w:rPr>
        <w:t>wf1;</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spellStart"/>
      <w:proofErr w:type="gramStart"/>
      <w:r w:rsidRPr="00D42C32">
        <w:rPr>
          <w:rFonts w:ascii="Courier New" w:eastAsiaTheme="minorHAnsi" w:hAnsi="Courier New" w:cs="Courier New"/>
          <w:b/>
          <w:bCs/>
          <w:sz w:val="28"/>
          <w:szCs w:val="28"/>
          <w:lang w:val="en-US" w:eastAsia="en-US"/>
        </w:rPr>
        <w:t>var</w:t>
      </w:r>
      <w:proofErr w:type="spellEnd"/>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i,</w:t>
      </w:r>
      <w:proofErr w:type="gramEnd"/>
      <w:r w:rsidRPr="00D42C32">
        <w:rPr>
          <w:rFonts w:ascii="Courier New" w:eastAsiaTheme="minorHAnsi" w:hAnsi="Courier New" w:cs="Courier New"/>
          <w:sz w:val="28"/>
          <w:szCs w:val="28"/>
          <w:lang w:val="en-US" w:eastAsia="en-US"/>
        </w:rPr>
        <w:t>n:</w:t>
      </w:r>
      <w:r w:rsidRPr="00D42C32">
        <w:rPr>
          <w:rFonts w:ascii="Courier New" w:eastAsiaTheme="minorHAnsi" w:hAnsi="Courier New" w:cs="Courier New"/>
          <w:color w:val="0000FF"/>
          <w:sz w:val="28"/>
          <w:szCs w:val="28"/>
          <w:lang w:val="en-US" w:eastAsia="en-US"/>
        </w:rPr>
        <w:t>integer</w:t>
      </w:r>
      <w:proofErr w:type="spellEnd"/>
      <w:r w:rsidRPr="00D42C32">
        <w:rPr>
          <w:rFonts w:ascii="Courier New" w:eastAsiaTheme="minorHAnsi" w:hAnsi="Courier New" w:cs="Courier New"/>
          <w:sz w:val="28"/>
          <w:szCs w:val="28"/>
          <w:lang w:val="en-US" w:eastAsia="en-US"/>
        </w:rPr>
        <w:t>;</w:t>
      </w:r>
    </w:p>
    <w:p w:rsidR="00157DEC" w:rsidRPr="003412A8"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s</w:t>
      </w:r>
      <w:r w:rsidRPr="003412A8">
        <w:rPr>
          <w:rFonts w:ascii="Courier New" w:eastAsiaTheme="minorHAnsi" w:hAnsi="Courier New" w:cs="Courier New"/>
          <w:sz w:val="28"/>
          <w:szCs w:val="28"/>
          <w:lang w:eastAsia="en-US"/>
        </w:rPr>
        <w:t>:</w:t>
      </w:r>
      <w:proofErr w:type="gramEnd"/>
      <w:r w:rsidRPr="00D42C32">
        <w:rPr>
          <w:rFonts w:ascii="Courier New" w:eastAsiaTheme="minorHAnsi" w:hAnsi="Courier New" w:cs="Courier New"/>
          <w:color w:val="0000FF"/>
          <w:sz w:val="28"/>
          <w:szCs w:val="28"/>
          <w:lang w:val="en-US" w:eastAsia="en-US"/>
        </w:rPr>
        <w:t>string</w:t>
      </w:r>
      <w:r w:rsidRPr="003412A8">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eastAsia="en-US"/>
        </w:rPr>
      </w:pPr>
      <w:r w:rsidRPr="003412A8">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b/>
          <w:bCs/>
          <w:sz w:val="28"/>
          <w:szCs w:val="28"/>
          <w:lang w:eastAsia="en-US"/>
        </w:rPr>
        <w:t>begin</w:t>
      </w:r>
      <w:proofErr w:type="spellEnd"/>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b/>
          <w:bCs/>
          <w:sz w:val="28"/>
          <w:szCs w:val="28"/>
          <w:lang w:eastAsia="en-US"/>
        </w:rPr>
        <w:t xml:space="preserve">      </w:t>
      </w:r>
      <w:proofErr w:type="gramStart"/>
      <w:r w:rsidRPr="00D42C32">
        <w:rPr>
          <w:rFonts w:ascii="Courier New" w:eastAsiaTheme="minorHAnsi" w:hAnsi="Courier New" w:cs="Courier New"/>
          <w:color w:val="008000"/>
          <w:sz w:val="28"/>
          <w:szCs w:val="28"/>
          <w:lang w:eastAsia="en-US"/>
        </w:rPr>
        <w:t>{связываем файловую переменную с файлом</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открываем файл для записи</w:t>
      </w:r>
    </w:p>
    <w:p w:rsidR="00157DEC" w:rsidRPr="003412A8" w:rsidRDefault="00157DEC" w:rsidP="00157DEC">
      <w:pPr>
        <w:autoSpaceDE w:val="0"/>
        <w:autoSpaceDN w:val="0"/>
        <w:adjustRightInd w:val="0"/>
        <w:spacing w:after="0" w:line="240" w:lineRule="auto"/>
        <w:rPr>
          <w:rFonts w:ascii="Courier New" w:eastAsiaTheme="minorHAnsi" w:hAnsi="Courier New" w:cs="Courier New"/>
          <w:color w:val="008000"/>
          <w:sz w:val="28"/>
          <w:szCs w:val="28"/>
          <w:lang w:eastAsia="en-US"/>
        </w:rPr>
      </w:pPr>
      <w:r w:rsidRPr="00D42C32">
        <w:rPr>
          <w:rFonts w:ascii="Courier New" w:eastAsiaTheme="minorHAnsi" w:hAnsi="Courier New" w:cs="Courier New"/>
          <w:color w:val="008000"/>
          <w:sz w:val="28"/>
          <w:szCs w:val="28"/>
          <w:lang w:eastAsia="en-US"/>
        </w:rPr>
        <w:t xml:space="preserve">    </w:t>
      </w:r>
      <w:proofErr w:type="gramStart"/>
      <w:r w:rsidRPr="00D42C32">
        <w:rPr>
          <w:rFonts w:ascii="Courier New" w:eastAsiaTheme="minorHAnsi" w:hAnsi="Courier New" w:cs="Courier New"/>
          <w:color w:val="008000"/>
          <w:sz w:val="28"/>
          <w:szCs w:val="28"/>
          <w:lang w:eastAsia="en-US"/>
        </w:rPr>
        <w:t>закрываем</w:t>
      </w:r>
      <w:r w:rsidRPr="003412A8">
        <w:rPr>
          <w:rFonts w:ascii="Courier New" w:eastAsiaTheme="minorHAnsi" w:hAnsi="Courier New" w:cs="Courier New"/>
          <w:color w:val="008000"/>
          <w:sz w:val="28"/>
          <w:szCs w:val="28"/>
          <w:lang w:eastAsia="en-US"/>
        </w:rPr>
        <w:t xml:space="preserve"> </w:t>
      </w:r>
      <w:r w:rsidRPr="00D42C32">
        <w:rPr>
          <w:rFonts w:ascii="Courier New" w:eastAsiaTheme="minorHAnsi" w:hAnsi="Courier New" w:cs="Courier New"/>
          <w:color w:val="008000"/>
          <w:sz w:val="28"/>
          <w:szCs w:val="28"/>
          <w:lang w:eastAsia="en-US"/>
        </w:rPr>
        <w:t>файл</w:t>
      </w:r>
      <w:r w:rsidRPr="003412A8">
        <w:rPr>
          <w:rFonts w:ascii="Courier New" w:eastAsiaTheme="minorHAnsi" w:hAnsi="Courier New" w:cs="Courier New"/>
          <w:color w:val="008000"/>
          <w:sz w:val="28"/>
          <w:szCs w:val="28"/>
          <w:lang w:eastAsia="en-US"/>
        </w:rPr>
        <w:t>}</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3412A8">
        <w:rPr>
          <w:rFonts w:ascii="Courier New" w:eastAsiaTheme="minorHAnsi" w:hAnsi="Courier New" w:cs="Courier New"/>
          <w:color w:val="008000"/>
          <w:sz w:val="28"/>
          <w:szCs w:val="28"/>
          <w:lang w:eastAsia="en-US"/>
        </w:rPr>
        <w:t xml:space="preserve">    </w:t>
      </w:r>
      <w:proofErr w:type="gramStart"/>
      <w:r w:rsidRPr="00D42C32">
        <w:rPr>
          <w:rFonts w:ascii="Courier New" w:eastAsiaTheme="minorHAnsi" w:hAnsi="Courier New" w:cs="Courier New"/>
          <w:sz w:val="28"/>
          <w:szCs w:val="28"/>
          <w:lang w:val="en-US" w:eastAsia="en-US"/>
        </w:rPr>
        <w:t>Assign(</w:t>
      </w:r>
      <w:proofErr w:type="spellStart"/>
      <w:proofErr w:type="gramEnd"/>
      <w:r w:rsidRPr="00D42C32">
        <w:rPr>
          <w:rFonts w:ascii="Courier New" w:eastAsiaTheme="minorHAnsi" w:hAnsi="Courier New" w:cs="Courier New"/>
          <w:sz w:val="28"/>
          <w:szCs w:val="28"/>
          <w:lang w:val="en-US" w:eastAsia="en-US"/>
        </w:rPr>
        <w:t>zapis,name</w:t>
      </w:r>
      <w:proofErr w:type="spellEnd"/>
      <w:r w:rsidRPr="00D42C32">
        <w:rPr>
          <w:rFonts w:ascii="Courier New" w:eastAsiaTheme="minorHAnsi" w:hAnsi="Courier New" w:cs="Courier New"/>
          <w:sz w:val="28"/>
          <w:szCs w:val="28"/>
          <w:lang w:val="en-US" w:eastAsia="en-US"/>
        </w:rPr>
        <w:t>);</w:t>
      </w:r>
    </w:p>
    <w:p w:rsidR="00157DEC" w:rsidRPr="003412A8"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Rewrite</w:t>
      </w:r>
      <w:r w:rsidRPr="003412A8">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zapis</w:t>
      </w:r>
      <w:proofErr w:type="spellEnd"/>
      <w:r w:rsidRPr="003412A8">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3412A8">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writeln</w:t>
      </w:r>
      <w:proofErr w:type="spellEnd"/>
      <w:r w:rsidRPr="00D42C32">
        <w:rPr>
          <w:rFonts w:ascii="Courier New" w:eastAsiaTheme="minorHAnsi" w:hAnsi="Courier New" w:cs="Courier New"/>
          <w:sz w:val="28"/>
          <w:szCs w:val="28"/>
          <w:lang w:eastAsia="en-US"/>
        </w:rPr>
        <w:t>(</w:t>
      </w:r>
      <w:r w:rsidRPr="00D42C32">
        <w:rPr>
          <w:rFonts w:ascii="Courier New" w:eastAsiaTheme="minorHAnsi" w:hAnsi="Courier New" w:cs="Courier New"/>
          <w:color w:val="0000FF"/>
          <w:sz w:val="28"/>
          <w:szCs w:val="28"/>
          <w:lang w:eastAsia="en-US"/>
        </w:rPr>
        <w:t>'Введите название теста'</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proofErr w:type="spellStart"/>
      <w:r w:rsidRPr="00D42C32">
        <w:rPr>
          <w:rFonts w:ascii="Courier New" w:eastAsiaTheme="minorHAnsi" w:hAnsi="Courier New" w:cs="Courier New"/>
          <w:sz w:val="28"/>
          <w:szCs w:val="28"/>
          <w:lang w:eastAsia="en-US"/>
        </w:rPr>
        <w:t>readln</w:t>
      </w:r>
      <w:proofErr w:type="spellEnd"/>
      <w:r w:rsidRPr="00D42C32">
        <w:rPr>
          <w:rFonts w:ascii="Courier New" w:eastAsiaTheme="minorHAnsi" w:hAnsi="Courier New" w:cs="Courier New"/>
          <w:sz w:val="28"/>
          <w:szCs w:val="28"/>
          <w:lang w:eastAsia="en-US"/>
        </w:rPr>
        <w:t>(s);</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spellStart"/>
      <w:proofErr w:type="gramEnd"/>
      <w:r w:rsidRPr="00D42C32">
        <w:rPr>
          <w:rFonts w:ascii="Courier New" w:eastAsiaTheme="minorHAnsi" w:hAnsi="Courier New" w:cs="Courier New"/>
          <w:sz w:val="28"/>
          <w:szCs w:val="28"/>
          <w:lang w:val="en-US" w:eastAsia="en-US"/>
        </w:rPr>
        <w:t>zapis,s</w:t>
      </w:r>
      <w:proofErr w:type="spell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sz w:val="28"/>
          <w:szCs w:val="28"/>
          <w:lang w:val="en-US" w:eastAsia="en-US"/>
        </w:rPr>
        <w:t>n</w:t>
      </w:r>
      <w:proofErr w:type="gramEnd"/>
      <w:r w:rsidRPr="00D42C32">
        <w:rPr>
          <w:rFonts w:ascii="Courier New" w:eastAsiaTheme="minorHAnsi" w:hAnsi="Courier New" w:cs="Courier New"/>
          <w:sz w:val="28"/>
          <w:szCs w:val="28"/>
          <w:lang w:val="en-US" w:eastAsia="en-US"/>
        </w:rPr>
        <w:t>:=n10-</w:t>
      </w:r>
      <w:r w:rsidRPr="00D42C32">
        <w:rPr>
          <w:rFonts w:ascii="Courier New" w:eastAsiaTheme="minorHAnsi" w:hAnsi="Courier New" w:cs="Courier New"/>
          <w:color w:val="006400"/>
          <w:sz w:val="28"/>
          <w:szCs w:val="28"/>
          <w:lang w:val="en-US" w:eastAsia="en-US"/>
        </w:rPr>
        <w:t>1</w:t>
      </w:r>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for</w:t>
      </w:r>
      <w:proofErr w:type="gramEnd"/>
      <w:r w:rsidRPr="00D42C32">
        <w:rPr>
          <w:rFonts w:ascii="Courier New" w:eastAsiaTheme="minorHAnsi" w:hAnsi="Courier New" w:cs="Courier New"/>
          <w:b/>
          <w:bCs/>
          <w:sz w:val="28"/>
          <w:szCs w:val="28"/>
          <w:lang w:val="en-US" w:eastAsia="en-US"/>
        </w:rPr>
        <w:t xml:space="preserve"> </w:t>
      </w:r>
      <w:r w:rsidRPr="00D42C32">
        <w:rPr>
          <w:rFonts w:ascii="Courier New" w:eastAsiaTheme="minorHAnsi" w:hAnsi="Courier New" w:cs="Courier New"/>
          <w:sz w:val="28"/>
          <w:szCs w:val="28"/>
          <w:lang w:val="en-US" w:eastAsia="en-US"/>
        </w:rPr>
        <w:t>i:=</w:t>
      </w:r>
      <w:r w:rsidRPr="00D42C32">
        <w:rPr>
          <w:rFonts w:ascii="Courier New" w:eastAsiaTheme="minorHAnsi" w:hAnsi="Courier New" w:cs="Courier New"/>
          <w:color w:val="006400"/>
          <w:sz w:val="28"/>
          <w:szCs w:val="28"/>
          <w:lang w:val="en-US" w:eastAsia="en-US"/>
        </w:rPr>
        <w:t xml:space="preserve">1 </w:t>
      </w:r>
      <w:r w:rsidRPr="00D42C32">
        <w:rPr>
          <w:rFonts w:ascii="Courier New" w:eastAsiaTheme="minorHAnsi" w:hAnsi="Courier New" w:cs="Courier New"/>
          <w:b/>
          <w:bCs/>
          <w:sz w:val="28"/>
          <w:szCs w:val="28"/>
          <w:lang w:val="en-US" w:eastAsia="en-US"/>
        </w:rPr>
        <w:t xml:space="preserve">to </w:t>
      </w:r>
      <w:r w:rsidRPr="00D42C32">
        <w:rPr>
          <w:rFonts w:ascii="Courier New" w:eastAsiaTheme="minorHAnsi" w:hAnsi="Courier New" w:cs="Courier New"/>
          <w:sz w:val="28"/>
          <w:szCs w:val="28"/>
          <w:lang w:val="en-US" w:eastAsia="en-US"/>
        </w:rPr>
        <w:t xml:space="preserve">n </w:t>
      </w:r>
      <w:r w:rsidRPr="00D42C32">
        <w:rPr>
          <w:rFonts w:ascii="Courier New" w:eastAsiaTheme="minorHAnsi" w:hAnsi="Courier New" w:cs="Courier New"/>
          <w:b/>
          <w:bCs/>
          <w:sz w:val="28"/>
          <w:szCs w:val="28"/>
          <w:lang w:val="en-US" w:eastAsia="en-US"/>
        </w:rPr>
        <w:t>do</w:t>
      </w:r>
    </w:p>
    <w:p w:rsidR="00157DEC" w:rsidRPr="00D42C32" w:rsidRDefault="00157DEC" w:rsidP="00157DEC">
      <w:pPr>
        <w:autoSpaceDE w:val="0"/>
        <w:autoSpaceDN w:val="0"/>
        <w:adjustRightInd w:val="0"/>
        <w:spacing w:after="0" w:line="240" w:lineRule="auto"/>
        <w:rPr>
          <w:rFonts w:ascii="Courier New" w:eastAsiaTheme="minorHAnsi" w:hAnsi="Courier New" w:cs="Courier New"/>
          <w:b/>
          <w:bCs/>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begin</w:t>
      </w:r>
      <w:proofErr w:type="gramEnd"/>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b/>
          <w:bCs/>
          <w:sz w:val="28"/>
          <w:szCs w:val="28"/>
          <w:lang w:val="en-US" w:eastAsia="en-US"/>
        </w:rPr>
        <w:t xml:space="preserve">        </w:t>
      </w:r>
      <w:proofErr w:type="spellStart"/>
      <w:proofErr w:type="gramStart"/>
      <w:r w:rsidRPr="00D42C32">
        <w:rPr>
          <w:rFonts w:ascii="Courier New" w:eastAsiaTheme="minorHAnsi" w:hAnsi="Courier New" w:cs="Courier New"/>
          <w:sz w:val="28"/>
          <w:szCs w:val="28"/>
          <w:lang w:val="en-US" w:eastAsia="en-US"/>
        </w:rPr>
        <w:t>writeln</w:t>
      </w:r>
      <w:proofErr w:type="spellEnd"/>
      <w:r w:rsidRPr="00D42C32">
        <w:rPr>
          <w:rFonts w:ascii="Courier New" w:eastAsiaTheme="minorHAnsi" w:hAnsi="Courier New" w:cs="Courier New"/>
          <w:sz w:val="28"/>
          <w:szCs w:val="28"/>
          <w:lang w:val="en-US" w:eastAsia="en-US"/>
        </w:rPr>
        <w:t>(</w:t>
      </w:r>
      <w:proofErr w:type="gramEnd"/>
      <w:r w:rsidRPr="00D42C32">
        <w:rPr>
          <w:rFonts w:ascii="Courier New" w:eastAsiaTheme="minorHAnsi" w:hAnsi="Courier New" w:cs="Courier New"/>
          <w:sz w:val="28"/>
          <w:szCs w:val="28"/>
          <w:lang w:val="en-US" w:eastAsia="en-US"/>
        </w:rPr>
        <w:t>zapis,ot1[i]);</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val="en-US" w:eastAsia="en-US"/>
        </w:rPr>
      </w:pPr>
      <w:r w:rsidRPr="00D42C32">
        <w:rPr>
          <w:rFonts w:ascii="Courier New" w:eastAsiaTheme="minorHAnsi" w:hAnsi="Courier New" w:cs="Courier New"/>
          <w:sz w:val="28"/>
          <w:szCs w:val="28"/>
          <w:lang w:val="en-US" w:eastAsia="en-US"/>
        </w:rPr>
        <w:t xml:space="preserve">      </w:t>
      </w:r>
      <w:proofErr w:type="gramStart"/>
      <w:r w:rsidRPr="00D42C32">
        <w:rPr>
          <w:rFonts w:ascii="Courier New" w:eastAsiaTheme="minorHAnsi" w:hAnsi="Courier New" w:cs="Courier New"/>
          <w:b/>
          <w:bCs/>
          <w:sz w:val="28"/>
          <w:szCs w:val="28"/>
          <w:lang w:val="en-US" w:eastAsia="en-US"/>
        </w:rPr>
        <w:t>end</w:t>
      </w:r>
      <w:proofErr w:type="gramEnd"/>
      <w:r w:rsidRPr="00D42C32">
        <w:rPr>
          <w:rFonts w:ascii="Courier New" w:eastAsiaTheme="minorHAnsi" w:hAnsi="Courier New" w:cs="Courier New"/>
          <w:sz w:val="28"/>
          <w:szCs w:val="28"/>
          <w:lang w:val="en-US"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val="en-US" w:eastAsia="en-US"/>
        </w:rPr>
        <w:t xml:space="preserve">    </w:t>
      </w:r>
      <w:proofErr w:type="spellStart"/>
      <w:r w:rsidRPr="00D42C32">
        <w:rPr>
          <w:rFonts w:ascii="Courier New" w:eastAsiaTheme="minorHAnsi" w:hAnsi="Courier New" w:cs="Courier New"/>
          <w:sz w:val="28"/>
          <w:szCs w:val="28"/>
          <w:lang w:eastAsia="en-US"/>
        </w:rPr>
        <w:t>Close</w:t>
      </w:r>
      <w:proofErr w:type="spellEnd"/>
      <w:r w:rsidRPr="00D42C32">
        <w:rPr>
          <w:rFonts w:ascii="Courier New" w:eastAsiaTheme="minorHAnsi" w:hAnsi="Courier New" w:cs="Courier New"/>
          <w:sz w:val="28"/>
          <w:szCs w:val="28"/>
          <w:lang w:eastAsia="en-US"/>
        </w:rPr>
        <w:t>(</w:t>
      </w:r>
      <w:proofErr w:type="spellStart"/>
      <w:r w:rsidRPr="00D42C32">
        <w:rPr>
          <w:rFonts w:ascii="Courier New" w:eastAsiaTheme="minorHAnsi" w:hAnsi="Courier New" w:cs="Courier New"/>
          <w:sz w:val="28"/>
          <w:szCs w:val="28"/>
          <w:lang w:eastAsia="en-US"/>
        </w:rPr>
        <w:t>zapis</w:t>
      </w:r>
      <w:proofErr w:type="spellEnd"/>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157DEC" w:rsidRPr="00D42C32" w:rsidRDefault="00157DEC" w:rsidP="00157DEC">
      <w:pPr>
        <w:autoSpaceDE w:val="0"/>
        <w:autoSpaceDN w:val="0"/>
        <w:adjustRightInd w:val="0"/>
        <w:spacing w:after="0" w:line="240" w:lineRule="auto"/>
        <w:rPr>
          <w:rFonts w:ascii="Courier New" w:eastAsiaTheme="minorHAnsi" w:hAnsi="Courier New" w:cs="Courier New"/>
          <w:sz w:val="28"/>
          <w:szCs w:val="28"/>
          <w:lang w:eastAsia="en-US"/>
        </w:rPr>
      </w:pPr>
      <w:r w:rsidRPr="00D42C32">
        <w:rPr>
          <w:rFonts w:ascii="Courier New" w:eastAsiaTheme="minorHAnsi" w:hAnsi="Courier New" w:cs="Courier New"/>
          <w:sz w:val="28"/>
          <w:szCs w:val="28"/>
          <w:lang w:eastAsia="en-US"/>
        </w:rPr>
        <w:t xml:space="preserve">  </w:t>
      </w:r>
      <w:r w:rsidRPr="00D42C32">
        <w:rPr>
          <w:rFonts w:ascii="Courier New" w:eastAsiaTheme="minorHAnsi" w:hAnsi="Courier New" w:cs="Courier New"/>
          <w:b/>
          <w:bCs/>
          <w:sz w:val="28"/>
          <w:szCs w:val="28"/>
          <w:lang w:eastAsia="en-US"/>
        </w:rPr>
        <w:t>end</w:t>
      </w:r>
      <w:r w:rsidRPr="00D42C32">
        <w:rPr>
          <w:rFonts w:ascii="Courier New" w:eastAsiaTheme="minorHAnsi" w:hAnsi="Courier New" w:cs="Courier New"/>
          <w:sz w:val="28"/>
          <w:szCs w:val="28"/>
          <w:lang w:eastAsia="en-US"/>
        </w:rPr>
        <w:t>.</w:t>
      </w:r>
    </w:p>
    <w:p w:rsidR="002E2054" w:rsidRPr="00157DEC" w:rsidRDefault="00157DEC" w:rsidP="00747487">
      <w:pPr>
        <w:spacing w:after="0" w:line="360" w:lineRule="auto"/>
        <w:jc w:val="both"/>
        <w:rPr>
          <w:rFonts w:ascii="Times New Roman" w:eastAsia="Times New Roman" w:hAnsi="Times New Roman"/>
          <w:sz w:val="28"/>
          <w:szCs w:val="28"/>
        </w:rPr>
      </w:pPr>
      <w:r w:rsidRPr="00157DEC">
        <w:rPr>
          <w:rFonts w:ascii="Courier New" w:eastAsiaTheme="minorHAnsi" w:hAnsi="Courier New" w:cs="Courier New"/>
          <w:sz w:val="20"/>
          <w:szCs w:val="20"/>
          <w:lang w:eastAsia="en-US"/>
        </w:rPr>
        <w:t xml:space="preserve">    </w:t>
      </w:r>
      <w:r w:rsidR="002E2054">
        <w:rPr>
          <w:rFonts w:ascii="Courier New" w:eastAsiaTheme="minorHAnsi" w:hAnsi="Courier New" w:cs="Courier New"/>
          <w:sz w:val="20"/>
          <w:szCs w:val="20"/>
          <w:lang w:eastAsia="en-US"/>
        </w:rPr>
        <w:t xml:space="preserve">   </w:t>
      </w:r>
    </w:p>
    <w:p w:rsidR="00747487" w:rsidRPr="00EA4209" w:rsidRDefault="00747487" w:rsidP="00747487">
      <w:pPr>
        <w:spacing w:after="0" w:line="360" w:lineRule="auto"/>
        <w:jc w:val="both"/>
        <w:rPr>
          <w:rFonts w:ascii="Times New Roman" w:eastAsia="Times New Roman" w:hAnsi="Times New Roman"/>
          <w:sz w:val="24"/>
          <w:szCs w:val="28"/>
        </w:rPr>
      </w:pPr>
    </w:p>
    <w:p w:rsidR="00747487" w:rsidRPr="00EA4209" w:rsidRDefault="00747487" w:rsidP="00747487">
      <w:pPr>
        <w:tabs>
          <w:tab w:val="left" w:pos="880"/>
        </w:tabs>
        <w:spacing w:after="240" w:line="240" w:lineRule="auto"/>
        <w:jc w:val="both"/>
        <w:rPr>
          <w:rFonts w:ascii="Times New Roman" w:hAnsi="Times New Roman"/>
          <w:bCs/>
          <w:sz w:val="28"/>
          <w:szCs w:val="28"/>
        </w:rPr>
      </w:pPr>
    </w:p>
    <w:sectPr w:rsidR="00747487" w:rsidRPr="00EA4209" w:rsidSect="00084047">
      <w:footerReference w:type="default" r:id="rId24"/>
      <w:footerReference w:type="first" r:id="rId25"/>
      <w:pgSz w:w="11906" w:h="16838"/>
      <w:pgMar w:top="1134" w:right="850" w:bottom="1134" w:left="1701" w:header="720" w:footer="72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3E04" w:rsidRDefault="007E3E04" w:rsidP="006800C5">
      <w:pPr>
        <w:spacing w:after="0" w:line="240" w:lineRule="auto"/>
      </w:pPr>
      <w:r>
        <w:separator/>
      </w:r>
    </w:p>
  </w:endnote>
  <w:endnote w:type="continuationSeparator" w:id="0">
    <w:p w:rsidR="007E3E04" w:rsidRDefault="007E3E04" w:rsidP="006800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2"/>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699985"/>
      <w:docPartObj>
        <w:docPartGallery w:val="Page Numbers (Bottom of Page)"/>
        <w:docPartUnique/>
      </w:docPartObj>
    </w:sdtPr>
    <w:sdtContent>
      <w:p w:rsidR="007E3E04" w:rsidRDefault="00EC61B1">
        <w:pPr>
          <w:pStyle w:val="ab"/>
          <w:jc w:val="center"/>
        </w:pPr>
        <w:fldSimple w:instr=" PAGE   \* MERGEFORMAT ">
          <w:r w:rsidR="003412A8">
            <w:rPr>
              <w:noProof/>
            </w:rPr>
            <w:t>24</w:t>
          </w:r>
        </w:fldSimple>
      </w:p>
    </w:sdtContent>
  </w:sdt>
  <w:p w:rsidR="007E3E04" w:rsidRDefault="007E3E04">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E04" w:rsidRDefault="007E3E04">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3E04" w:rsidRDefault="007E3E04" w:rsidP="006800C5">
      <w:pPr>
        <w:spacing w:after="0" w:line="240" w:lineRule="auto"/>
      </w:pPr>
      <w:r>
        <w:separator/>
      </w:r>
    </w:p>
  </w:footnote>
  <w:footnote w:type="continuationSeparator" w:id="0">
    <w:p w:rsidR="007E3E04" w:rsidRDefault="007E3E04" w:rsidP="006800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lvl w:ilvl="0">
      <w:start w:val="1"/>
      <w:numFmt w:val="bullet"/>
      <w:lvlText w:val=""/>
      <w:lvlJc w:val="left"/>
      <w:pPr>
        <w:tabs>
          <w:tab w:val="num" w:pos="0"/>
        </w:tabs>
        <w:ind w:left="1080" w:hanging="360"/>
      </w:pPr>
      <w:rPr>
        <w:rFonts w:ascii="Symbol" w:hAnsi="Symbol" w:cs="Symbol" w:hint="default"/>
      </w:rPr>
    </w:lvl>
  </w:abstractNum>
  <w:abstractNum w:abstractNumId="2">
    <w:nsid w:val="00000003"/>
    <w:multiLevelType w:val="singleLevel"/>
    <w:tmpl w:val="00000003"/>
    <w:name w:val="WW8Num2"/>
    <w:lvl w:ilvl="0">
      <w:start w:val="1"/>
      <w:numFmt w:val="decimal"/>
      <w:lvlText w:val="%1."/>
      <w:lvlJc w:val="left"/>
      <w:pPr>
        <w:tabs>
          <w:tab w:val="num" w:pos="0"/>
        </w:tabs>
        <w:ind w:left="927"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87759C"/>
    <w:multiLevelType w:val="hybridMultilevel"/>
    <w:tmpl w:val="B95C96BA"/>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009C0EF5"/>
    <w:multiLevelType w:val="hybridMultilevel"/>
    <w:tmpl w:val="035E6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04781A3D"/>
    <w:multiLevelType w:val="hybridMultilevel"/>
    <w:tmpl w:val="8190F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070278E2"/>
    <w:multiLevelType w:val="hybridMultilevel"/>
    <w:tmpl w:val="A482A1A0"/>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09F11DC9"/>
    <w:multiLevelType w:val="hybridMultilevel"/>
    <w:tmpl w:val="A9B658A2"/>
    <w:lvl w:ilvl="0" w:tplc="E82EBA60">
      <w:start w:val="1"/>
      <w:numFmt w:val="decimal"/>
      <w:lvlText w:val="%1."/>
      <w:lvlJc w:val="left"/>
      <w:pPr>
        <w:ind w:left="1311" w:hanging="885"/>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nsid w:val="0AF46DD8"/>
    <w:multiLevelType w:val="hybridMultilevel"/>
    <w:tmpl w:val="B2C2663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0C6B04B8"/>
    <w:multiLevelType w:val="hybridMultilevel"/>
    <w:tmpl w:val="6180FB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0FA42B78"/>
    <w:multiLevelType w:val="hybridMultilevel"/>
    <w:tmpl w:val="CFE61F5C"/>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13DC00C1"/>
    <w:multiLevelType w:val="hybridMultilevel"/>
    <w:tmpl w:val="55C4C7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1EE732CD"/>
    <w:multiLevelType w:val="multilevel"/>
    <w:tmpl w:val="43C66B42"/>
    <w:lvl w:ilvl="0">
      <w:start w:val="1"/>
      <w:numFmt w:val="bullet"/>
      <w:lvlText w:val=""/>
      <w:lvlJc w:val="left"/>
      <w:pPr>
        <w:tabs>
          <w:tab w:val="num" w:pos="0"/>
        </w:tabs>
        <w:ind w:left="0" w:firstLine="0"/>
      </w:pPr>
      <w:rPr>
        <w:rFonts w:ascii="Symbol" w:hAnsi="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nsid w:val="248F42B8"/>
    <w:multiLevelType w:val="hybridMultilevel"/>
    <w:tmpl w:val="837827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69268FF"/>
    <w:multiLevelType w:val="hybridMultilevel"/>
    <w:tmpl w:val="3202EBCE"/>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2AA37859"/>
    <w:multiLevelType w:val="hybridMultilevel"/>
    <w:tmpl w:val="6AFA805E"/>
    <w:lvl w:ilvl="0" w:tplc="04190001">
      <w:start w:val="1"/>
      <w:numFmt w:val="bullet"/>
      <w:lvlText w:val=""/>
      <w:lvlJc w:val="left"/>
      <w:pPr>
        <w:ind w:left="1845" w:hanging="360"/>
      </w:pPr>
      <w:rPr>
        <w:rFonts w:ascii="Symbol" w:hAnsi="Symbol" w:hint="default"/>
      </w:rPr>
    </w:lvl>
    <w:lvl w:ilvl="1" w:tplc="04190003" w:tentative="1">
      <w:start w:val="1"/>
      <w:numFmt w:val="bullet"/>
      <w:lvlText w:val="o"/>
      <w:lvlJc w:val="left"/>
      <w:pPr>
        <w:ind w:left="2565" w:hanging="360"/>
      </w:pPr>
      <w:rPr>
        <w:rFonts w:ascii="Courier New" w:hAnsi="Courier New" w:cs="Courier New" w:hint="default"/>
      </w:rPr>
    </w:lvl>
    <w:lvl w:ilvl="2" w:tplc="04190005" w:tentative="1">
      <w:start w:val="1"/>
      <w:numFmt w:val="bullet"/>
      <w:lvlText w:val=""/>
      <w:lvlJc w:val="left"/>
      <w:pPr>
        <w:ind w:left="3285" w:hanging="360"/>
      </w:pPr>
      <w:rPr>
        <w:rFonts w:ascii="Wingdings" w:hAnsi="Wingdings" w:hint="default"/>
      </w:rPr>
    </w:lvl>
    <w:lvl w:ilvl="3" w:tplc="04190001" w:tentative="1">
      <w:start w:val="1"/>
      <w:numFmt w:val="bullet"/>
      <w:lvlText w:val=""/>
      <w:lvlJc w:val="left"/>
      <w:pPr>
        <w:ind w:left="4005" w:hanging="360"/>
      </w:pPr>
      <w:rPr>
        <w:rFonts w:ascii="Symbol" w:hAnsi="Symbol" w:hint="default"/>
      </w:rPr>
    </w:lvl>
    <w:lvl w:ilvl="4" w:tplc="04190003" w:tentative="1">
      <w:start w:val="1"/>
      <w:numFmt w:val="bullet"/>
      <w:lvlText w:val="o"/>
      <w:lvlJc w:val="left"/>
      <w:pPr>
        <w:ind w:left="4725" w:hanging="360"/>
      </w:pPr>
      <w:rPr>
        <w:rFonts w:ascii="Courier New" w:hAnsi="Courier New" w:cs="Courier New" w:hint="default"/>
      </w:rPr>
    </w:lvl>
    <w:lvl w:ilvl="5" w:tplc="04190005" w:tentative="1">
      <w:start w:val="1"/>
      <w:numFmt w:val="bullet"/>
      <w:lvlText w:val=""/>
      <w:lvlJc w:val="left"/>
      <w:pPr>
        <w:ind w:left="5445" w:hanging="360"/>
      </w:pPr>
      <w:rPr>
        <w:rFonts w:ascii="Wingdings" w:hAnsi="Wingdings" w:hint="default"/>
      </w:rPr>
    </w:lvl>
    <w:lvl w:ilvl="6" w:tplc="04190001" w:tentative="1">
      <w:start w:val="1"/>
      <w:numFmt w:val="bullet"/>
      <w:lvlText w:val=""/>
      <w:lvlJc w:val="left"/>
      <w:pPr>
        <w:ind w:left="6165" w:hanging="360"/>
      </w:pPr>
      <w:rPr>
        <w:rFonts w:ascii="Symbol" w:hAnsi="Symbol" w:hint="default"/>
      </w:rPr>
    </w:lvl>
    <w:lvl w:ilvl="7" w:tplc="04190003" w:tentative="1">
      <w:start w:val="1"/>
      <w:numFmt w:val="bullet"/>
      <w:lvlText w:val="o"/>
      <w:lvlJc w:val="left"/>
      <w:pPr>
        <w:ind w:left="6885" w:hanging="360"/>
      </w:pPr>
      <w:rPr>
        <w:rFonts w:ascii="Courier New" w:hAnsi="Courier New" w:cs="Courier New" w:hint="default"/>
      </w:rPr>
    </w:lvl>
    <w:lvl w:ilvl="8" w:tplc="04190005" w:tentative="1">
      <w:start w:val="1"/>
      <w:numFmt w:val="bullet"/>
      <w:lvlText w:val=""/>
      <w:lvlJc w:val="left"/>
      <w:pPr>
        <w:ind w:left="7605" w:hanging="360"/>
      </w:pPr>
      <w:rPr>
        <w:rFonts w:ascii="Wingdings" w:hAnsi="Wingdings" w:hint="default"/>
      </w:rPr>
    </w:lvl>
  </w:abstractNum>
  <w:abstractNum w:abstractNumId="28">
    <w:nsid w:val="2C782578"/>
    <w:multiLevelType w:val="hybridMultilevel"/>
    <w:tmpl w:val="3E5247BE"/>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6903B64"/>
    <w:multiLevelType w:val="hybridMultilevel"/>
    <w:tmpl w:val="3A44C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74037D8"/>
    <w:multiLevelType w:val="multilevel"/>
    <w:tmpl w:val="268C4AB4"/>
    <w:lvl w:ilvl="0">
      <w:start w:val="4"/>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1">
    <w:nsid w:val="4A4335A2"/>
    <w:multiLevelType w:val="hybridMultilevel"/>
    <w:tmpl w:val="BCF46BAA"/>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4E765AD1"/>
    <w:multiLevelType w:val="hybridMultilevel"/>
    <w:tmpl w:val="8948074E"/>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4EE72C73"/>
    <w:multiLevelType w:val="hybridMultilevel"/>
    <w:tmpl w:val="C8D0554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535C2B4F"/>
    <w:multiLevelType w:val="multilevel"/>
    <w:tmpl w:val="646E6F30"/>
    <w:lvl w:ilvl="0">
      <w:start w:val="1"/>
      <w:numFmt w:val="bullet"/>
      <w:lvlText w:val=""/>
      <w:lvlJc w:val="left"/>
      <w:pPr>
        <w:tabs>
          <w:tab w:val="num" w:pos="0"/>
        </w:tabs>
        <w:ind w:left="0" w:firstLine="0"/>
      </w:pPr>
      <w:rPr>
        <w:rFonts w:ascii="Symbol" w:hAnsi="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nsid w:val="58DB092D"/>
    <w:multiLevelType w:val="hybridMultilevel"/>
    <w:tmpl w:val="1AF691A2"/>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01A10BB"/>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7">
    <w:nsid w:val="733A53EF"/>
    <w:multiLevelType w:val="multilevel"/>
    <w:tmpl w:val="7D800160"/>
    <w:lvl w:ilvl="0">
      <w:start w:val="1"/>
      <w:numFmt w:val="bullet"/>
      <w:lvlText w:val=""/>
      <w:lvlJc w:val="left"/>
      <w:pPr>
        <w:tabs>
          <w:tab w:val="num" w:pos="0"/>
        </w:tabs>
        <w:ind w:left="0" w:firstLine="0"/>
      </w:pPr>
      <w:rPr>
        <w:rFonts w:ascii="Symbol" w:hAnsi="Symbol"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8">
    <w:nsid w:val="750A64DD"/>
    <w:multiLevelType w:val="hybridMultilevel"/>
    <w:tmpl w:val="88EC4F34"/>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88B2E55"/>
    <w:multiLevelType w:val="hybridMultilevel"/>
    <w:tmpl w:val="64FECEFA"/>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A142696"/>
    <w:multiLevelType w:val="hybridMultilevel"/>
    <w:tmpl w:val="1A56B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nsid w:val="7B0C3BDF"/>
    <w:multiLevelType w:val="hybridMultilevel"/>
    <w:tmpl w:val="38521F8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nsid w:val="7C2C77D9"/>
    <w:multiLevelType w:val="hybridMultilevel"/>
    <w:tmpl w:val="1B8415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C830454"/>
    <w:multiLevelType w:val="hybridMultilevel"/>
    <w:tmpl w:val="52F4ABE6"/>
    <w:lvl w:ilvl="0" w:tplc="4CE676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1"/>
  </w:num>
  <w:num w:numId="17">
    <w:abstractNumId w:val="23"/>
  </w:num>
  <w:num w:numId="18">
    <w:abstractNumId w:val="21"/>
  </w:num>
  <w:num w:numId="19">
    <w:abstractNumId w:val="29"/>
  </w:num>
  <w:num w:numId="20">
    <w:abstractNumId w:val="24"/>
  </w:num>
  <w:num w:numId="21">
    <w:abstractNumId w:val="37"/>
  </w:num>
  <w:num w:numId="22">
    <w:abstractNumId w:val="20"/>
  </w:num>
  <w:num w:numId="23">
    <w:abstractNumId w:val="17"/>
  </w:num>
  <w:num w:numId="24">
    <w:abstractNumId w:val="34"/>
  </w:num>
  <w:num w:numId="25">
    <w:abstractNumId w:val="16"/>
  </w:num>
  <w:num w:numId="26">
    <w:abstractNumId w:val="19"/>
  </w:num>
  <w:num w:numId="27">
    <w:abstractNumId w:val="33"/>
  </w:num>
  <w:num w:numId="28">
    <w:abstractNumId w:val="25"/>
  </w:num>
  <w:num w:numId="29">
    <w:abstractNumId w:val="40"/>
  </w:num>
  <w:num w:numId="30">
    <w:abstractNumId w:val="27"/>
  </w:num>
  <w:num w:numId="31">
    <w:abstractNumId w:val="36"/>
  </w:num>
  <w:num w:numId="32">
    <w:abstractNumId w:val="32"/>
  </w:num>
  <w:num w:numId="33">
    <w:abstractNumId w:val="18"/>
  </w:num>
  <w:num w:numId="34">
    <w:abstractNumId w:val="30"/>
  </w:num>
  <w:num w:numId="35">
    <w:abstractNumId w:val="15"/>
  </w:num>
  <w:num w:numId="36">
    <w:abstractNumId w:val="38"/>
  </w:num>
  <w:num w:numId="37">
    <w:abstractNumId w:val="31"/>
  </w:num>
  <w:num w:numId="38">
    <w:abstractNumId w:val="43"/>
  </w:num>
  <w:num w:numId="39">
    <w:abstractNumId w:val="28"/>
  </w:num>
  <w:num w:numId="40">
    <w:abstractNumId w:val="35"/>
  </w:num>
  <w:num w:numId="41">
    <w:abstractNumId w:val="39"/>
  </w:num>
  <w:num w:numId="42">
    <w:abstractNumId w:val="22"/>
  </w:num>
  <w:num w:numId="43">
    <w:abstractNumId w:val="26"/>
  </w:num>
  <w:num w:numId="44">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5241D9"/>
    <w:rsid w:val="000358BD"/>
    <w:rsid w:val="000643EC"/>
    <w:rsid w:val="00084047"/>
    <w:rsid w:val="000F2698"/>
    <w:rsid w:val="00157DEC"/>
    <w:rsid w:val="001611F2"/>
    <w:rsid w:val="001833AF"/>
    <w:rsid w:val="001A38DD"/>
    <w:rsid w:val="001A72A5"/>
    <w:rsid w:val="001B5CC6"/>
    <w:rsid w:val="001B6F81"/>
    <w:rsid w:val="001C529D"/>
    <w:rsid w:val="001D3E33"/>
    <w:rsid w:val="00212D71"/>
    <w:rsid w:val="0023185F"/>
    <w:rsid w:val="00267DBF"/>
    <w:rsid w:val="00272EF2"/>
    <w:rsid w:val="002A699B"/>
    <w:rsid w:val="002E2054"/>
    <w:rsid w:val="003412A8"/>
    <w:rsid w:val="003A2EC5"/>
    <w:rsid w:val="003A5494"/>
    <w:rsid w:val="003D3C42"/>
    <w:rsid w:val="003D7439"/>
    <w:rsid w:val="003E117F"/>
    <w:rsid w:val="00462DB4"/>
    <w:rsid w:val="0048211A"/>
    <w:rsid w:val="00514937"/>
    <w:rsid w:val="00517C1B"/>
    <w:rsid w:val="0052171D"/>
    <w:rsid w:val="0052392F"/>
    <w:rsid w:val="005241D9"/>
    <w:rsid w:val="005339B6"/>
    <w:rsid w:val="005B3480"/>
    <w:rsid w:val="00625687"/>
    <w:rsid w:val="00627502"/>
    <w:rsid w:val="006507FF"/>
    <w:rsid w:val="006800C5"/>
    <w:rsid w:val="006A0FF2"/>
    <w:rsid w:val="00700AEA"/>
    <w:rsid w:val="00721657"/>
    <w:rsid w:val="00747487"/>
    <w:rsid w:val="007536AC"/>
    <w:rsid w:val="00767656"/>
    <w:rsid w:val="00777554"/>
    <w:rsid w:val="00793765"/>
    <w:rsid w:val="0079512A"/>
    <w:rsid w:val="007C3A1F"/>
    <w:rsid w:val="007D4F57"/>
    <w:rsid w:val="007E3E04"/>
    <w:rsid w:val="00820928"/>
    <w:rsid w:val="00845E4F"/>
    <w:rsid w:val="008A6635"/>
    <w:rsid w:val="008B5730"/>
    <w:rsid w:val="008C65A8"/>
    <w:rsid w:val="008F4FC1"/>
    <w:rsid w:val="00903615"/>
    <w:rsid w:val="0091290B"/>
    <w:rsid w:val="00916DCF"/>
    <w:rsid w:val="00932F85"/>
    <w:rsid w:val="00934BBD"/>
    <w:rsid w:val="00941873"/>
    <w:rsid w:val="0095246C"/>
    <w:rsid w:val="009F70A8"/>
    <w:rsid w:val="00A103B3"/>
    <w:rsid w:val="00A542F6"/>
    <w:rsid w:val="00A86E53"/>
    <w:rsid w:val="00AA7BA7"/>
    <w:rsid w:val="00B02A20"/>
    <w:rsid w:val="00B06437"/>
    <w:rsid w:val="00B11F47"/>
    <w:rsid w:val="00B827F5"/>
    <w:rsid w:val="00BA4E3D"/>
    <w:rsid w:val="00BD7F7B"/>
    <w:rsid w:val="00C179C7"/>
    <w:rsid w:val="00C61010"/>
    <w:rsid w:val="00C95AD1"/>
    <w:rsid w:val="00CC5A9A"/>
    <w:rsid w:val="00CD4D38"/>
    <w:rsid w:val="00CE42C4"/>
    <w:rsid w:val="00CF4380"/>
    <w:rsid w:val="00D2425C"/>
    <w:rsid w:val="00D42C32"/>
    <w:rsid w:val="00D56334"/>
    <w:rsid w:val="00D769C5"/>
    <w:rsid w:val="00DA0493"/>
    <w:rsid w:val="00DA7B24"/>
    <w:rsid w:val="00DD59DB"/>
    <w:rsid w:val="00E22B76"/>
    <w:rsid w:val="00E26021"/>
    <w:rsid w:val="00E408B7"/>
    <w:rsid w:val="00E45028"/>
    <w:rsid w:val="00EA4209"/>
    <w:rsid w:val="00EB61C6"/>
    <w:rsid w:val="00EC61B1"/>
    <w:rsid w:val="00ED796D"/>
    <w:rsid w:val="00EF6F0D"/>
    <w:rsid w:val="00F20FA9"/>
    <w:rsid w:val="00FB4B55"/>
    <w:rsid w:val="00FC77AD"/>
    <w:rsid w:val="00FF2A0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39">
      <o:colormenu v:ext="edit" fillcolor="none" strokecolor="none [3212]"/>
    </o:shapedefaults>
    <o:shapelayout v:ext="edit">
      <o:idmap v:ext="edit" data="1"/>
      <o:rules v:ext="edit">
        <o:r id="V:Rule162" type="connector" idref="#_x0000_s1535"/>
        <o:r id="V:Rule163" type="connector" idref="#_x0000_s1711"/>
        <o:r id="V:Rule164" type="connector" idref="#_x0000_s1270"/>
        <o:r id="V:Rule165" type="connector" idref="#_x0000_s1230"/>
        <o:r id="V:Rule166" type="connector" idref="#_x0000_s1564"/>
        <o:r id="V:Rule167" type="connector" idref="#_x0000_s1243"/>
        <o:r id="V:Rule168" type="connector" idref="#_x0000_s1391"/>
        <o:r id="V:Rule169" type="connector" idref="#_x0000_s1609"/>
        <o:r id="V:Rule170" type="connector" idref="#_x0000_s1706"/>
        <o:r id="V:Rule171" type="connector" idref="#_x0000_s1088"/>
        <o:r id="V:Rule172" type="connector" idref="#_x0000_s1610"/>
        <o:r id="V:Rule173" type="connector" idref="#_x0000_s1606"/>
        <o:r id="V:Rule174" type="connector" idref="#_x0000_s1559"/>
        <o:r id="V:Rule175" type="connector" idref="#_x0000_s1227"/>
        <o:r id="V:Rule176" type="connector" idref="#_x0000_s1396"/>
        <o:r id="V:Rule177" type="connector" idref="#_x0000_s1515"/>
        <o:r id="V:Rule178" type="connector" idref="#_x0000_s1561"/>
        <o:r id="V:Rule179" type="connector" idref="#_x0000_s1477"/>
        <o:r id="V:Rule180" type="connector" idref="#_x0000_s1551"/>
        <o:r id="V:Rule181" type="connector" idref="#_x0000_s1725"/>
        <o:r id="V:Rule182" type="connector" idref="#_x0000_s1554"/>
        <o:r id="V:Rule183" type="connector" idref="#_x0000_s1721"/>
        <o:r id="V:Rule184" type="connector" idref="#_x0000_s1623"/>
        <o:r id="V:Rule185" type="connector" idref="#_x0000_s1735"/>
        <o:r id="V:Rule186" type="connector" idref="#_x0000_s1389"/>
        <o:r id="V:Rule187" type="connector" idref="#_x0000_s1249"/>
        <o:r id="V:Rule188" type="connector" idref="#_x0000_s1542"/>
        <o:r id="V:Rule189" type="connector" idref="#_x0000_s1516"/>
        <o:r id="V:Rule190" type="connector" idref="#_x0000_s1626"/>
        <o:r id="V:Rule191" type="connector" idref="#_x0000_s1731"/>
        <o:r id="V:Rule192" type="connector" idref="#_x0000_s1712"/>
        <o:r id="V:Rule193" type="connector" idref="#_x0000_s1501"/>
        <o:r id="V:Rule194" type="connector" idref="#_x0000_s1485"/>
        <o:r id="V:Rule195" type="connector" idref="#_x0000_s1703"/>
        <o:r id="V:Rule196" type="connector" idref="#_x0000_s1687"/>
        <o:r id="V:Rule197" type="connector" idref="#_x0000_s1727"/>
        <o:r id="V:Rule198" type="connector" idref="#_x0000_s1718"/>
        <o:r id="V:Rule199" type="connector" idref="#_x0000_s1728"/>
        <o:r id="V:Rule200" type="connector" idref="#_x0000_s1736"/>
        <o:r id="V:Rule201" type="connector" idref="#_x0000_s1247"/>
        <o:r id="V:Rule202" type="connector" idref="#_x0000_s1539"/>
        <o:r id="V:Rule203" type="connector" idref="#_x0000_s1513"/>
        <o:r id="V:Rule204" type="connector" idref="#_x0000_s1629"/>
        <o:r id="V:Rule205" type="connector" idref="#_x0000_s1524"/>
        <o:r id="V:Rule206" type="connector" idref="#_x0000_s1713"/>
        <o:r id="V:Rule207" type="connector" idref="#_x0000_s1518"/>
        <o:r id="V:Rule208" type="connector" idref="#_x0000_s1525"/>
        <o:r id="V:Rule209" type="connector" idref="#_x0000_s1634"/>
        <o:r id="V:Rule210" type="connector" idref="#_x0000_s1476"/>
        <o:r id="V:Rule211" type="connector" idref="#_x0000_s1549"/>
        <o:r id="V:Rule212" type="connector" idref="#_x0000_s1392"/>
        <o:r id="V:Rule213" type="connector" idref="#_x0000_s1483"/>
        <o:r id="V:Rule214" type="connector" idref="#_x0000_s1704"/>
        <o:r id="V:Rule215" type="connector" idref="#_x0000_s1387"/>
        <o:r id="V:Rule216" type="connector" idref="#_x0000_s1701"/>
        <o:r id="V:Rule217" type="connector" idref="#_x0000_s1478"/>
        <o:r id="V:Rule218" type="connector" idref="#_x0000_s1604"/>
        <o:r id="V:Rule219" type="connector" idref="#_x0000_s1514"/>
        <o:r id="V:Rule220" type="connector" idref="#_x0000_s1631"/>
        <o:r id="V:Rule221" type="connector" idref="#_x0000_s1733"/>
        <o:r id="V:Rule222" type="connector" idref="#_x0000_s1615"/>
        <o:r id="V:Rule223" type="connector" idref="#_x0000_s1576"/>
        <o:r id="V:Rule224" type="connector" idref="#_x0000_s1386"/>
        <o:r id="V:Rule225" type="connector" idref="#_x0000_s1408"/>
        <o:r id="V:Rule226" type="connector" idref="#_x0000_s1722"/>
        <o:r id="V:Rule227" type="connector" idref="#_x0000_s1411"/>
        <o:r id="V:Rule228" type="connector" idref="#_x0000_s1686"/>
        <o:r id="V:Rule229" type="connector" idref="#_x0000_s1562"/>
        <o:r id="V:Rule230" type="connector" idref="#_x0000_s1498"/>
        <o:r id="V:Rule231" type="connector" idref="#_x0000_s1226"/>
        <o:r id="V:Rule232" type="connector" idref="#_x0000_s1633"/>
        <o:r id="V:Rule233" type="connector" idref="#_x0000_s1614"/>
        <o:r id="V:Rule234" type="connector" idref="#_x0000_s1617"/>
        <o:r id="V:Rule235" type="connector" idref="#_x0000_s1499"/>
        <o:r id="V:Rule236" type="connector" idref="#_x0000_s1716"/>
        <o:r id="V:Rule237" type="connector" idref="#_x0000_s1540"/>
        <o:r id="V:Rule238" type="connector" idref="#_x0000_s1577"/>
        <o:r id="V:Rule239" type="connector" idref="#_x0000_s1067"/>
        <o:r id="V:Rule240" type="connector" idref="#_x0000_s1627"/>
        <o:r id="V:Rule241" type="connector" idref="#_x0000_s1618"/>
        <o:r id="V:Rule242" type="connector" idref="#_x0000_s1550"/>
        <o:r id="V:Rule243" type="connector" idref="#_x0000_s1726"/>
        <o:r id="V:Rule244" type="connector" idref="#_x0000_s1605"/>
        <o:r id="V:Rule245" type="connector" idref="#_x0000_s1570"/>
        <o:r id="V:Rule246" type="connector" idref="#_x0000_s1558"/>
        <o:r id="V:Rule247" type="connector" idref="#_x0000_s1732"/>
        <o:r id="V:Rule248" type="connector" idref="#_x0000_s1557"/>
        <o:r id="V:Rule249" type="connector" idref="#_x0000_s1734"/>
        <o:r id="V:Rule250" type="connector" idref="#_x0000_s1607"/>
        <o:r id="V:Rule251" type="connector" idref="#_x0000_s1611"/>
        <o:r id="V:Rule252" type="connector" idref="#_x0000_s1390"/>
        <o:r id="V:Rule253" type="connector" idref="#_x0000_s1708"/>
        <o:r id="V:Rule254" type="connector" idref="#_x0000_s1526"/>
        <o:r id="V:Rule255" type="connector" idref="#_x0000_s1375"/>
        <o:r id="V:Rule256" type="connector" idref="#_x0000_s1555"/>
        <o:r id="V:Rule257" type="connector" idref="#_x0000_s1628"/>
        <o:r id="V:Rule258" type="connector" idref="#_x0000_s1527"/>
        <o:r id="V:Rule259" type="connector" idref="#_x0000_s1714"/>
        <o:r id="V:Rule260" type="connector" idref="#_x0000_s1394"/>
        <o:r id="V:Rule261" type="connector" idref="#_x0000_s1612"/>
        <o:r id="V:Rule262" type="connector" idref="#_x0000_s1630"/>
        <o:r id="V:Rule263" type="connector" idref="#_x0000_s1374"/>
        <o:r id="V:Rule264" type="connector" idref="#_x0000_s1575"/>
        <o:r id="V:Rule265" type="connector" idref="#_x0000_s1541"/>
        <o:r id="V:Rule266" type="connector" idref="#_x0000_s1395"/>
        <o:r id="V:Rule267" type="connector" idref="#_x0000_s1700"/>
        <o:r id="V:Rule268" type="connector" idref="#_x0000_s1385"/>
        <o:r id="V:Rule269" type="connector" idref="#_x0000_s1730"/>
        <o:r id="V:Rule270" type="connector" idref="#_x0000_s1621"/>
        <o:r id="V:Rule271" type="connector" idref="#_x0000_s1710"/>
        <o:r id="V:Rule272" type="connector" idref="#_x0000_s1705"/>
        <o:r id="V:Rule273" type="connector" idref="#_x0000_s1723"/>
        <o:r id="V:Rule274" type="connector" idref="#_x0000_s1579"/>
        <o:r id="V:Rule275" type="connector" idref="#_x0000_s1246"/>
        <o:r id="V:Rule276" type="connector" idref="#_x0000_s1622"/>
        <o:r id="V:Rule277" type="connector" idref="#_x0000_s1613"/>
        <o:r id="V:Rule278" type="connector" idref="#_x0000_s1720"/>
        <o:r id="V:Rule279" type="connector" idref="#_x0000_s1523"/>
        <o:r id="V:Rule280" type="connector" idref="#_x0000_s1397"/>
        <o:r id="V:Rule281" type="connector" idref="#_x0000_s1228"/>
        <o:r id="V:Rule282" type="connector" idref="#_x0000_s1719"/>
        <o:r id="V:Rule283" type="connector" idref="#_x0000_s1388"/>
        <o:r id="V:Rule284" type="connector" idref="#_x0000_s1737"/>
        <o:r id="V:Rule285" type="connector" idref="#_x0000_s1616"/>
        <o:r id="V:Rule286" type="connector" idref="#_x0000_s1717"/>
        <o:r id="V:Rule287" type="connector" idref="#_x0000_s1529"/>
        <o:r id="V:Rule288" type="connector" idref="#_x0000_s1709"/>
        <o:r id="V:Rule289" type="connector" idref="#_x0000_s1632"/>
        <o:r id="V:Rule290" type="connector" idref="#_x0000_s1696"/>
        <o:r id="V:Rule291" type="connector" idref="#_x0000_s1603"/>
        <o:r id="V:Rule292" type="connector" idref="#_x0000_s1544"/>
        <o:r id="V:Rule293" type="connector" idref="#_x0000_s1404"/>
        <o:r id="V:Rule294" type="connector" idref="#_x0000_s1702"/>
        <o:r id="V:Rule295" type="connector" idref="#_x0000_s1637"/>
        <o:r id="V:Rule296" type="connector" idref="#_x0000_s1724"/>
        <o:r id="V:Rule297" type="connector" idref="#_x0000_s1244"/>
        <o:r id="V:Rule298" type="connector" idref="#_x0000_s1511"/>
        <o:r id="V:Rule299" type="connector" idref="#_x0000_s1707"/>
        <o:r id="V:Rule300" type="connector" idref="#_x0000_s1242"/>
        <o:r id="V:Rule301" type="connector" idref="#_x0000_s1536"/>
        <o:r id="V:Rule302" type="connector" idref="#_x0000_s1635"/>
        <o:r id="V:Rule303" type="connector" idref="#_x0000_s1619"/>
        <o:r id="V:Rule304" type="connector" idref="#_x0000_s1245"/>
        <o:r id="V:Rule305" type="connector" idref="#_x0000_s1654"/>
        <o:r id="V:Rule306" type="connector" idref="#_x0000_s1231"/>
        <o:r id="V:Rule307" type="connector" idref="#_x0000_s1482"/>
        <o:r id="V:Rule308" type="connector" idref="#_x0000_s1495"/>
        <o:r id="V:Rule309" type="connector" idref="#_x0000_s1229"/>
        <o:r id="V:Rule310" type="connector" idref="#_x0000_s1393"/>
        <o:r id="V:Rule311" type="connector" idref="#_x0000_s1488"/>
        <o:r id="V:Rule312" type="connector" idref="#_x0000_s1563"/>
        <o:r id="V:Rule313" type="connector" idref="#_x0000_s1636"/>
        <o:r id="V:Rule314" type="connector" idref="#_x0000_s1660"/>
        <o:r id="V:Rule315" type="connector" idref="#_x0000_s1600"/>
        <o:r id="V:Rule316" type="connector" idref="#_x0000_s1409"/>
        <o:r id="V:Rule317" type="connector" idref="#_x0000_s1620"/>
        <o:r id="V:Rule318" type="connector" idref="#_x0000_s1729"/>
        <o:r id="V:Rule319" type="connector" idref="#_x0000_s1377"/>
        <o:r id="V:Rule320" type="connector" idref="#_x0000_s1556"/>
        <o:r id="V:Rule321" type="connector" idref="#_x0000_s1517"/>
        <o:r id="V:Rule322" type="connector" idref="#_x0000_s16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8" w:line="312" w:lineRule="atLeast"/>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08B7"/>
    <w:pPr>
      <w:spacing w:after="160" w:line="259" w:lineRule="auto"/>
      <w:ind w:firstLine="0"/>
      <w:jc w:val="left"/>
    </w:pPr>
    <w:rPr>
      <w:rFonts w:ascii="Calibri" w:eastAsia="Calibri" w:hAnsi="Calibri" w:cs="Times New Roman"/>
      <w:color w:val="000000"/>
      <w:lang w:eastAsia="ru-RU"/>
    </w:rPr>
  </w:style>
  <w:style w:type="paragraph" w:styleId="1">
    <w:name w:val="heading 1"/>
    <w:basedOn w:val="a"/>
    <w:next w:val="a"/>
    <w:link w:val="10"/>
    <w:uiPriority w:val="9"/>
    <w:qFormat/>
    <w:rsid w:val="00157DEC"/>
    <w:pPr>
      <w:keepNext/>
      <w:keepLines/>
      <w:autoSpaceDE w:val="0"/>
      <w:autoSpaceDN w:val="0"/>
      <w:adjustRightInd w:val="0"/>
      <w:spacing w:before="240" w:after="0" w:line="240" w:lineRule="auto"/>
      <w:jc w:val="center"/>
      <w:outlineLvl w:val="0"/>
    </w:pPr>
    <w:rPr>
      <w:rFonts w:ascii="Times New Roman" w:eastAsiaTheme="majorEastAsia" w:hAnsi="Times New Roman" w:cstheme="majorBidi"/>
      <w:b/>
      <w:color w:val="000000" w:themeColor="text1"/>
      <w:sz w:val="28"/>
      <w:szCs w:val="32"/>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241D9"/>
    <w:pPr>
      <w:spacing w:before="100" w:beforeAutospacing="1" w:after="100" w:afterAutospacing="1" w:line="240" w:lineRule="auto"/>
    </w:pPr>
    <w:rPr>
      <w:rFonts w:ascii="Times New Roman" w:eastAsia="Times New Roman" w:hAnsi="Times New Roman"/>
      <w:sz w:val="24"/>
      <w:szCs w:val="24"/>
    </w:rPr>
  </w:style>
  <w:style w:type="character" w:styleId="a4">
    <w:name w:val="Strong"/>
    <w:basedOn w:val="a0"/>
    <w:uiPriority w:val="22"/>
    <w:qFormat/>
    <w:rsid w:val="005241D9"/>
    <w:rPr>
      <w:b/>
      <w:bCs/>
    </w:rPr>
  </w:style>
  <w:style w:type="character" w:styleId="a5">
    <w:name w:val="Hyperlink"/>
    <w:basedOn w:val="a0"/>
    <w:uiPriority w:val="99"/>
    <w:semiHidden/>
    <w:unhideWhenUsed/>
    <w:rsid w:val="005241D9"/>
    <w:rPr>
      <w:color w:val="0000FF"/>
      <w:u w:val="single"/>
    </w:rPr>
  </w:style>
  <w:style w:type="character" w:customStyle="1" w:styleId="no-wikidata">
    <w:name w:val="no-wikidata"/>
    <w:basedOn w:val="a0"/>
    <w:rsid w:val="005241D9"/>
  </w:style>
  <w:style w:type="character" w:customStyle="1" w:styleId="flagicon">
    <w:name w:val="flagicon"/>
    <w:basedOn w:val="a0"/>
    <w:rsid w:val="005241D9"/>
  </w:style>
  <w:style w:type="paragraph" w:styleId="a6">
    <w:name w:val="Balloon Text"/>
    <w:basedOn w:val="a"/>
    <w:link w:val="a7"/>
    <w:uiPriority w:val="99"/>
    <w:semiHidden/>
    <w:unhideWhenUsed/>
    <w:rsid w:val="005241D9"/>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241D9"/>
    <w:rPr>
      <w:rFonts w:ascii="Tahoma" w:hAnsi="Tahoma" w:cs="Tahoma"/>
      <w:sz w:val="16"/>
      <w:szCs w:val="16"/>
    </w:rPr>
  </w:style>
  <w:style w:type="paragraph" w:styleId="2">
    <w:name w:val="toc 2"/>
    <w:basedOn w:val="a"/>
    <w:next w:val="a"/>
    <w:autoRedefine/>
    <w:uiPriority w:val="39"/>
    <w:unhideWhenUsed/>
    <w:rsid w:val="00212D71"/>
    <w:pPr>
      <w:tabs>
        <w:tab w:val="right" w:leader="dot" w:pos="9345"/>
      </w:tabs>
      <w:spacing w:before="240" w:after="0"/>
    </w:pPr>
    <w:rPr>
      <w:rFonts w:ascii="Times New Roman" w:eastAsiaTheme="minorHAnsi" w:hAnsi="Times New Roman"/>
      <w:bCs/>
      <w:noProof/>
      <w:color w:val="auto"/>
      <w:sz w:val="20"/>
      <w:szCs w:val="20"/>
      <w:lang w:eastAsia="en-US"/>
    </w:rPr>
  </w:style>
  <w:style w:type="paragraph" w:styleId="3">
    <w:name w:val="toc 3"/>
    <w:basedOn w:val="a"/>
    <w:next w:val="a"/>
    <w:autoRedefine/>
    <w:uiPriority w:val="39"/>
    <w:unhideWhenUsed/>
    <w:rsid w:val="00212D71"/>
    <w:pPr>
      <w:tabs>
        <w:tab w:val="right" w:leader="dot" w:pos="9345"/>
      </w:tabs>
      <w:spacing w:after="0"/>
    </w:pPr>
    <w:rPr>
      <w:rFonts w:asciiTheme="minorHAnsi" w:eastAsiaTheme="minorHAnsi" w:hAnsiTheme="minorHAnsi" w:cstheme="minorBidi"/>
      <w:color w:val="auto"/>
      <w:sz w:val="20"/>
      <w:szCs w:val="20"/>
      <w:lang w:eastAsia="en-US"/>
    </w:rPr>
  </w:style>
  <w:style w:type="paragraph" w:styleId="4">
    <w:name w:val="toc 4"/>
    <w:basedOn w:val="a"/>
    <w:next w:val="a"/>
    <w:autoRedefine/>
    <w:uiPriority w:val="39"/>
    <w:unhideWhenUsed/>
    <w:rsid w:val="00AA7BA7"/>
    <w:pPr>
      <w:tabs>
        <w:tab w:val="right" w:leader="dot" w:pos="9345"/>
      </w:tabs>
      <w:spacing w:after="0"/>
      <w:ind w:firstLine="709"/>
      <w:jc w:val="both"/>
    </w:pPr>
    <w:rPr>
      <w:rFonts w:ascii="Times New Roman" w:eastAsiaTheme="minorHAnsi" w:hAnsi="Times New Roman"/>
      <w:color w:val="auto"/>
      <w:sz w:val="28"/>
      <w:szCs w:val="28"/>
      <w:lang w:eastAsia="en-US"/>
    </w:rPr>
  </w:style>
  <w:style w:type="paragraph" w:styleId="6">
    <w:name w:val="toc 6"/>
    <w:basedOn w:val="a"/>
    <w:next w:val="a"/>
    <w:autoRedefine/>
    <w:uiPriority w:val="39"/>
    <w:unhideWhenUsed/>
    <w:rsid w:val="00212D71"/>
    <w:pPr>
      <w:spacing w:after="0"/>
      <w:ind w:left="880"/>
    </w:pPr>
    <w:rPr>
      <w:rFonts w:asciiTheme="minorHAnsi" w:eastAsiaTheme="minorHAnsi" w:hAnsiTheme="minorHAnsi" w:cstheme="minorBidi"/>
      <w:color w:val="auto"/>
      <w:sz w:val="20"/>
      <w:szCs w:val="20"/>
      <w:lang w:eastAsia="en-US"/>
    </w:rPr>
  </w:style>
  <w:style w:type="paragraph" w:styleId="7">
    <w:name w:val="toc 7"/>
    <w:basedOn w:val="a"/>
    <w:next w:val="a"/>
    <w:autoRedefine/>
    <w:uiPriority w:val="39"/>
    <w:unhideWhenUsed/>
    <w:rsid w:val="00212D71"/>
    <w:pPr>
      <w:spacing w:after="0"/>
      <w:ind w:left="1100"/>
    </w:pPr>
    <w:rPr>
      <w:rFonts w:asciiTheme="minorHAnsi" w:eastAsiaTheme="minorHAnsi" w:hAnsiTheme="minorHAnsi" w:cstheme="minorBidi"/>
      <w:color w:val="auto"/>
      <w:sz w:val="20"/>
      <w:szCs w:val="20"/>
      <w:lang w:eastAsia="en-US"/>
    </w:rPr>
  </w:style>
  <w:style w:type="paragraph" w:styleId="a8">
    <w:name w:val="List Paragraph"/>
    <w:basedOn w:val="a"/>
    <w:uiPriority w:val="34"/>
    <w:qFormat/>
    <w:rsid w:val="001A38DD"/>
    <w:pPr>
      <w:ind w:left="720"/>
      <w:contextualSpacing/>
    </w:pPr>
  </w:style>
  <w:style w:type="paragraph" w:styleId="a9">
    <w:name w:val="header"/>
    <w:basedOn w:val="a"/>
    <w:link w:val="aa"/>
    <w:uiPriority w:val="99"/>
    <w:semiHidden/>
    <w:unhideWhenUsed/>
    <w:rsid w:val="006800C5"/>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6800C5"/>
    <w:rPr>
      <w:rFonts w:ascii="Calibri" w:eastAsia="Calibri" w:hAnsi="Calibri" w:cs="Times New Roman"/>
      <w:color w:val="000000"/>
      <w:lang w:eastAsia="ru-RU"/>
    </w:rPr>
  </w:style>
  <w:style w:type="paragraph" w:styleId="ab">
    <w:name w:val="footer"/>
    <w:basedOn w:val="a"/>
    <w:link w:val="ac"/>
    <w:uiPriority w:val="99"/>
    <w:unhideWhenUsed/>
    <w:rsid w:val="006800C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800C5"/>
    <w:rPr>
      <w:rFonts w:ascii="Calibri" w:eastAsia="Calibri" w:hAnsi="Calibri" w:cs="Times New Roman"/>
      <w:color w:val="000000"/>
      <w:lang w:eastAsia="ru-RU"/>
    </w:rPr>
  </w:style>
  <w:style w:type="character" w:customStyle="1" w:styleId="10">
    <w:name w:val="Заголовок 1 Знак"/>
    <w:basedOn w:val="a0"/>
    <w:link w:val="1"/>
    <w:uiPriority w:val="9"/>
    <w:rsid w:val="00157DEC"/>
    <w:rPr>
      <w:rFonts w:ascii="Times New Roman" w:eastAsiaTheme="majorEastAsia" w:hAnsi="Times New Roman" w:cstheme="majorBidi"/>
      <w:b/>
      <w:color w:val="000000" w:themeColor="text1"/>
      <w:sz w:val="28"/>
      <w:szCs w:val="32"/>
      <w:lang w:val="en-US"/>
    </w:rPr>
  </w:style>
  <w:style w:type="paragraph" w:styleId="ad">
    <w:name w:val="Document Map"/>
    <w:basedOn w:val="a"/>
    <w:link w:val="ae"/>
    <w:uiPriority w:val="99"/>
    <w:semiHidden/>
    <w:unhideWhenUsed/>
    <w:rsid w:val="00DD59DB"/>
    <w:pPr>
      <w:spacing w:after="0" w:line="240" w:lineRule="auto"/>
    </w:pPr>
    <w:rPr>
      <w:rFonts w:ascii="Tahoma" w:hAnsi="Tahoma" w:cs="Tahoma"/>
      <w:sz w:val="16"/>
      <w:szCs w:val="16"/>
    </w:rPr>
  </w:style>
  <w:style w:type="character" w:customStyle="1" w:styleId="ae">
    <w:name w:val="Схема документа Знак"/>
    <w:basedOn w:val="a0"/>
    <w:link w:val="ad"/>
    <w:uiPriority w:val="99"/>
    <w:semiHidden/>
    <w:rsid w:val="00DD59DB"/>
    <w:rPr>
      <w:rFonts w:ascii="Tahoma" w:eastAsia="Calibri" w:hAnsi="Tahoma" w:cs="Tahoma"/>
      <w:color w:val="000000"/>
      <w:sz w:val="16"/>
      <w:szCs w:val="16"/>
      <w:lang w:eastAsia="ru-RU"/>
    </w:rPr>
  </w:style>
  <w:style w:type="character" w:styleId="af">
    <w:name w:val="Emphasis"/>
    <w:basedOn w:val="a0"/>
    <w:uiPriority w:val="20"/>
    <w:qFormat/>
    <w:rsid w:val="000F2698"/>
    <w:rPr>
      <w:i/>
      <w:iCs/>
    </w:rPr>
  </w:style>
</w:styles>
</file>

<file path=word/webSettings.xml><?xml version="1.0" encoding="utf-8"?>
<w:webSettings xmlns:r="http://schemas.openxmlformats.org/officeDocument/2006/relationships" xmlns:w="http://schemas.openxmlformats.org/wordprocessingml/2006/main">
  <w:divs>
    <w:div w:id="800542191">
      <w:bodyDiv w:val="1"/>
      <w:marLeft w:val="0"/>
      <w:marRight w:val="0"/>
      <w:marTop w:val="0"/>
      <w:marBottom w:val="0"/>
      <w:divBdr>
        <w:top w:val="none" w:sz="0" w:space="0" w:color="auto"/>
        <w:left w:val="none" w:sz="0" w:space="0" w:color="auto"/>
        <w:bottom w:val="none" w:sz="0" w:space="0" w:color="auto"/>
        <w:right w:val="none" w:sz="0" w:space="0" w:color="auto"/>
      </w:divBdr>
    </w:div>
    <w:div w:id="1280991883">
      <w:bodyDiv w:val="1"/>
      <w:marLeft w:val="0"/>
      <w:marRight w:val="0"/>
      <w:marTop w:val="0"/>
      <w:marBottom w:val="0"/>
      <w:divBdr>
        <w:top w:val="none" w:sz="0" w:space="0" w:color="auto"/>
        <w:left w:val="none" w:sz="0" w:space="0" w:color="auto"/>
        <w:bottom w:val="none" w:sz="0" w:space="0" w:color="auto"/>
        <w:right w:val="none" w:sz="0" w:space="0" w:color="auto"/>
      </w:divBdr>
      <w:divsChild>
        <w:div w:id="175846576">
          <w:marLeft w:val="0"/>
          <w:marRight w:val="0"/>
          <w:marTop w:val="0"/>
          <w:marBottom w:val="0"/>
          <w:divBdr>
            <w:top w:val="none" w:sz="0" w:space="0" w:color="auto"/>
            <w:left w:val="none" w:sz="0" w:space="0" w:color="auto"/>
            <w:bottom w:val="none" w:sz="0" w:space="0" w:color="auto"/>
            <w:right w:val="none" w:sz="0" w:space="0" w:color="auto"/>
          </w:divBdr>
          <w:divsChild>
            <w:div w:id="3027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1262">
      <w:bodyDiv w:val="1"/>
      <w:marLeft w:val="0"/>
      <w:marRight w:val="0"/>
      <w:marTop w:val="0"/>
      <w:marBottom w:val="0"/>
      <w:divBdr>
        <w:top w:val="none" w:sz="0" w:space="0" w:color="auto"/>
        <w:left w:val="none" w:sz="0" w:space="0" w:color="auto"/>
        <w:bottom w:val="none" w:sz="0" w:space="0" w:color="auto"/>
        <w:right w:val="none" w:sz="0" w:space="0" w:color="auto"/>
      </w:divBdr>
    </w:div>
    <w:div w:id="1543905393">
      <w:bodyDiv w:val="1"/>
      <w:marLeft w:val="0"/>
      <w:marRight w:val="0"/>
      <w:marTop w:val="0"/>
      <w:marBottom w:val="0"/>
      <w:divBdr>
        <w:top w:val="none" w:sz="0" w:space="0" w:color="auto"/>
        <w:left w:val="none" w:sz="0" w:space="0" w:color="auto"/>
        <w:bottom w:val="none" w:sz="0" w:space="0" w:color="auto"/>
        <w:right w:val="none" w:sz="0" w:space="0" w:color="auto"/>
      </w:divBdr>
    </w:div>
    <w:div w:id="156429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CA5F18-722D-44C0-A8B8-72788C799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67</Pages>
  <Words>9493</Words>
  <Characters>54112</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23</cp:revision>
  <cp:lastPrinted>2019-06-07T05:45:00Z</cp:lastPrinted>
  <dcterms:created xsi:type="dcterms:W3CDTF">2019-05-25T17:44:00Z</dcterms:created>
  <dcterms:modified xsi:type="dcterms:W3CDTF">2019-06-07T05:45:00Z</dcterms:modified>
</cp:coreProperties>
</file>